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74" w:type="dxa"/>
        <w:tblInd w:w="4" w:type="dxa"/>
        <w:tblLayout w:type="fixed"/>
        <w:tblLook w:val="0400" w:firstRow="0" w:lastRow="0" w:firstColumn="0" w:lastColumn="0" w:noHBand="0" w:noVBand="1"/>
      </w:tblPr>
      <w:tblGrid>
        <w:gridCol w:w="2108"/>
        <w:gridCol w:w="7366"/>
      </w:tblGrid>
      <w:tr w:rsidR="00703D14" w:rsidRPr="00703D14" w14:paraId="171C6F97" w14:textId="77777777" w:rsidTr="008B4AAF">
        <w:trPr>
          <w:trHeight w:val="560"/>
        </w:trPr>
        <w:tc>
          <w:tcPr>
            <w:tcW w:w="21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7FE9A" w14:textId="77777777" w:rsidR="00703D14" w:rsidRPr="00703D14" w:rsidRDefault="00703D14" w:rsidP="00A54F7E">
            <w:r w:rsidRPr="00703D14">
              <w:rPr>
                <w:noProof/>
              </w:rPr>
              <w:drawing>
                <wp:inline distT="0" distB="0" distL="0" distR="0" wp14:anchorId="393E2D4C" wp14:editId="04B7E859">
                  <wp:extent cx="1276350" cy="501650"/>
                  <wp:effectExtent l="19050" t="19050" r="19050" b="12700"/>
                  <wp:docPr id="1794728185" name="Picture 2" descr="A blue and black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728185" name="Picture 2" descr="A blue and black logo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50165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20048" w14:textId="77777777" w:rsidR="00703D14" w:rsidRDefault="00703D14" w:rsidP="00703D14">
            <w:r w:rsidRPr="00703D14">
              <w:t>SR UNIVERSITY</w:t>
            </w:r>
            <w:r>
              <w:t xml:space="preserve"> </w:t>
            </w:r>
          </w:p>
          <w:p w14:paraId="20BD3EBC" w14:textId="6EBC478E" w:rsidR="00703D14" w:rsidRPr="00703D14" w:rsidRDefault="00703D14" w:rsidP="00703D14">
            <w:r w:rsidRPr="00703D14">
              <w:t>Campus Warangal</w:t>
            </w:r>
          </w:p>
        </w:tc>
      </w:tr>
      <w:tr w:rsidR="00703D14" w:rsidRPr="00703D14" w14:paraId="537CF307" w14:textId="77777777" w:rsidTr="008B4AAF">
        <w:trPr>
          <w:trHeight w:val="276"/>
        </w:trPr>
        <w:tc>
          <w:tcPr>
            <w:tcW w:w="210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1BDA9" w14:textId="77777777" w:rsidR="00703D14" w:rsidRPr="00703D14" w:rsidRDefault="00703D14" w:rsidP="00A54F7E"/>
        </w:tc>
        <w:tc>
          <w:tcPr>
            <w:tcW w:w="7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73C47" w14:textId="77777777" w:rsidR="00703D14" w:rsidRDefault="00703D14" w:rsidP="00A54F7E">
            <w:pPr>
              <w:rPr>
                <w:sz w:val="22"/>
                <w:szCs w:val="22"/>
              </w:rPr>
            </w:pPr>
            <w:r w:rsidRPr="0038255E">
              <w:rPr>
                <w:sz w:val="22"/>
                <w:szCs w:val="22"/>
              </w:rPr>
              <w:t xml:space="preserve">Program: II - B. Tech (CS&amp; AI) Batch: </w:t>
            </w:r>
            <w:r w:rsidR="0048693C">
              <w:rPr>
                <w:sz w:val="22"/>
                <w:szCs w:val="22"/>
              </w:rPr>
              <w:t>67</w:t>
            </w:r>
          </w:p>
          <w:p w14:paraId="700D0993" w14:textId="77777777" w:rsidR="00310042" w:rsidRDefault="00310042" w:rsidP="00A54F7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Name: Aastha Labh</w:t>
            </w:r>
          </w:p>
          <w:p w14:paraId="2D05D303" w14:textId="3F147E65" w:rsidR="00310042" w:rsidRPr="00703D14" w:rsidRDefault="00D04F76" w:rsidP="00A54F7E">
            <w:r>
              <w:rPr>
                <w:sz w:val="22"/>
                <w:szCs w:val="22"/>
              </w:rPr>
              <w:t>Enroll: 2503A520P5</w:t>
            </w:r>
          </w:p>
        </w:tc>
      </w:tr>
      <w:tr w:rsidR="00703D14" w:rsidRPr="00703D14" w14:paraId="23C62CE4" w14:textId="77777777" w:rsidTr="008B4AAF">
        <w:trPr>
          <w:trHeight w:val="276"/>
        </w:trPr>
        <w:tc>
          <w:tcPr>
            <w:tcW w:w="210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444AE" w14:textId="77777777" w:rsidR="00703D14" w:rsidRPr="00703D14" w:rsidRDefault="00703D14" w:rsidP="00A54F7E"/>
        </w:tc>
        <w:tc>
          <w:tcPr>
            <w:tcW w:w="7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BD20E" w14:textId="175EDB25" w:rsidR="00703D14" w:rsidRPr="00703D14" w:rsidRDefault="00703D14" w:rsidP="00A54F7E">
            <w:r w:rsidRPr="00703D14">
              <w:t>Faculty</w:t>
            </w:r>
            <w:r>
              <w:t>’s</w:t>
            </w:r>
            <w:r w:rsidRPr="00703D14">
              <w:t xml:space="preserve">: </w:t>
            </w:r>
            <w:r>
              <w:t>Dr. Mat</w:t>
            </w:r>
            <w:r w:rsidR="00E51A42">
              <w:t>hivanan</w:t>
            </w:r>
          </w:p>
        </w:tc>
      </w:tr>
      <w:tr w:rsidR="00703D14" w:rsidRPr="00703D14" w14:paraId="7A3188D5" w14:textId="77777777" w:rsidTr="008B4AAF">
        <w:trPr>
          <w:trHeight w:val="276"/>
        </w:trPr>
        <w:tc>
          <w:tcPr>
            <w:tcW w:w="210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4FD73" w14:textId="77777777" w:rsidR="00703D14" w:rsidRPr="00703D14" w:rsidRDefault="00703D14" w:rsidP="00A54F7E"/>
        </w:tc>
        <w:tc>
          <w:tcPr>
            <w:tcW w:w="7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BD75B" w14:textId="564144EF" w:rsidR="00703D14" w:rsidRPr="00703D14" w:rsidRDefault="00703D14" w:rsidP="00A54F7E">
            <w:r w:rsidRPr="00703D14">
              <w:t>Department: Computer Science and AI</w:t>
            </w:r>
            <w:r w:rsidRPr="00703D14">
              <w:tab/>
              <w:t>Semester: I</w:t>
            </w:r>
          </w:p>
        </w:tc>
      </w:tr>
      <w:tr w:rsidR="00703D14" w:rsidRPr="00703D14" w14:paraId="5B7ACA35" w14:textId="77777777" w:rsidTr="008B4AAF">
        <w:trPr>
          <w:trHeight w:val="276"/>
        </w:trPr>
        <w:tc>
          <w:tcPr>
            <w:tcW w:w="210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B5E38" w14:textId="77777777" w:rsidR="00703D14" w:rsidRPr="00703D14" w:rsidRDefault="00703D14" w:rsidP="00A54F7E"/>
        </w:tc>
        <w:tc>
          <w:tcPr>
            <w:tcW w:w="7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A7A83" w14:textId="0C676BD8" w:rsidR="00703D14" w:rsidRPr="00703D14" w:rsidRDefault="00703D14" w:rsidP="00A54F7E">
            <w:r w:rsidRPr="00703D14">
              <w:t>AI Assisted Coding</w:t>
            </w:r>
            <w:r w:rsidR="00E51A42">
              <w:t>-Assignment</w:t>
            </w:r>
            <w:r w:rsidR="00E970A6">
              <w:t>:</w:t>
            </w:r>
            <w:r w:rsidR="000A729F">
              <w:t>1</w:t>
            </w:r>
            <w:r w:rsidR="00310042">
              <w:t>4</w:t>
            </w:r>
            <w:r w:rsidRPr="00703D14">
              <w:tab/>
              <w:t>Date:</w:t>
            </w:r>
            <w:r w:rsidR="00310042">
              <w:t>1</w:t>
            </w:r>
            <w:r w:rsidR="00344A61">
              <w:t>5</w:t>
            </w:r>
            <w:r w:rsidR="00E970A6">
              <w:t>-</w:t>
            </w:r>
            <w:r w:rsidR="00344A61">
              <w:t>1</w:t>
            </w:r>
            <w:r w:rsidR="00E970A6">
              <w:t>0-2026</w:t>
            </w:r>
          </w:p>
        </w:tc>
      </w:tr>
      <w:tr w:rsidR="00703D14" w:rsidRPr="00703D14" w14:paraId="79C5EDBC" w14:textId="77777777" w:rsidTr="008B4AAF">
        <w:trPr>
          <w:trHeight w:val="1391"/>
        </w:trPr>
        <w:tc>
          <w:tcPr>
            <w:tcW w:w="94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FCB65" w14:textId="77777777" w:rsidR="00E970A6" w:rsidRDefault="00E970A6" w:rsidP="00E970A6">
            <w:r>
              <w:rPr>
                <w:b/>
                <w:sz w:val="26"/>
              </w:rPr>
              <w:t>General Instructions</w:t>
            </w:r>
          </w:p>
          <w:p w14:paraId="022AAF19" w14:textId="77777777" w:rsidR="00E970A6" w:rsidRDefault="00E970A6" w:rsidP="00E970A6">
            <w:pPr>
              <w:pStyle w:val="ListBullet"/>
              <w:tabs>
                <w:tab w:val="num" w:pos="360"/>
              </w:tabs>
            </w:pPr>
            <w:r>
              <w:t>Run the original program before making changes.</w:t>
            </w:r>
          </w:p>
          <w:p w14:paraId="3A8BF78C" w14:textId="77777777" w:rsidR="00E970A6" w:rsidRDefault="00E970A6" w:rsidP="00E970A6">
            <w:pPr>
              <w:pStyle w:val="ListBullet"/>
              <w:tabs>
                <w:tab w:val="num" w:pos="360"/>
              </w:tabs>
            </w:pPr>
            <w:r>
              <w:t>Identify bugs systematically before asking AI for a complete solution.</w:t>
            </w:r>
          </w:p>
          <w:p w14:paraId="26A488CF" w14:textId="77777777" w:rsidR="00E970A6" w:rsidRDefault="00E970A6" w:rsidP="00E970A6">
            <w:pPr>
              <w:pStyle w:val="ListBullet"/>
              <w:tabs>
                <w:tab w:val="num" w:pos="360"/>
              </w:tabs>
            </w:pPr>
            <w:r>
              <w:t>Use AI to explain causes and suggest fixes.</w:t>
            </w:r>
          </w:p>
          <w:p w14:paraId="11213A9A" w14:textId="77777777" w:rsidR="00E970A6" w:rsidRDefault="00E970A6" w:rsidP="00E970A6">
            <w:pPr>
              <w:pStyle w:val="ListBullet"/>
              <w:tabs>
                <w:tab w:val="num" w:pos="360"/>
              </w:tabs>
            </w:pPr>
            <w:r>
              <w:t>Verify every AI suggestion by testing it yourself.</w:t>
            </w:r>
          </w:p>
          <w:p w14:paraId="42D1F1C6" w14:textId="77777777" w:rsidR="00E970A6" w:rsidRDefault="00E970A6" w:rsidP="00E970A6">
            <w:pPr>
              <w:pStyle w:val="ListBullet"/>
              <w:tabs>
                <w:tab w:val="num" w:pos="360"/>
              </w:tabs>
            </w:pPr>
            <w:r>
              <w:t>Record the bug, cause, fix and test result.</w:t>
            </w:r>
          </w:p>
          <w:p w14:paraId="0B350BE1" w14:textId="77777777" w:rsidR="00E970A6" w:rsidRDefault="00E970A6" w:rsidP="00E970A6">
            <w:pPr>
              <w:pStyle w:val="ListBullet"/>
              <w:tabs>
                <w:tab w:val="num" w:pos="360"/>
              </w:tabs>
            </w:pPr>
            <w:r>
              <w:t>Do not blindly copy AI-generated code.</w:t>
            </w:r>
          </w:p>
          <w:p w14:paraId="17643159" w14:textId="77777777" w:rsidR="00703D14" w:rsidRPr="00703D14" w:rsidRDefault="00703D14" w:rsidP="00A54F7E"/>
        </w:tc>
      </w:tr>
    </w:tbl>
    <w:p w14:paraId="4FCAEEC4" w14:textId="77777777" w:rsidR="00F22147" w:rsidRDefault="00F22147" w:rsidP="00F22147">
      <w:pPr>
        <w:pStyle w:val="Heading1"/>
      </w:pPr>
      <w:r>
        <w:t>TASK 1 – Improve Readability</w:t>
      </w:r>
    </w:p>
    <w:p w14:paraId="77025D02" w14:textId="77777777" w:rsidR="008B4AAF" w:rsidRPr="008B4AAF" w:rsidRDefault="008B4AAF" w:rsidP="008B4AAF">
      <w:pPr>
        <w:pStyle w:val="Heading2"/>
        <w:rPr>
          <w:b/>
          <w:bCs/>
        </w:rPr>
      </w:pPr>
      <w:r w:rsidRPr="008B4AAF">
        <w:rPr>
          <w:b/>
          <w:bCs/>
        </w:rPr>
        <w:t>Set 1: Online Bakery Website</w:t>
      </w:r>
    </w:p>
    <w:p w14:paraId="30B70B11" w14:textId="77777777" w:rsidR="008B4AAF" w:rsidRPr="008B4AAF" w:rsidRDefault="008B4AAF" w:rsidP="008B4AAF">
      <w:pPr>
        <w:pStyle w:val="Heading2"/>
      </w:pPr>
      <w:r w:rsidRPr="008B4AAF">
        <w:t>Story: A bakery owner asks an AI coding assistant such as Replit to create a responsive website to promote bakery products and receive customer enquiries.</w:t>
      </w:r>
    </w:p>
    <w:p w14:paraId="79305008" w14:textId="77777777" w:rsidR="008B4AAF" w:rsidRDefault="008B4AAF" w:rsidP="008B4AAF">
      <w:pPr>
        <w:pStyle w:val="Heading2"/>
      </w:pPr>
      <w:r w:rsidRPr="008B4AAF">
        <w:t>Task:</w:t>
      </w:r>
    </w:p>
    <w:p w14:paraId="74541999" w14:textId="27334DD6" w:rsidR="00D04F76" w:rsidRDefault="00D04F76" w:rsidP="00D04F76">
      <w:pPr>
        <w:rPr>
          <w:b/>
          <w:bCs/>
        </w:rPr>
      </w:pPr>
      <w:r w:rsidRPr="00D04F76">
        <w:rPr>
          <w:b/>
          <w:bCs/>
        </w:rPr>
        <w:t>PROMPT</w:t>
      </w:r>
    </w:p>
    <w:p w14:paraId="3F8B18E5" w14:textId="58F23CD7" w:rsidR="00D04F76" w:rsidRDefault="00DB1965" w:rsidP="00D04F76">
      <w:r w:rsidRPr="00DB1965">
        <w:t xml:space="preserve">Hey I need to build a simple full-stack web application for an online bakery. </w:t>
      </w:r>
      <w:r>
        <w:t>H</w:t>
      </w:r>
      <w:r w:rsidRPr="00DB1965">
        <w:t>elp me write a FastAPI backend with a GET /products endpoint that returns bakery items in JSON format, along with a clean HTML/CSS/JS frontend to display them and a contact form</w:t>
      </w:r>
      <w:r>
        <w:t>.</w:t>
      </w:r>
    </w:p>
    <w:p w14:paraId="1E61FE42" w14:textId="77777777" w:rsidR="00DB1965" w:rsidRDefault="00DB1965" w:rsidP="00D04F76"/>
    <w:p w14:paraId="02F6F406" w14:textId="586E19F9" w:rsidR="00DB1965" w:rsidRDefault="00BE7FBF" w:rsidP="00D04F76">
      <w:pPr>
        <w:rPr>
          <w:b/>
          <w:bCs/>
        </w:rPr>
      </w:pPr>
      <w:r w:rsidRPr="00BE7FBF">
        <w:rPr>
          <w:b/>
          <w:bCs/>
        </w:rPr>
        <w:t xml:space="preserve">Backend Code (FastAPI - </w:t>
      </w:r>
      <w:r w:rsidR="00471520">
        <w:rPr>
          <w:b/>
          <w:bCs/>
        </w:rPr>
        <w:t>main</w:t>
      </w:r>
      <w:r w:rsidRPr="00BE7FBF">
        <w:rPr>
          <w:b/>
          <w:bCs/>
        </w:rPr>
        <w:t>.py)</w:t>
      </w:r>
    </w:p>
    <w:p w14:paraId="57B61C03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pathlib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Path</w:t>
      </w:r>
    </w:p>
    <w:p w14:paraId="005D7D34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typing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Annotated</w:t>
      </w:r>
    </w:p>
    <w:p w14:paraId="1D98ECC3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EBFC983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fastapi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FastAPI</w:t>
      </w:r>
    </w:p>
    <w:p w14:paraId="6EA27231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fastapi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responses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FileResponse</w:t>
      </w:r>
    </w:p>
    <w:p w14:paraId="6903A634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fastapi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staticfiles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StaticFiles</w:t>
      </w:r>
    </w:p>
    <w:p w14:paraId="4C0C0204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pydantic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BaseModel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4EC9B0"/>
          <w:sz w:val="21"/>
          <w:szCs w:val="21"/>
        </w:rPr>
        <w:t>EmailStr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D2A8FF"/>
          <w:sz w:val="21"/>
          <w:szCs w:val="21"/>
        </w:rPr>
        <w:t>Field</w:t>
      </w:r>
    </w:p>
    <w:p w14:paraId="03B6273A" w14:textId="77777777" w:rsidR="00471520" w:rsidRDefault="00471520" w:rsidP="00471520">
      <w:pPr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7E0B9264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79C0FF"/>
          <w:sz w:val="21"/>
          <w:szCs w:val="21"/>
        </w:rPr>
        <w:t>BASE_DIR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Path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__file__</w:t>
      </w:r>
      <w:r>
        <w:rPr>
          <w:rFonts w:ascii="Consolas" w:hAnsi="Consolas"/>
          <w:color w:val="BBBEBF"/>
          <w:sz w:val="21"/>
          <w:szCs w:val="21"/>
        </w:rPr>
        <w:t>).</w:t>
      </w:r>
      <w:r>
        <w:rPr>
          <w:rFonts w:ascii="Consolas" w:hAnsi="Consolas"/>
          <w:color w:val="D2A8FF"/>
          <w:sz w:val="21"/>
          <w:szCs w:val="21"/>
        </w:rPr>
        <w:t>resolve</w:t>
      </w:r>
      <w:r>
        <w:rPr>
          <w:rFonts w:ascii="Consolas" w:hAnsi="Consolas"/>
          <w:color w:val="BBBEBF"/>
          <w:sz w:val="21"/>
          <w:szCs w:val="21"/>
        </w:rPr>
        <w:t>().</w:t>
      </w:r>
      <w:r>
        <w:rPr>
          <w:rFonts w:ascii="Consolas" w:hAnsi="Consolas"/>
          <w:color w:val="C9D1D9"/>
          <w:sz w:val="21"/>
          <w:szCs w:val="21"/>
        </w:rPr>
        <w:t>parent</w:t>
      </w:r>
    </w:p>
    <w:p w14:paraId="1CFBFA9F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79C0FF"/>
          <w:sz w:val="21"/>
          <w:szCs w:val="21"/>
        </w:rPr>
        <w:t>STATIC_DIR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79C0FF"/>
          <w:sz w:val="21"/>
          <w:szCs w:val="21"/>
        </w:rPr>
        <w:t>BASE_DIR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/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"static"</w:t>
      </w:r>
    </w:p>
    <w:p w14:paraId="09CA55A5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244510A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app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FastAPI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title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"Little Crumb Bakery"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version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"1.0.0"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01E5CC05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app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mount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"/static"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4EC9B0"/>
          <w:sz w:val="21"/>
          <w:szCs w:val="21"/>
        </w:rPr>
        <w:t>StaticFiles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directory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79C0FF"/>
          <w:sz w:val="21"/>
          <w:szCs w:val="21"/>
        </w:rPr>
        <w:t>STATIC_DIR</w:t>
      </w:r>
      <w:r>
        <w:rPr>
          <w:rFonts w:ascii="Consolas" w:hAnsi="Consolas"/>
          <w:color w:val="BBBEBF"/>
          <w:sz w:val="21"/>
          <w:szCs w:val="21"/>
        </w:rPr>
        <w:t xml:space="preserve">), </w:t>
      </w:r>
      <w:r>
        <w:rPr>
          <w:rFonts w:ascii="Consolas" w:hAnsi="Consolas"/>
          <w:color w:val="FFA657"/>
          <w:sz w:val="21"/>
          <w:szCs w:val="21"/>
        </w:rPr>
        <w:t>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"static"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67D0980F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86652CA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79C0FF"/>
          <w:sz w:val="21"/>
          <w:szCs w:val="21"/>
        </w:rPr>
        <w:t>PRODUCTS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[</w:t>
      </w:r>
    </w:p>
    <w:p w14:paraId="1882E9F9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   {</w:t>
      </w:r>
    </w:p>
    <w:p w14:paraId="7156C015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"id"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2813E289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"name"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A5D6FF"/>
          <w:sz w:val="21"/>
          <w:szCs w:val="21"/>
        </w:rPr>
        <w:t>"Butter Croissant"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1DE673D2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"description"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A5D6FF"/>
          <w:sz w:val="21"/>
          <w:szCs w:val="21"/>
        </w:rPr>
        <w:t>"Flaky, golden layers made with cultured butter."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2CF5EECC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"price"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4.5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71D6C1BA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"category"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A5D6FF"/>
          <w:sz w:val="21"/>
          <w:szCs w:val="21"/>
        </w:rPr>
        <w:t>"Pastries"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56D2F08F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"emoji"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Segoe UI Emoji" w:hAnsi="Segoe UI Emoji" w:cs="Segoe UI Emoji"/>
          <w:color w:val="A5D6FF"/>
          <w:sz w:val="21"/>
          <w:szCs w:val="21"/>
        </w:rPr>
        <w:t>🥐</w:t>
      </w:r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75637EAE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"badge"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A5D6FF"/>
          <w:sz w:val="21"/>
          <w:szCs w:val="21"/>
        </w:rPr>
        <w:t>"Bestseller"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04FFC629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   },</w:t>
      </w:r>
    </w:p>
    <w:p w14:paraId="6361CA90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   {</w:t>
      </w:r>
    </w:p>
    <w:p w14:paraId="39A4F4F1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"id"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08559A58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"name"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A5D6FF"/>
          <w:sz w:val="21"/>
          <w:szCs w:val="21"/>
        </w:rPr>
        <w:t>"Wildberry Tart"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570EDECF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"description"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A5D6FF"/>
          <w:sz w:val="21"/>
          <w:szCs w:val="21"/>
        </w:rPr>
        <w:t>"Vanilla custard, fresh berries, and a crisp shell."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708697EB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"price"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6.0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767F01B6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"category"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A5D6FF"/>
          <w:sz w:val="21"/>
          <w:szCs w:val="21"/>
        </w:rPr>
        <w:t>"Tarts"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0171A054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"emoji"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Segoe UI Emoji" w:hAnsi="Segoe UI Emoji" w:cs="Segoe UI Emoji"/>
          <w:color w:val="A5D6FF"/>
          <w:sz w:val="21"/>
          <w:szCs w:val="21"/>
        </w:rPr>
        <w:t>🫐</w:t>
      </w:r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7F2057B5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"badge"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A5D6FF"/>
          <w:sz w:val="21"/>
          <w:szCs w:val="21"/>
        </w:rPr>
        <w:t>"Seasonal"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16D1A681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   },</w:t>
      </w:r>
    </w:p>
    <w:p w14:paraId="03ED6986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   {</w:t>
      </w:r>
    </w:p>
    <w:p w14:paraId="45F5F82B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"id"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083E7632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"name"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A5D6FF"/>
          <w:sz w:val="21"/>
          <w:szCs w:val="21"/>
        </w:rPr>
        <w:t>"Cinnamon Morning Bun"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5F491735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"description"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A5D6FF"/>
          <w:sz w:val="21"/>
          <w:szCs w:val="21"/>
        </w:rPr>
        <w:t>"Soft, buttery swirls rolled in cinnamon sugar."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120C2B31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"price"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4.0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77E1AF98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"category"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A5D6FF"/>
          <w:sz w:val="21"/>
          <w:szCs w:val="21"/>
        </w:rPr>
        <w:t>"Pastries"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281A4E49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"emoji"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Segoe UI Emoji" w:hAnsi="Segoe UI Emoji" w:cs="Segoe UI Emoji"/>
          <w:color w:val="A5D6FF"/>
          <w:sz w:val="21"/>
          <w:szCs w:val="21"/>
        </w:rPr>
        <w:t>🍥</w:t>
      </w:r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143A07EF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"badge"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569CD6"/>
          <w:sz w:val="21"/>
          <w:szCs w:val="21"/>
        </w:rPr>
        <w:t>None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114F2542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   },</w:t>
      </w:r>
    </w:p>
    <w:p w14:paraId="245508C1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   {</w:t>
      </w:r>
    </w:p>
    <w:p w14:paraId="6D3D9B4B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"id"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4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6F7B7B83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"name"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A5D6FF"/>
          <w:sz w:val="21"/>
          <w:szCs w:val="21"/>
        </w:rPr>
        <w:t>"Sourdough Country Loaf"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6F3E46C0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"description"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A5D6FF"/>
          <w:sz w:val="21"/>
          <w:szCs w:val="21"/>
        </w:rPr>
        <w:t>"Slow-fermented for a chewy center and crisp crust."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432D1ED3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"price"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8.5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35044DDC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"category"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A5D6FF"/>
          <w:sz w:val="21"/>
          <w:szCs w:val="21"/>
        </w:rPr>
        <w:t>"Bread"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012BB629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"emoji"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Segoe UI Emoji" w:hAnsi="Segoe UI Emoji" w:cs="Segoe UI Emoji"/>
          <w:color w:val="A5D6FF"/>
          <w:sz w:val="21"/>
          <w:szCs w:val="21"/>
        </w:rPr>
        <w:t>🍞</w:t>
      </w:r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04F7F015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"badge"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A5D6FF"/>
          <w:sz w:val="21"/>
          <w:szCs w:val="21"/>
        </w:rPr>
        <w:t>"Fresh daily"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36C1F70D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   },</w:t>
      </w:r>
    </w:p>
    <w:p w14:paraId="4A2F6D25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   {</w:t>
      </w:r>
    </w:p>
    <w:p w14:paraId="187B009B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"id"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41D2FDD2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"name"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A5D6FF"/>
          <w:sz w:val="21"/>
          <w:szCs w:val="21"/>
        </w:rPr>
        <w:t>"Chocolate Sea Salt Cookie"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56602E04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"description"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A5D6FF"/>
          <w:sz w:val="21"/>
          <w:szCs w:val="21"/>
        </w:rPr>
        <w:t>"Brown butter cookie with dark chocolate chunks."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42D2294B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lastRenderedPageBreak/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"price"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3.5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1386F3EC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"category"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A5D6FF"/>
          <w:sz w:val="21"/>
          <w:szCs w:val="21"/>
        </w:rPr>
        <w:t>"Cookies"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3B4857C3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"emoji"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Segoe UI Emoji" w:hAnsi="Segoe UI Emoji" w:cs="Segoe UI Emoji"/>
          <w:color w:val="A5D6FF"/>
          <w:sz w:val="21"/>
          <w:szCs w:val="21"/>
        </w:rPr>
        <w:t>🍪</w:t>
      </w:r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615BA210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"badge"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569CD6"/>
          <w:sz w:val="21"/>
          <w:szCs w:val="21"/>
        </w:rPr>
        <w:t>None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136531EE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   },</w:t>
      </w:r>
    </w:p>
    <w:p w14:paraId="2C394371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   {</w:t>
      </w:r>
    </w:p>
    <w:p w14:paraId="2BDD0092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"id"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6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586BB58F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"name"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A5D6FF"/>
          <w:sz w:val="21"/>
          <w:szCs w:val="21"/>
        </w:rPr>
        <w:t>"Lemon Drizzle Cake"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37210498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"description"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A5D6FF"/>
          <w:sz w:val="21"/>
          <w:szCs w:val="21"/>
        </w:rPr>
        <w:t>"A tender lemon cake finished with a bright citrus glaze."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08BA064D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"price"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5.5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63906B99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"category"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A5D6FF"/>
          <w:sz w:val="21"/>
          <w:szCs w:val="21"/>
        </w:rPr>
        <w:t>"Cakes"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367CAC31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"emoji"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Segoe UI Emoji" w:hAnsi="Segoe UI Emoji" w:cs="Segoe UI Emoji"/>
          <w:color w:val="A5D6FF"/>
          <w:sz w:val="21"/>
          <w:szCs w:val="21"/>
        </w:rPr>
        <w:t>🍋</w:t>
      </w:r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67E6A4F2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"badge"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569CD6"/>
          <w:sz w:val="21"/>
          <w:szCs w:val="21"/>
        </w:rPr>
        <w:t>None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1652CD41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   },</w:t>
      </w:r>
    </w:p>
    <w:p w14:paraId="0198FB54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]</w:t>
      </w:r>
    </w:p>
    <w:p w14:paraId="64EE6848" w14:textId="77777777" w:rsidR="00471520" w:rsidRDefault="00471520" w:rsidP="00471520">
      <w:pPr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292376CA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class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ContactMessage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4EC9B0"/>
          <w:sz w:val="21"/>
          <w:szCs w:val="21"/>
        </w:rPr>
        <w:t>BaseModel</w:t>
      </w:r>
      <w:r>
        <w:rPr>
          <w:rFonts w:ascii="Consolas" w:hAnsi="Consolas"/>
          <w:color w:val="BBBEBF"/>
          <w:sz w:val="21"/>
          <w:szCs w:val="21"/>
        </w:rPr>
        <w:t>):</w:t>
      </w:r>
    </w:p>
    <w:p w14:paraId="5090E026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name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Annotated</w:t>
      </w:r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4EC9B0"/>
          <w:sz w:val="21"/>
          <w:szCs w:val="21"/>
        </w:rPr>
        <w:t>str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D2A8FF"/>
          <w:sz w:val="21"/>
          <w:szCs w:val="21"/>
        </w:rPr>
        <w:t>Field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min_length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max_length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BBBEBF"/>
          <w:sz w:val="21"/>
          <w:szCs w:val="21"/>
        </w:rPr>
        <w:t>)]</w:t>
      </w:r>
    </w:p>
    <w:p w14:paraId="60F3F78E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email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EmailStr</w:t>
      </w:r>
    </w:p>
    <w:p w14:paraId="0A6CF60E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message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Annotated</w:t>
      </w:r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4EC9B0"/>
          <w:sz w:val="21"/>
          <w:szCs w:val="21"/>
        </w:rPr>
        <w:t>str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D2A8FF"/>
          <w:sz w:val="21"/>
          <w:szCs w:val="21"/>
        </w:rPr>
        <w:t>Field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min_length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10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max_length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2000</w:t>
      </w:r>
      <w:r>
        <w:rPr>
          <w:rFonts w:ascii="Consolas" w:hAnsi="Consolas"/>
          <w:color w:val="BBBEBF"/>
          <w:sz w:val="21"/>
          <w:szCs w:val="21"/>
        </w:rPr>
        <w:t>)]</w:t>
      </w:r>
    </w:p>
    <w:p w14:paraId="1128270B" w14:textId="77777777" w:rsidR="00471520" w:rsidRDefault="00471520" w:rsidP="00471520">
      <w:pPr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4C6E8E10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@</w:t>
      </w:r>
      <w:r>
        <w:rPr>
          <w:rFonts w:ascii="Consolas" w:hAnsi="Consolas"/>
          <w:color w:val="C9D1D9"/>
          <w:sz w:val="21"/>
          <w:szCs w:val="21"/>
        </w:rPr>
        <w:t>app</w:t>
      </w:r>
      <w:r>
        <w:rPr>
          <w:rFonts w:ascii="Consolas" w:hAnsi="Consolas"/>
          <w:color w:val="D2A8FF"/>
          <w:sz w:val="21"/>
          <w:szCs w:val="21"/>
        </w:rPr>
        <w:t>.get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"/"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include_in_schema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484CD713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async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def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homepage</w:t>
      </w:r>
      <w:r>
        <w:rPr>
          <w:rFonts w:ascii="Consolas" w:hAnsi="Consolas"/>
          <w:color w:val="BBBEBF"/>
          <w:sz w:val="21"/>
          <w:szCs w:val="21"/>
        </w:rPr>
        <w:t xml:space="preserve">() -&gt; </w:t>
      </w:r>
      <w:r>
        <w:rPr>
          <w:rFonts w:ascii="Consolas" w:hAnsi="Consolas"/>
          <w:color w:val="4EC9B0"/>
          <w:sz w:val="21"/>
          <w:szCs w:val="21"/>
        </w:rPr>
        <w:t>FileResponse</w:t>
      </w:r>
      <w:r>
        <w:rPr>
          <w:rFonts w:ascii="Consolas" w:hAnsi="Consolas"/>
          <w:color w:val="BBBEBF"/>
          <w:sz w:val="21"/>
          <w:szCs w:val="21"/>
        </w:rPr>
        <w:t>:</w:t>
      </w:r>
    </w:p>
    <w:p w14:paraId="46E3D6E2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FileResponse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79C0FF"/>
          <w:sz w:val="21"/>
          <w:szCs w:val="21"/>
        </w:rPr>
        <w:t>STATIC_DIR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/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"index.html"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2DB773EB" w14:textId="77777777" w:rsidR="00471520" w:rsidRDefault="00471520" w:rsidP="00471520">
      <w:pPr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71E6D3B6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@</w:t>
      </w:r>
      <w:r>
        <w:rPr>
          <w:rFonts w:ascii="Consolas" w:hAnsi="Consolas"/>
          <w:color w:val="C9D1D9"/>
          <w:sz w:val="21"/>
          <w:szCs w:val="21"/>
        </w:rPr>
        <w:t>app</w:t>
      </w:r>
      <w:r>
        <w:rPr>
          <w:rFonts w:ascii="Consolas" w:hAnsi="Consolas"/>
          <w:color w:val="D2A8FF"/>
          <w:sz w:val="21"/>
          <w:szCs w:val="21"/>
        </w:rPr>
        <w:t>.get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"/products"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3F54E90D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async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def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get_products</w:t>
      </w:r>
      <w:r>
        <w:rPr>
          <w:rFonts w:ascii="Consolas" w:hAnsi="Consolas"/>
          <w:color w:val="BBBEBF"/>
          <w:sz w:val="21"/>
          <w:szCs w:val="21"/>
        </w:rPr>
        <w:t xml:space="preserve">() -&gt; </w:t>
      </w:r>
      <w:r>
        <w:rPr>
          <w:rFonts w:ascii="Consolas" w:hAnsi="Consolas"/>
          <w:color w:val="4EC9B0"/>
          <w:sz w:val="21"/>
          <w:szCs w:val="21"/>
        </w:rPr>
        <w:t>list</w:t>
      </w:r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4EC9B0"/>
          <w:sz w:val="21"/>
          <w:szCs w:val="21"/>
        </w:rPr>
        <w:t>dict</w:t>
      </w:r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4EC9B0"/>
          <w:sz w:val="21"/>
          <w:szCs w:val="21"/>
        </w:rPr>
        <w:t>str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4EC9B0"/>
          <w:sz w:val="21"/>
          <w:szCs w:val="21"/>
        </w:rPr>
        <w:t>str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float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None</w:t>
      </w:r>
      <w:r>
        <w:rPr>
          <w:rFonts w:ascii="Consolas" w:hAnsi="Consolas"/>
          <w:color w:val="BBBEBF"/>
          <w:sz w:val="21"/>
          <w:szCs w:val="21"/>
        </w:rPr>
        <w:t>]]:</w:t>
      </w:r>
    </w:p>
    <w:p w14:paraId="377D5BFC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79C0FF"/>
          <w:sz w:val="21"/>
          <w:szCs w:val="21"/>
        </w:rPr>
        <w:t>PRODUCTS</w:t>
      </w:r>
    </w:p>
    <w:p w14:paraId="5F3E983B" w14:textId="77777777" w:rsidR="00471520" w:rsidRDefault="00471520" w:rsidP="00471520">
      <w:pPr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7F62E66C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@</w:t>
      </w:r>
      <w:r>
        <w:rPr>
          <w:rFonts w:ascii="Consolas" w:hAnsi="Consolas"/>
          <w:color w:val="C9D1D9"/>
          <w:sz w:val="21"/>
          <w:szCs w:val="21"/>
        </w:rPr>
        <w:t>app</w:t>
      </w:r>
      <w:r>
        <w:rPr>
          <w:rFonts w:ascii="Consolas" w:hAnsi="Consolas"/>
          <w:color w:val="D2A8FF"/>
          <w:sz w:val="21"/>
          <w:szCs w:val="21"/>
        </w:rPr>
        <w:t>.post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"/contact"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status_code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201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102EB905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async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def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submit_contact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message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ContactMessage</w:t>
      </w:r>
      <w:r>
        <w:rPr>
          <w:rFonts w:ascii="Consolas" w:hAnsi="Consolas"/>
          <w:color w:val="BBBEBF"/>
          <w:sz w:val="21"/>
          <w:szCs w:val="21"/>
        </w:rPr>
        <w:t xml:space="preserve">) -&gt; </w:t>
      </w:r>
      <w:r>
        <w:rPr>
          <w:rFonts w:ascii="Consolas" w:hAnsi="Consolas"/>
          <w:color w:val="4EC9B0"/>
          <w:sz w:val="21"/>
          <w:szCs w:val="21"/>
        </w:rPr>
        <w:t>dict</w:t>
      </w:r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4EC9B0"/>
          <w:sz w:val="21"/>
          <w:szCs w:val="21"/>
        </w:rPr>
        <w:t>str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4EC9B0"/>
          <w:sz w:val="21"/>
          <w:szCs w:val="21"/>
        </w:rPr>
        <w:t>str</w:t>
      </w:r>
      <w:r>
        <w:rPr>
          <w:rFonts w:ascii="Consolas" w:hAnsi="Consolas"/>
          <w:color w:val="BBBEBF"/>
          <w:sz w:val="21"/>
          <w:szCs w:val="21"/>
        </w:rPr>
        <w:t>]:</w:t>
      </w:r>
    </w:p>
    <w:p w14:paraId="6B7CAAFD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BBBEBF"/>
          <w:sz w:val="21"/>
          <w:szCs w:val="21"/>
        </w:rPr>
        <w:t xml:space="preserve"> {</w:t>
      </w:r>
    </w:p>
    <w:p w14:paraId="28B89244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"message"</w:t>
      </w:r>
      <w:r>
        <w:rPr>
          <w:rFonts w:ascii="Consolas" w:hAnsi="Consolas"/>
          <w:color w:val="BBBEBF"/>
          <w:sz w:val="21"/>
          <w:szCs w:val="21"/>
        </w:rPr>
        <w:t>: (</w:t>
      </w:r>
    </w:p>
    <w:p w14:paraId="4BCFF2F9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</w:t>
      </w:r>
      <w:r>
        <w:rPr>
          <w:rFonts w:ascii="Consolas" w:hAnsi="Consolas"/>
          <w:color w:val="FF7B72"/>
          <w:sz w:val="21"/>
          <w:szCs w:val="21"/>
        </w:rPr>
        <w:t>f</w:t>
      </w:r>
      <w:r>
        <w:rPr>
          <w:rFonts w:ascii="Consolas" w:hAnsi="Consolas"/>
          <w:color w:val="A5D6FF"/>
          <w:sz w:val="21"/>
          <w:szCs w:val="21"/>
        </w:rPr>
        <w:t xml:space="preserve">"Thanks, </w:t>
      </w:r>
      <w:r>
        <w:rPr>
          <w:rFonts w:ascii="Consolas" w:hAnsi="Consolas"/>
          <w:color w:val="FF7B72"/>
          <w:sz w:val="21"/>
          <w:szCs w:val="21"/>
        </w:rPr>
        <w:t>{</w:t>
      </w:r>
      <w:r>
        <w:rPr>
          <w:rFonts w:ascii="Consolas" w:hAnsi="Consolas"/>
          <w:color w:val="FFA657"/>
          <w:sz w:val="21"/>
          <w:szCs w:val="21"/>
        </w:rPr>
        <w:t>message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name</w:t>
      </w:r>
      <w:r>
        <w:rPr>
          <w:rFonts w:ascii="Consolas" w:hAnsi="Consolas"/>
          <w:color w:val="FF7B72"/>
          <w:sz w:val="21"/>
          <w:szCs w:val="21"/>
        </w:rPr>
        <w:t>}</w:t>
      </w:r>
      <w:r>
        <w:rPr>
          <w:rFonts w:ascii="Consolas" w:hAnsi="Consolas"/>
          <w:color w:val="A5D6FF"/>
          <w:sz w:val="21"/>
          <w:szCs w:val="21"/>
        </w:rPr>
        <w:t>! Your message has been received. "</w:t>
      </w:r>
    </w:p>
    <w:p w14:paraId="03A9241C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</w:t>
      </w:r>
      <w:r>
        <w:rPr>
          <w:rFonts w:ascii="Consolas" w:hAnsi="Consolas"/>
          <w:color w:val="A5D6FF"/>
          <w:sz w:val="21"/>
          <w:szCs w:val="21"/>
        </w:rPr>
        <w:t>"We'll be in touch soon."</w:t>
      </w:r>
    </w:p>
    <w:p w14:paraId="0ADAFDFF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       )</w:t>
      </w:r>
    </w:p>
    <w:p w14:paraId="0E4EDF7B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   }</w:t>
      </w:r>
    </w:p>
    <w:p w14:paraId="02E01BDF" w14:textId="77777777" w:rsidR="00471520" w:rsidRDefault="00471520" w:rsidP="0047152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0D2747D" w14:textId="77777777" w:rsidR="00471520" w:rsidRPr="00471520" w:rsidRDefault="00471520" w:rsidP="00D04F76"/>
    <w:p w14:paraId="3911FADD" w14:textId="77777777" w:rsidR="00DF4E74" w:rsidRDefault="00622746" w:rsidP="00121110">
      <w:pPr>
        <w:rPr>
          <w:b/>
          <w:bCs/>
        </w:rPr>
      </w:pPr>
      <w:r w:rsidRPr="00622746">
        <w:rPr>
          <w:b/>
          <w:bCs/>
        </w:rPr>
        <w:t xml:space="preserve">Frontend Code </w:t>
      </w:r>
    </w:p>
    <w:p w14:paraId="12714FC9" w14:textId="05EEE69E" w:rsidR="00121110" w:rsidRDefault="00622746" w:rsidP="00121110">
      <w:pPr>
        <w:rPr>
          <w:b/>
          <w:bCs/>
        </w:rPr>
      </w:pPr>
      <w:r w:rsidRPr="00622746">
        <w:rPr>
          <w:b/>
          <w:bCs/>
        </w:rPr>
        <w:t>(index.html)</w:t>
      </w:r>
    </w:p>
    <w:p w14:paraId="5CF8EB53" w14:textId="77777777" w:rsidR="00DF4E74" w:rsidRPr="00DF4E74" w:rsidRDefault="00DF4E74" w:rsidP="00DF4E74">
      <w:r w:rsidRPr="00DF4E74">
        <w:lastRenderedPageBreak/>
        <w:t>&lt;!doctype html&gt;</w:t>
      </w:r>
    </w:p>
    <w:p w14:paraId="5468B1AF" w14:textId="77777777" w:rsidR="00DF4E74" w:rsidRPr="00DF4E74" w:rsidRDefault="00DF4E74" w:rsidP="00DF4E74">
      <w:r w:rsidRPr="00DF4E74">
        <w:t>&lt;html lang="en"&gt;</w:t>
      </w:r>
    </w:p>
    <w:p w14:paraId="4F755AF1" w14:textId="77777777" w:rsidR="00DF4E74" w:rsidRPr="00DF4E74" w:rsidRDefault="00DF4E74" w:rsidP="00DF4E74">
      <w:r w:rsidRPr="00DF4E74">
        <w:t>  &lt;head&gt;</w:t>
      </w:r>
    </w:p>
    <w:p w14:paraId="642EBD9E" w14:textId="77777777" w:rsidR="00DF4E74" w:rsidRPr="00DF4E74" w:rsidRDefault="00DF4E74" w:rsidP="00DF4E74">
      <w:r w:rsidRPr="00DF4E74">
        <w:t>    &lt;meta charset="utf-8" /&gt;</w:t>
      </w:r>
    </w:p>
    <w:p w14:paraId="702D5014" w14:textId="77777777" w:rsidR="00DF4E74" w:rsidRPr="00DF4E74" w:rsidRDefault="00DF4E74" w:rsidP="00DF4E74">
      <w:r w:rsidRPr="00DF4E74">
        <w:t>    &lt;meta name="viewport" content="width=device-width, initial-scale=1" /&gt;</w:t>
      </w:r>
    </w:p>
    <w:p w14:paraId="15660EDF" w14:textId="77777777" w:rsidR="00DF4E74" w:rsidRPr="00DF4E74" w:rsidRDefault="00DF4E74" w:rsidP="00DF4E74">
      <w:r w:rsidRPr="00DF4E74">
        <w:t>    &lt;meta</w:t>
      </w:r>
    </w:p>
    <w:p w14:paraId="07554161" w14:textId="77777777" w:rsidR="00DF4E74" w:rsidRPr="00DF4E74" w:rsidRDefault="00DF4E74" w:rsidP="00DF4E74">
      <w:r w:rsidRPr="00DF4E74">
        <w:t>      name="description"</w:t>
      </w:r>
    </w:p>
    <w:p w14:paraId="6CB9DAD6" w14:textId="77777777" w:rsidR="00DF4E74" w:rsidRPr="00DF4E74" w:rsidRDefault="00DF4E74" w:rsidP="00DF4E74">
      <w:r w:rsidRPr="00DF4E74">
        <w:t>      content="Small-batch pastries and bread, baked fresh every morning at Little Crumb Bakery."</w:t>
      </w:r>
    </w:p>
    <w:p w14:paraId="310D3137" w14:textId="77777777" w:rsidR="00DF4E74" w:rsidRPr="00DF4E74" w:rsidRDefault="00DF4E74" w:rsidP="00DF4E74">
      <w:r w:rsidRPr="00DF4E74">
        <w:t>    /&gt;</w:t>
      </w:r>
    </w:p>
    <w:p w14:paraId="6225CCFE" w14:textId="77777777" w:rsidR="00DF4E74" w:rsidRPr="00DF4E74" w:rsidRDefault="00DF4E74" w:rsidP="00DF4E74">
      <w:r w:rsidRPr="00DF4E74">
        <w:t>    &lt;title&gt;Little Crumb Bakery — baked with a little love&lt;/title&gt;</w:t>
      </w:r>
    </w:p>
    <w:p w14:paraId="5F360716" w14:textId="77777777" w:rsidR="00DF4E74" w:rsidRPr="00DF4E74" w:rsidRDefault="00DF4E74" w:rsidP="00DF4E74">
      <w:r w:rsidRPr="00DF4E74">
        <w:t>    &lt;link rel="preconnect" href="https://fonts.googleapis.com" /&gt;</w:t>
      </w:r>
    </w:p>
    <w:p w14:paraId="36BAB687" w14:textId="77777777" w:rsidR="00DF4E74" w:rsidRPr="00DF4E74" w:rsidRDefault="00DF4E74" w:rsidP="00DF4E74">
      <w:r w:rsidRPr="00DF4E74">
        <w:t>    &lt;link rel="preconnect" href="https://fonts.gstatic.com" crossorigin /&gt;</w:t>
      </w:r>
    </w:p>
    <w:p w14:paraId="33F92339" w14:textId="77777777" w:rsidR="00DF4E74" w:rsidRPr="00DF4E74" w:rsidRDefault="00DF4E74" w:rsidP="00DF4E74">
      <w:r w:rsidRPr="00DF4E74">
        <w:t>    &lt;link</w:t>
      </w:r>
    </w:p>
    <w:p w14:paraId="77C914CD" w14:textId="77777777" w:rsidR="00DF4E74" w:rsidRPr="00DF4E74" w:rsidRDefault="00DF4E74" w:rsidP="00DF4E74">
      <w:r w:rsidRPr="00DF4E74">
        <w:t>      href="https://fonts.googleapis.com/css2?family=DM+Sans:wght@400;500;600;700&amp;family=Playfair+Display:wght@500;600;700&amp;display=swap"</w:t>
      </w:r>
    </w:p>
    <w:p w14:paraId="782FE72B" w14:textId="77777777" w:rsidR="00DF4E74" w:rsidRPr="00DF4E74" w:rsidRDefault="00DF4E74" w:rsidP="00DF4E74">
      <w:r w:rsidRPr="00DF4E74">
        <w:t>      rel="stylesheet"</w:t>
      </w:r>
    </w:p>
    <w:p w14:paraId="60C44FA2" w14:textId="77777777" w:rsidR="00DF4E74" w:rsidRPr="00DF4E74" w:rsidRDefault="00DF4E74" w:rsidP="00DF4E74">
      <w:r w:rsidRPr="00DF4E74">
        <w:t>    /&gt;</w:t>
      </w:r>
    </w:p>
    <w:p w14:paraId="662FF329" w14:textId="77777777" w:rsidR="00DF4E74" w:rsidRPr="00DF4E74" w:rsidRDefault="00DF4E74" w:rsidP="00DF4E74">
      <w:r w:rsidRPr="00DF4E74">
        <w:t>    &lt;link rel="stylesheet" href="/static/styles.css" /&gt;</w:t>
      </w:r>
    </w:p>
    <w:p w14:paraId="589048A8" w14:textId="77777777" w:rsidR="00DF4E74" w:rsidRPr="00DF4E74" w:rsidRDefault="00DF4E74" w:rsidP="00DF4E74">
      <w:r w:rsidRPr="00DF4E74">
        <w:t>    &lt;script src="/static/app.js" defer&gt;&lt;/script&gt;</w:t>
      </w:r>
    </w:p>
    <w:p w14:paraId="324029ED" w14:textId="77777777" w:rsidR="00DF4E74" w:rsidRPr="00DF4E74" w:rsidRDefault="00DF4E74" w:rsidP="00DF4E74">
      <w:r w:rsidRPr="00DF4E74">
        <w:t>  &lt;/head&gt;</w:t>
      </w:r>
    </w:p>
    <w:p w14:paraId="62953B38" w14:textId="77777777" w:rsidR="00DF4E74" w:rsidRPr="00DF4E74" w:rsidRDefault="00DF4E74" w:rsidP="00DF4E74">
      <w:r w:rsidRPr="00DF4E74">
        <w:t>  &lt;body&gt;</w:t>
      </w:r>
    </w:p>
    <w:p w14:paraId="120DB02F" w14:textId="77777777" w:rsidR="00DF4E74" w:rsidRPr="00DF4E74" w:rsidRDefault="00DF4E74" w:rsidP="00DF4E74">
      <w:r w:rsidRPr="00DF4E74">
        <w:t>    &lt;header class="site-header"&gt;</w:t>
      </w:r>
    </w:p>
    <w:p w14:paraId="322CB093" w14:textId="77777777" w:rsidR="00DF4E74" w:rsidRPr="00DF4E74" w:rsidRDefault="00DF4E74" w:rsidP="00DF4E74">
      <w:r w:rsidRPr="00DF4E74">
        <w:t>      &lt;a class="brand" href="#home" aria-label="Little Crumb Bakery home"&gt;</w:t>
      </w:r>
    </w:p>
    <w:p w14:paraId="777EC566" w14:textId="77777777" w:rsidR="00DF4E74" w:rsidRPr="00DF4E74" w:rsidRDefault="00DF4E74" w:rsidP="00DF4E74">
      <w:r w:rsidRPr="00DF4E74">
        <w:t>        &lt;span class="brand-mark" aria-hidden="true"&gt;</w:t>
      </w:r>
      <w:r w:rsidRPr="00DF4E74">
        <w:rPr>
          <w:rFonts w:ascii="Segoe UI Symbol" w:hAnsi="Segoe UI Symbol" w:cs="Segoe UI Symbol"/>
        </w:rPr>
        <w:t>✳</w:t>
      </w:r>
      <w:r w:rsidRPr="00DF4E74">
        <w:t>&lt;/span&gt;</w:t>
      </w:r>
    </w:p>
    <w:p w14:paraId="5567DDA1" w14:textId="77777777" w:rsidR="00DF4E74" w:rsidRPr="00DF4E74" w:rsidRDefault="00DF4E74" w:rsidP="00DF4E74">
      <w:r w:rsidRPr="00DF4E74">
        <w:t>        &lt;span&gt;little crumb&lt;span class="brand-subtitle"&gt;BAKERY &amp;amp; BREAD&lt;/span&gt;&lt;/span&gt;</w:t>
      </w:r>
    </w:p>
    <w:p w14:paraId="0CAE41D5" w14:textId="77777777" w:rsidR="00DF4E74" w:rsidRPr="00DF4E74" w:rsidRDefault="00DF4E74" w:rsidP="00DF4E74">
      <w:r w:rsidRPr="00DF4E74">
        <w:t>      &lt;/a&gt;</w:t>
      </w:r>
    </w:p>
    <w:p w14:paraId="142041C7" w14:textId="77777777" w:rsidR="00DF4E74" w:rsidRPr="00DF4E74" w:rsidRDefault="00DF4E74" w:rsidP="00DF4E74">
      <w:r w:rsidRPr="00DF4E74">
        <w:t>      &lt;nav class="main-nav" aria-label="Main navigation"&gt;</w:t>
      </w:r>
    </w:p>
    <w:p w14:paraId="34882804" w14:textId="77777777" w:rsidR="00DF4E74" w:rsidRPr="00DF4E74" w:rsidRDefault="00DF4E74" w:rsidP="00DF4E74">
      <w:r w:rsidRPr="00DF4E74">
        <w:t>        &lt;a href="#menu"&gt;Today’s menu&lt;/a&gt;</w:t>
      </w:r>
    </w:p>
    <w:p w14:paraId="6673E82F" w14:textId="77777777" w:rsidR="00DF4E74" w:rsidRPr="00DF4E74" w:rsidRDefault="00DF4E74" w:rsidP="00DF4E74">
      <w:r w:rsidRPr="00DF4E74">
        <w:t>        &lt;a href="#story"&gt;Our story&lt;/a&gt;</w:t>
      </w:r>
    </w:p>
    <w:p w14:paraId="079F3EE6" w14:textId="77777777" w:rsidR="00DF4E74" w:rsidRPr="00DF4E74" w:rsidRDefault="00DF4E74" w:rsidP="00DF4E74">
      <w:r w:rsidRPr="00DF4E74">
        <w:t>        &lt;a class="nav-contact" href="#contact"&gt;Say hello &lt;span aria-hidden="true"&gt;</w:t>
      </w:r>
      <w:r w:rsidRPr="00DF4E74">
        <w:rPr>
          <w:rFonts w:ascii="Cambria Math" w:hAnsi="Cambria Math" w:cs="Cambria Math"/>
        </w:rPr>
        <w:t>↗</w:t>
      </w:r>
      <w:r w:rsidRPr="00DF4E74">
        <w:t>&lt;/span&gt;&lt;/a&gt;</w:t>
      </w:r>
    </w:p>
    <w:p w14:paraId="033CBFA5" w14:textId="77777777" w:rsidR="00DF4E74" w:rsidRPr="00DF4E74" w:rsidRDefault="00DF4E74" w:rsidP="00DF4E74">
      <w:r w:rsidRPr="00DF4E74">
        <w:t>      &lt;/nav&gt;</w:t>
      </w:r>
    </w:p>
    <w:p w14:paraId="4C90D85C" w14:textId="77777777" w:rsidR="00DF4E74" w:rsidRPr="00DF4E74" w:rsidRDefault="00DF4E74" w:rsidP="00DF4E74">
      <w:r w:rsidRPr="00DF4E74">
        <w:t>    &lt;/header&gt;</w:t>
      </w:r>
    </w:p>
    <w:p w14:paraId="6BC91CD6" w14:textId="77777777" w:rsidR="00DF4E74" w:rsidRPr="00DF4E74" w:rsidRDefault="00DF4E74" w:rsidP="00DF4E74"/>
    <w:p w14:paraId="1D641F4D" w14:textId="77777777" w:rsidR="00DF4E74" w:rsidRPr="00DF4E74" w:rsidRDefault="00DF4E74" w:rsidP="00DF4E74">
      <w:r w:rsidRPr="00DF4E74">
        <w:t>    &lt;main&gt;</w:t>
      </w:r>
    </w:p>
    <w:p w14:paraId="251193A2" w14:textId="77777777" w:rsidR="00DF4E74" w:rsidRPr="00DF4E74" w:rsidRDefault="00DF4E74" w:rsidP="00DF4E74">
      <w:r w:rsidRPr="00DF4E74">
        <w:t>      &lt;section class="hero" id="home"&gt;</w:t>
      </w:r>
    </w:p>
    <w:p w14:paraId="2E596C58" w14:textId="77777777" w:rsidR="00DF4E74" w:rsidRPr="00DF4E74" w:rsidRDefault="00DF4E74" w:rsidP="00DF4E74">
      <w:r w:rsidRPr="00DF4E74">
        <w:t>        &lt;div class="hero-copy"&gt;</w:t>
      </w:r>
    </w:p>
    <w:p w14:paraId="379E322D" w14:textId="77777777" w:rsidR="00DF4E74" w:rsidRPr="00DF4E74" w:rsidRDefault="00DF4E74" w:rsidP="00DF4E74">
      <w:r w:rsidRPr="00DF4E74">
        <w:t>          &lt;p class="eyebrow"&gt;&lt;span&gt;&lt;/span&gt; YOUR NEIGHBORHOOD BAKERY&lt;/p&gt;</w:t>
      </w:r>
    </w:p>
    <w:p w14:paraId="4AF7C9C1" w14:textId="77777777" w:rsidR="00DF4E74" w:rsidRPr="00DF4E74" w:rsidRDefault="00DF4E74" w:rsidP="00DF4E74">
      <w:r w:rsidRPr="00DF4E74">
        <w:t>          &lt;h1&gt;A little joy,&lt;br /&gt;fresh from &lt;em&gt;the oven.&lt;/em&gt;&lt;/h1&gt;</w:t>
      </w:r>
    </w:p>
    <w:p w14:paraId="1F03D00D" w14:textId="77777777" w:rsidR="00DF4E74" w:rsidRPr="00DF4E74" w:rsidRDefault="00DF4E74" w:rsidP="00DF4E74">
      <w:r w:rsidRPr="00DF4E74">
        <w:t>          &lt;p class="hero-description"&gt;</w:t>
      </w:r>
    </w:p>
    <w:p w14:paraId="70513B84" w14:textId="77777777" w:rsidR="00DF4E74" w:rsidRPr="00DF4E74" w:rsidRDefault="00DF4E74" w:rsidP="00DF4E74">
      <w:r w:rsidRPr="00DF4E74">
        <w:t>            Slow mornings, warm bread, and something sweet for the walk home.</w:t>
      </w:r>
    </w:p>
    <w:p w14:paraId="77652B04" w14:textId="77777777" w:rsidR="00DF4E74" w:rsidRPr="00DF4E74" w:rsidRDefault="00DF4E74" w:rsidP="00DF4E74">
      <w:r w:rsidRPr="00DF4E74">
        <w:t>            Made by hand, right here in the neighborhood.</w:t>
      </w:r>
    </w:p>
    <w:p w14:paraId="7F30203A" w14:textId="77777777" w:rsidR="00DF4E74" w:rsidRPr="00DF4E74" w:rsidRDefault="00DF4E74" w:rsidP="00DF4E74">
      <w:r w:rsidRPr="00DF4E74">
        <w:t>          &lt;/p&gt;</w:t>
      </w:r>
    </w:p>
    <w:p w14:paraId="745140EF" w14:textId="77777777" w:rsidR="00DF4E74" w:rsidRPr="00DF4E74" w:rsidRDefault="00DF4E74" w:rsidP="00DF4E74">
      <w:r w:rsidRPr="00DF4E74">
        <w:t>          &lt;a class="button button-dark" href="#menu"&gt;Explore today’s menu &lt;span aria-hidden="true"&gt;↓&lt;/span&gt;&lt;/a&gt;</w:t>
      </w:r>
    </w:p>
    <w:p w14:paraId="6C35185E" w14:textId="77777777" w:rsidR="00DF4E74" w:rsidRPr="00DF4E74" w:rsidRDefault="00DF4E74" w:rsidP="00DF4E74">
      <w:r w:rsidRPr="00DF4E74">
        <w:t>          &lt;div class="hero-note"&gt;</w:t>
      </w:r>
    </w:p>
    <w:p w14:paraId="4BF4BE9E" w14:textId="77777777" w:rsidR="00DF4E74" w:rsidRPr="00DF4E74" w:rsidRDefault="00DF4E74" w:rsidP="00DF4E74">
      <w:r w:rsidRPr="00DF4E74">
        <w:lastRenderedPageBreak/>
        <w:t>            &lt;span class="note-icon" aria-hidden="true"&gt;☼&lt;/span&gt;</w:t>
      </w:r>
    </w:p>
    <w:p w14:paraId="07417F9B" w14:textId="77777777" w:rsidR="00DF4E74" w:rsidRPr="00DF4E74" w:rsidRDefault="00DF4E74" w:rsidP="00DF4E74">
      <w:r w:rsidRPr="00DF4E74">
        <w:t>            &lt;span&gt;&lt;strong&gt;Out of the oven by 7&lt;/strong&gt;&lt;br /&gt;Baked fresh, every single morning&lt;/span&gt;</w:t>
      </w:r>
    </w:p>
    <w:p w14:paraId="76C9065E" w14:textId="77777777" w:rsidR="00DF4E74" w:rsidRPr="00DF4E74" w:rsidRDefault="00DF4E74" w:rsidP="00DF4E74">
      <w:r w:rsidRPr="00DF4E74">
        <w:t>          &lt;/div&gt;</w:t>
      </w:r>
    </w:p>
    <w:p w14:paraId="190632AC" w14:textId="77777777" w:rsidR="00DF4E74" w:rsidRPr="00DF4E74" w:rsidRDefault="00DF4E74" w:rsidP="00DF4E74">
      <w:r w:rsidRPr="00DF4E74">
        <w:t>        &lt;/div&gt;</w:t>
      </w:r>
    </w:p>
    <w:p w14:paraId="1DD2A0F7" w14:textId="77777777" w:rsidR="00DF4E74" w:rsidRPr="00DF4E74" w:rsidRDefault="00DF4E74" w:rsidP="00DF4E74">
      <w:r w:rsidRPr="00DF4E74">
        <w:t>        &lt;div class="hero-art" role="img" aria-label="Freshly baked croissants and a cup of coffee"&gt;</w:t>
      </w:r>
    </w:p>
    <w:p w14:paraId="3475EB37" w14:textId="77777777" w:rsidR="00DF4E74" w:rsidRPr="00DF4E74" w:rsidRDefault="00DF4E74" w:rsidP="00DF4E74">
      <w:r w:rsidRPr="00DF4E74">
        <w:t>          &lt;div class="sun-shape"&gt;&lt;/div&gt;</w:t>
      </w:r>
    </w:p>
    <w:p w14:paraId="2ACD5B66" w14:textId="77777777" w:rsidR="00DF4E74" w:rsidRPr="00DF4E74" w:rsidRDefault="00DF4E74" w:rsidP="00DF4E74">
      <w:r w:rsidRPr="00DF4E74">
        <w:t>          &lt;div class="hero-bread" aria-hidden="true"&gt;</w:t>
      </w:r>
      <w:r w:rsidRPr="00DF4E74">
        <w:rPr>
          <w:rFonts w:ascii="Segoe UI Emoji" w:hAnsi="Segoe UI Emoji" w:cs="Segoe UI Emoji"/>
        </w:rPr>
        <w:t>🥐</w:t>
      </w:r>
      <w:r w:rsidRPr="00DF4E74">
        <w:t>&lt;/div&gt;</w:t>
      </w:r>
    </w:p>
    <w:p w14:paraId="2338174C" w14:textId="77777777" w:rsidR="00DF4E74" w:rsidRPr="00DF4E74" w:rsidRDefault="00DF4E74" w:rsidP="00DF4E74">
      <w:r w:rsidRPr="00DF4E74">
        <w:t>          &lt;div class="hero-coffee" aria-hidden="true"&gt;</w:t>
      </w:r>
      <w:r w:rsidRPr="00DF4E74">
        <w:rPr>
          <w:rFonts w:ascii="Segoe UI Emoji" w:hAnsi="Segoe UI Emoji" w:cs="Segoe UI Emoji"/>
        </w:rPr>
        <w:t>☕</w:t>
      </w:r>
      <w:r w:rsidRPr="00DF4E74">
        <w:t>&lt;/div&gt;</w:t>
      </w:r>
    </w:p>
    <w:p w14:paraId="39E27DC6" w14:textId="77777777" w:rsidR="00DF4E74" w:rsidRPr="00DF4E74" w:rsidRDefault="00DF4E74" w:rsidP="00DF4E74">
      <w:r w:rsidRPr="00DF4E74">
        <w:t>          &lt;div class="hero-label"&gt;made with&lt;br /&gt;a little love &lt;span&gt;</w:t>
      </w:r>
      <w:r w:rsidRPr="00DF4E74">
        <w:rPr>
          <w:rFonts w:ascii="Segoe UI Symbol" w:hAnsi="Segoe UI Symbol" w:cs="Segoe UI Symbol"/>
        </w:rPr>
        <w:t>♡</w:t>
      </w:r>
      <w:r w:rsidRPr="00DF4E74">
        <w:t>&lt;/span&gt;&lt;/div&gt;</w:t>
      </w:r>
    </w:p>
    <w:p w14:paraId="40FFF37D" w14:textId="77777777" w:rsidR="00DF4E74" w:rsidRPr="00DF4E74" w:rsidRDefault="00DF4E74" w:rsidP="00DF4E74">
      <w:r w:rsidRPr="00DF4E74">
        <w:t>          &lt;div class="hero-sticker" aria-hidden="true"&gt;GOOD&lt;br /&gt;THINGS&lt;br /&gt;BAKING&lt;/div&gt;</w:t>
      </w:r>
    </w:p>
    <w:p w14:paraId="362CE517" w14:textId="77777777" w:rsidR="00DF4E74" w:rsidRPr="00DF4E74" w:rsidRDefault="00DF4E74" w:rsidP="00DF4E74">
      <w:r w:rsidRPr="00DF4E74">
        <w:t>        &lt;/div&gt;</w:t>
      </w:r>
    </w:p>
    <w:p w14:paraId="735D85A9" w14:textId="77777777" w:rsidR="00DF4E74" w:rsidRPr="00DF4E74" w:rsidRDefault="00DF4E74" w:rsidP="00DF4E74">
      <w:r w:rsidRPr="00DF4E74">
        <w:t>      &lt;/section&gt;</w:t>
      </w:r>
    </w:p>
    <w:p w14:paraId="65DD8A38" w14:textId="77777777" w:rsidR="00DF4E74" w:rsidRPr="00DF4E74" w:rsidRDefault="00DF4E74" w:rsidP="00DF4E74"/>
    <w:p w14:paraId="7F0C80D9" w14:textId="77777777" w:rsidR="00DF4E74" w:rsidRPr="00DF4E74" w:rsidRDefault="00DF4E74" w:rsidP="00DF4E74">
      <w:r w:rsidRPr="00DF4E74">
        <w:t>      &lt;section class="menu-section section-wrap" id="menu"&gt;</w:t>
      </w:r>
    </w:p>
    <w:p w14:paraId="1DB8045D" w14:textId="77777777" w:rsidR="00DF4E74" w:rsidRPr="00DF4E74" w:rsidRDefault="00DF4E74" w:rsidP="00DF4E74">
      <w:r w:rsidRPr="00DF4E74">
        <w:t>        &lt;div class="section-heading"&gt;</w:t>
      </w:r>
    </w:p>
    <w:p w14:paraId="378C1D42" w14:textId="77777777" w:rsidR="00DF4E74" w:rsidRPr="00DF4E74" w:rsidRDefault="00DF4E74" w:rsidP="00DF4E74">
      <w:r w:rsidRPr="00DF4E74">
        <w:t>          &lt;div&gt;</w:t>
      </w:r>
    </w:p>
    <w:p w14:paraId="154B2CAB" w14:textId="77777777" w:rsidR="00DF4E74" w:rsidRPr="00DF4E74" w:rsidRDefault="00DF4E74" w:rsidP="00DF4E74">
      <w:r w:rsidRPr="00DF4E74">
        <w:t>            &lt;p class="eyebrow"&gt;&lt;span&gt;&lt;/span&gt; MADE HERE, MADE FRESH&lt;/p&gt;</w:t>
      </w:r>
    </w:p>
    <w:p w14:paraId="7FFD5EBB" w14:textId="77777777" w:rsidR="00DF4E74" w:rsidRPr="00DF4E74" w:rsidRDefault="00DF4E74" w:rsidP="00DF4E74">
      <w:r w:rsidRPr="00DF4E74">
        <w:t>            &lt;h2&gt;Today’s little &lt;em&gt;treats&lt;/em&gt;&lt;/h2&gt;</w:t>
      </w:r>
    </w:p>
    <w:p w14:paraId="36281822" w14:textId="77777777" w:rsidR="00DF4E74" w:rsidRPr="00DF4E74" w:rsidRDefault="00DF4E74" w:rsidP="00DF4E74">
      <w:r w:rsidRPr="00DF4E74">
        <w:t>          &lt;/div&gt;</w:t>
      </w:r>
    </w:p>
    <w:p w14:paraId="3B328EEB" w14:textId="77777777" w:rsidR="00DF4E74" w:rsidRPr="00DF4E74" w:rsidRDefault="00DF4E74" w:rsidP="00DF4E74">
      <w:r w:rsidRPr="00DF4E74">
        <w:t>          &lt;p class="section-aside"&gt;A few of our everyday favorites.&lt;br /&gt;All made from scratch, with care.&lt;/p&gt;</w:t>
      </w:r>
    </w:p>
    <w:p w14:paraId="1DA19A8D" w14:textId="77777777" w:rsidR="00DF4E74" w:rsidRPr="00DF4E74" w:rsidRDefault="00DF4E74" w:rsidP="00DF4E74">
      <w:r w:rsidRPr="00DF4E74">
        <w:t>        &lt;/div&gt;</w:t>
      </w:r>
    </w:p>
    <w:p w14:paraId="5BB2CA25" w14:textId="77777777" w:rsidR="00DF4E74" w:rsidRPr="00DF4E74" w:rsidRDefault="00DF4E74" w:rsidP="00DF4E74">
      <w:r w:rsidRPr="00DF4E74">
        <w:t>        &lt;div class="product-grid" id="product-grid" aria-live="polite"&gt;</w:t>
      </w:r>
    </w:p>
    <w:p w14:paraId="7501CCBF" w14:textId="77777777" w:rsidR="00DF4E74" w:rsidRPr="00DF4E74" w:rsidRDefault="00DF4E74" w:rsidP="00DF4E74">
      <w:r w:rsidRPr="00DF4E74">
        <w:t>          &lt;p class="loading-message"&gt;Pulling the good stuff from the oven…&lt;/p&gt;</w:t>
      </w:r>
    </w:p>
    <w:p w14:paraId="6118BD63" w14:textId="77777777" w:rsidR="00DF4E74" w:rsidRPr="00DF4E74" w:rsidRDefault="00DF4E74" w:rsidP="00DF4E74">
      <w:r w:rsidRPr="00DF4E74">
        <w:t>        &lt;/div&gt;</w:t>
      </w:r>
    </w:p>
    <w:p w14:paraId="0D265E80" w14:textId="77777777" w:rsidR="00DF4E74" w:rsidRPr="00DF4E74" w:rsidRDefault="00DF4E74" w:rsidP="00DF4E74">
      <w:r w:rsidRPr="00DF4E74">
        <w:t>      &lt;/section&gt;</w:t>
      </w:r>
    </w:p>
    <w:p w14:paraId="14041EAF" w14:textId="77777777" w:rsidR="00DF4E74" w:rsidRPr="00DF4E74" w:rsidRDefault="00DF4E74" w:rsidP="00DF4E74"/>
    <w:p w14:paraId="7D19CC4E" w14:textId="77777777" w:rsidR="00DF4E74" w:rsidRPr="00DF4E74" w:rsidRDefault="00DF4E74" w:rsidP="00DF4E74">
      <w:r w:rsidRPr="00DF4E74">
        <w:t>      &lt;section class="story-section" id="story"&gt;</w:t>
      </w:r>
    </w:p>
    <w:p w14:paraId="61BFB708" w14:textId="77777777" w:rsidR="00DF4E74" w:rsidRPr="00DF4E74" w:rsidRDefault="00DF4E74" w:rsidP="00DF4E74">
      <w:r w:rsidRPr="00DF4E74">
        <w:t>        &lt;div class="story-art" aria-hidden="true"&gt;</w:t>
      </w:r>
    </w:p>
    <w:p w14:paraId="12DDA0ED" w14:textId="77777777" w:rsidR="00DF4E74" w:rsidRPr="00DF4E74" w:rsidRDefault="00DF4E74" w:rsidP="00DF4E74">
      <w:r w:rsidRPr="00DF4E74">
        <w:t>          &lt;span class="story-sun"&gt;&lt;/span&gt;</w:t>
      </w:r>
    </w:p>
    <w:p w14:paraId="5B73509B" w14:textId="77777777" w:rsidR="00DF4E74" w:rsidRPr="00DF4E74" w:rsidRDefault="00DF4E74" w:rsidP="00DF4E74">
      <w:r w:rsidRPr="00DF4E74">
        <w:t>          &lt;span class="story-cup"&gt;</w:t>
      </w:r>
      <w:r w:rsidRPr="00DF4E74">
        <w:rPr>
          <w:rFonts w:ascii="Segoe UI Emoji" w:hAnsi="Segoe UI Emoji" w:cs="Segoe UI Emoji"/>
        </w:rPr>
        <w:t>☕</w:t>
      </w:r>
      <w:r w:rsidRPr="00DF4E74">
        <w:t>&lt;/span&gt;</w:t>
      </w:r>
    </w:p>
    <w:p w14:paraId="71E82019" w14:textId="77777777" w:rsidR="00DF4E74" w:rsidRPr="00DF4E74" w:rsidRDefault="00DF4E74" w:rsidP="00DF4E74">
      <w:r w:rsidRPr="00DF4E74">
        <w:t>          &lt;span class="story-flower"&gt;</w:t>
      </w:r>
      <w:r w:rsidRPr="00DF4E74">
        <w:rPr>
          <w:rFonts w:ascii="Segoe UI Symbol" w:hAnsi="Segoe UI Symbol" w:cs="Segoe UI Symbol"/>
        </w:rPr>
        <w:t>✿</w:t>
      </w:r>
      <w:r w:rsidRPr="00DF4E74">
        <w:t>&lt;/span&gt;</w:t>
      </w:r>
    </w:p>
    <w:p w14:paraId="71245E75" w14:textId="77777777" w:rsidR="00DF4E74" w:rsidRPr="00DF4E74" w:rsidRDefault="00DF4E74" w:rsidP="00DF4E74">
      <w:r w:rsidRPr="00DF4E74">
        <w:t>        &lt;/div&gt;</w:t>
      </w:r>
    </w:p>
    <w:p w14:paraId="1B48A69E" w14:textId="77777777" w:rsidR="00DF4E74" w:rsidRPr="00DF4E74" w:rsidRDefault="00DF4E74" w:rsidP="00DF4E74">
      <w:r w:rsidRPr="00DF4E74">
        <w:t>        &lt;div class="story-copy"&gt;</w:t>
      </w:r>
    </w:p>
    <w:p w14:paraId="4D2CB578" w14:textId="77777777" w:rsidR="00DF4E74" w:rsidRPr="00DF4E74" w:rsidRDefault="00DF4E74" w:rsidP="00DF4E74">
      <w:r w:rsidRPr="00DF4E74">
        <w:t>          &lt;p class="eyebrow"&gt;&lt;span&gt;&lt;/span&gt; A SMALL BAKERY WITH A BIG HEART&lt;/p&gt;</w:t>
      </w:r>
    </w:p>
    <w:p w14:paraId="473A8DAB" w14:textId="77777777" w:rsidR="00DF4E74" w:rsidRPr="00DF4E74" w:rsidRDefault="00DF4E74" w:rsidP="00DF4E74">
      <w:r w:rsidRPr="00DF4E74">
        <w:t>          &lt;h2&gt;Good baking takes&lt;br /&gt;time. &lt;em&gt;And good butter.&lt;/em&gt;&lt;/h2&gt;</w:t>
      </w:r>
    </w:p>
    <w:p w14:paraId="2C59A121" w14:textId="77777777" w:rsidR="00DF4E74" w:rsidRPr="00DF4E74" w:rsidRDefault="00DF4E74" w:rsidP="00DF4E74">
      <w:r w:rsidRPr="00DF4E74">
        <w:t>          &lt;p&gt;</w:t>
      </w:r>
    </w:p>
    <w:p w14:paraId="058737D3" w14:textId="77777777" w:rsidR="00DF4E74" w:rsidRPr="00DF4E74" w:rsidRDefault="00DF4E74" w:rsidP="00DF4E74">
      <w:r w:rsidRPr="00DF4E74">
        <w:t>            We’re a tiny neighborhood bakery with a soft spot for slow</w:t>
      </w:r>
    </w:p>
    <w:p w14:paraId="2F753C0C" w14:textId="77777777" w:rsidR="00DF4E74" w:rsidRPr="00DF4E74" w:rsidRDefault="00DF4E74" w:rsidP="00DF4E74">
      <w:r w:rsidRPr="00DF4E74">
        <w:t>            fermentation, seasonal fruit, and the smell of bread before the</w:t>
      </w:r>
    </w:p>
    <w:p w14:paraId="3F8D5A26" w14:textId="77777777" w:rsidR="00DF4E74" w:rsidRPr="00DF4E74" w:rsidRDefault="00DF4E74" w:rsidP="00DF4E74">
      <w:r w:rsidRPr="00DF4E74">
        <w:t>            world wakes up. Come as you are; there’s always room at the counter.</w:t>
      </w:r>
    </w:p>
    <w:p w14:paraId="2CC829B7" w14:textId="77777777" w:rsidR="00DF4E74" w:rsidRPr="00DF4E74" w:rsidRDefault="00DF4E74" w:rsidP="00DF4E74">
      <w:r w:rsidRPr="00DF4E74">
        <w:t>          &lt;/p&gt;</w:t>
      </w:r>
    </w:p>
    <w:p w14:paraId="15F51704" w14:textId="77777777" w:rsidR="00DF4E74" w:rsidRPr="00DF4E74" w:rsidRDefault="00DF4E74" w:rsidP="00DF4E74">
      <w:r w:rsidRPr="00DF4E74">
        <w:t>          &lt;a class="text-link" href="#contact"&gt;Come say hello &lt;span aria-hidden="true"&gt;→&lt;/span&gt;&lt;/a&gt;</w:t>
      </w:r>
    </w:p>
    <w:p w14:paraId="7680BD81" w14:textId="77777777" w:rsidR="00DF4E74" w:rsidRPr="00DF4E74" w:rsidRDefault="00DF4E74" w:rsidP="00DF4E74">
      <w:r w:rsidRPr="00DF4E74">
        <w:lastRenderedPageBreak/>
        <w:t>        &lt;/div&gt;</w:t>
      </w:r>
    </w:p>
    <w:p w14:paraId="43F301E3" w14:textId="77777777" w:rsidR="00DF4E74" w:rsidRPr="00DF4E74" w:rsidRDefault="00DF4E74" w:rsidP="00DF4E74">
      <w:r w:rsidRPr="00DF4E74">
        <w:t>      &lt;/section&gt;</w:t>
      </w:r>
    </w:p>
    <w:p w14:paraId="5C9C3D67" w14:textId="77777777" w:rsidR="00DF4E74" w:rsidRPr="00DF4E74" w:rsidRDefault="00DF4E74" w:rsidP="00DF4E74"/>
    <w:p w14:paraId="70EC6D62" w14:textId="77777777" w:rsidR="00DF4E74" w:rsidRPr="00DF4E74" w:rsidRDefault="00DF4E74" w:rsidP="00DF4E74">
      <w:r w:rsidRPr="00DF4E74">
        <w:t>      &lt;section class="contact-section section-wrap" id="contact"&gt;</w:t>
      </w:r>
    </w:p>
    <w:p w14:paraId="392D480E" w14:textId="77777777" w:rsidR="00DF4E74" w:rsidRPr="00DF4E74" w:rsidRDefault="00DF4E74" w:rsidP="00DF4E74">
      <w:r w:rsidRPr="00DF4E74">
        <w:t>        &lt;div class="contact-intro"&gt;</w:t>
      </w:r>
    </w:p>
    <w:p w14:paraId="193219E1" w14:textId="77777777" w:rsidR="00DF4E74" w:rsidRPr="00DF4E74" w:rsidRDefault="00DF4E74" w:rsidP="00DF4E74">
      <w:r w:rsidRPr="00DF4E74">
        <w:t>          &lt;p class="eyebrow"&gt;&lt;span&gt;&lt;/span&gt; WE’D LOVE TO HEAR FROM YOU&lt;/p&gt;</w:t>
      </w:r>
    </w:p>
    <w:p w14:paraId="32178995" w14:textId="77777777" w:rsidR="00DF4E74" w:rsidRPr="00DF4E74" w:rsidRDefault="00DF4E74" w:rsidP="00DF4E74">
      <w:r w:rsidRPr="00DF4E74">
        <w:t>          &lt;h2&gt;Have a little&lt;br /&gt;&lt;em&gt;something to say?&lt;/em&gt;&lt;/h2&gt;</w:t>
      </w:r>
    </w:p>
    <w:p w14:paraId="4C05DF7C" w14:textId="77777777" w:rsidR="00DF4E74" w:rsidRPr="00DF4E74" w:rsidRDefault="00DF4E74" w:rsidP="00DF4E74">
      <w:r w:rsidRPr="00DF4E74">
        <w:t>          &lt;p&gt;Questions, custom cake ideas, or just want to say hi? Drop us a note.&lt;/p&gt;</w:t>
      </w:r>
    </w:p>
    <w:p w14:paraId="185B8765" w14:textId="77777777" w:rsidR="00DF4E74" w:rsidRPr="00DF4E74" w:rsidRDefault="00DF4E74" w:rsidP="00DF4E74">
      <w:r w:rsidRPr="00DF4E74">
        <w:t>          &lt;div class="contact-details"&gt;</w:t>
      </w:r>
    </w:p>
    <w:p w14:paraId="0A65DE06" w14:textId="77777777" w:rsidR="00DF4E74" w:rsidRPr="00DF4E74" w:rsidRDefault="00DF4E74" w:rsidP="00DF4E74">
      <w:r w:rsidRPr="00DF4E74">
        <w:t>            &lt;span class="contact-icon" aria-hidden="true"&gt;</w:t>
      </w:r>
      <w:r w:rsidRPr="00DF4E74">
        <w:rPr>
          <w:rFonts w:ascii="Segoe UI Symbol" w:hAnsi="Segoe UI Symbol" w:cs="Segoe UI Symbol"/>
        </w:rPr>
        <w:t>✉</w:t>
      </w:r>
      <w:r w:rsidRPr="00DF4E74">
        <w:t>&lt;/span&gt;</w:t>
      </w:r>
    </w:p>
    <w:p w14:paraId="010345BB" w14:textId="77777777" w:rsidR="00DF4E74" w:rsidRPr="00DF4E74" w:rsidRDefault="00DF4E74" w:rsidP="00DF4E74">
      <w:r w:rsidRPr="00DF4E74">
        <w:t>            &lt;span&gt;&lt;strong&gt;Find us at the counter&lt;/strong&gt;&lt;br /&gt;Every day, 7am–3pm · 18 Maple Street&lt;/span&gt;</w:t>
      </w:r>
    </w:p>
    <w:p w14:paraId="7596B73A" w14:textId="77777777" w:rsidR="00DF4E74" w:rsidRPr="00DF4E74" w:rsidRDefault="00DF4E74" w:rsidP="00DF4E74">
      <w:r w:rsidRPr="00DF4E74">
        <w:t>          &lt;/div&gt;</w:t>
      </w:r>
    </w:p>
    <w:p w14:paraId="320010ED" w14:textId="77777777" w:rsidR="00DF4E74" w:rsidRPr="00DF4E74" w:rsidRDefault="00DF4E74" w:rsidP="00DF4E74">
      <w:r w:rsidRPr="00DF4E74">
        <w:t>        &lt;/div&gt;</w:t>
      </w:r>
    </w:p>
    <w:p w14:paraId="479625D8" w14:textId="77777777" w:rsidR="00DF4E74" w:rsidRPr="00DF4E74" w:rsidRDefault="00DF4E74" w:rsidP="00DF4E74">
      <w:r w:rsidRPr="00DF4E74">
        <w:t>        &lt;form class="contact-form" id="contact-form"&gt;</w:t>
      </w:r>
    </w:p>
    <w:p w14:paraId="6636AFD3" w14:textId="77777777" w:rsidR="00DF4E74" w:rsidRPr="00DF4E74" w:rsidRDefault="00DF4E74" w:rsidP="00DF4E74">
      <w:r w:rsidRPr="00DF4E74">
        <w:t>          &lt;label for="name"&gt;Your name&lt;/label&gt;</w:t>
      </w:r>
    </w:p>
    <w:p w14:paraId="5B04221E" w14:textId="77777777" w:rsidR="00DF4E74" w:rsidRPr="00DF4E74" w:rsidRDefault="00DF4E74" w:rsidP="00DF4E74">
      <w:r w:rsidRPr="00DF4E74">
        <w:t>          &lt;input</w:t>
      </w:r>
    </w:p>
    <w:p w14:paraId="489DCB63" w14:textId="77777777" w:rsidR="00DF4E74" w:rsidRPr="00DF4E74" w:rsidRDefault="00DF4E74" w:rsidP="00DF4E74">
      <w:r w:rsidRPr="00DF4E74">
        <w:t>            id="name"</w:t>
      </w:r>
    </w:p>
    <w:p w14:paraId="689083C8" w14:textId="77777777" w:rsidR="00DF4E74" w:rsidRPr="00DF4E74" w:rsidRDefault="00DF4E74" w:rsidP="00DF4E74">
      <w:r w:rsidRPr="00DF4E74">
        <w:t>            name="name"</w:t>
      </w:r>
    </w:p>
    <w:p w14:paraId="0B1C824D" w14:textId="77777777" w:rsidR="00DF4E74" w:rsidRPr="00DF4E74" w:rsidRDefault="00DF4E74" w:rsidP="00DF4E74">
      <w:r w:rsidRPr="00DF4E74">
        <w:t>            type="text"</w:t>
      </w:r>
    </w:p>
    <w:p w14:paraId="5FBF7400" w14:textId="77777777" w:rsidR="00DF4E74" w:rsidRPr="00DF4E74" w:rsidRDefault="00DF4E74" w:rsidP="00DF4E74">
      <w:r w:rsidRPr="00DF4E74">
        <w:t>            autocomplete="name"</w:t>
      </w:r>
    </w:p>
    <w:p w14:paraId="4ED20E66" w14:textId="77777777" w:rsidR="00DF4E74" w:rsidRPr="00DF4E74" w:rsidRDefault="00DF4E74" w:rsidP="00DF4E74">
      <w:r w:rsidRPr="00DF4E74">
        <w:t>            minlength="2"</w:t>
      </w:r>
    </w:p>
    <w:p w14:paraId="6B7F3632" w14:textId="77777777" w:rsidR="00DF4E74" w:rsidRPr="00DF4E74" w:rsidRDefault="00DF4E74" w:rsidP="00DF4E74">
      <w:r w:rsidRPr="00DF4E74">
        <w:t>            maxlength="80"</w:t>
      </w:r>
    </w:p>
    <w:p w14:paraId="0A4EFF86" w14:textId="77777777" w:rsidR="00DF4E74" w:rsidRPr="00DF4E74" w:rsidRDefault="00DF4E74" w:rsidP="00DF4E74">
      <w:r w:rsidRPr="00DF4E74">
        <w:t>            placeholder="What should we call you?"</w:t>
      </w:r>
    </w:p>
    <w:p w14:paraId="13AD65C3" w14:textId="77777777" w:rsidR="00DF4E74" w:rsidRPr="00DF4E74" w:rsidRDefault="00DF4E74" w:rsidP="00DF4E74">
      <w:r w:rsidRPr="00DF4E74">
        <w:t>            required</w:t>
      </w:r>
    </w:p>
    <w:p w14:paraId="7E25B883" w14:textId="77777777" w:rsidR="00DF4E74" w:rsidRPr="00DF4E74" w:rsidRDefault="00DF4E74" w:rsidP="00DF4E74">
      <w:r w:rsidRPr="00DF4E74">
        <w:t>          /&gt;</w:t>
      </w:r>
    </w:p>
    <w:p w14:paraId="08246F28" w14:textId="77777777" w:rsidR="00DF4E74" w:rsidRPr="00DF4E74" w:rsidRDefault="00DF4E74" w:rsidP="00DF4E74">
      <w:r w:rsidRPr="00DF4E74">
        <w:t>          &lt;label for="email"&gt;Email address&lt;/label&gt;</w:t>
      </w:r>
    </w:p>
    <w:p w14:paraId="78C904DB" w14:textId="77777777" w:rsidR="00DF4E74" w:rsidRPr="00DF4E74" w:rsidRDefault="00DF4E74" w:rsidP="00DF4E74">
      <w:r w:rsidRPr="00DF4E74">
        <w:t>          &lt;input</w:t>
      </w:r>
    </w:p>
    <w:p w14:paraId="52CC2FA8" w14:textId="77777777" w:rsidR="00DF4E74" w:rsidRPr="00DF4E74" w:rsidRDefault="00DF4E74" w:rsidP="00DF4E74">
      <w:r w:rsidRPr="00DF4E74">
        <w:t>            id="email"</w:t>
      </w:r>
    </w:p>
    <w:p w14:paraId="7E4D21A9" w14:textId="77777777" w:rsidR="00DF4E74" w:rsidRPr="00DF4E74" w:rsidRDefault="00DF4E74" w:rsidP="00DF4E74">
      <w:r w:rsidRPr="00DF4E74">
        <w:t>            name="email"</w:t>
      </w:r>
    </w:p>
    <w:p w14:paraId="7011443B" w14:textId="77777777" w:rsidR="00DF4E74" w:rsidRPr="00DF4E74" w:rsidRDefault="00DF4E74" w:rsidP="00DF4E74">
      <w:r w:rsidRPr="00DF4E74">
        <w:t>            type="email"</w:t>
      </w:r>
    </w:p>
    <w:p w14:paraId="617384BE" w14:textId="77777777" w:rsidR="00DF4E74" w:rsidRPr="00DF4E74" w:rsidRDefault="00DF4E74" w:rsidP="00DF4E74">
      <w:r w:rsidRPr="00DF4E74">
        <w:t>            autocomplete="email"</w:t>
      </w:r>
    </w:p>
    <w:p w14:paraId="27B849DD" w14:textId="77777777" w:rsidR="00DF4E74" w:rsidRPr="00DF4E74" w:rsidRDefault="00DF4E74" w:rsidP="00DF4E74">
      <w:r w:rsidRPr="00DF4E74">
        <w:t>            placeholder="you@example.com"</w:t>
      </w:r>
    </w:p>
    <w:p w14:paraId="63F658C8" w14:textId="77777777" w:rsidR="00DF4E74" w:rsidRPr="00DF4E74" w:rsidRDefault="00DF4E74" w:rsidP="00DF4E74">
      <w:r w:rsidRPr="00DF4E74">
        <w:t>            required</w:t>
      </w:r>
    </w:p>
    <w:p w14:paraId="7CB8E504" w14:textId="77777777" w:rsidR="00DF4E74" w:rsidRPr="00DF4E74" w:rsidRDefault="00DF4E74" w:rsidP="00DF4E74">
      <w:r w:rsidRPr="00DF4E74">
        <w:t>          /&gt;</w:t>
      </w:r>
    </w:p>
    <w:p w14:paraId="5C36CE07" w14:textId="77777777" w:rsidR="00DF4E74" w:rsidRPr="00DF4E74" w:rsidRDefault="00DF4E74" w:rsidP="00DF4E74">
      <w:r w:rsidRPr="00DF4E74">
        <w:t>          &lt;label for="message"&gt;Your message&lt;/label&gt;</w:t>
      </w:r>
    </w:p>
    <w:p w14:paraId="3D8ABAE2" w14:textId="77777777" w:rsidR="00DF4E74" w:rsidRPr="00DF4E74" w:rsidRDefault="00DF4E74" w:rsidP="00DF4E74">
      <w:r w:rsidRPr="00DF4E74">
        <w:t>          &lt;textarea</w:t>
      </w:r>
    </w:p>
    <w:p w14:paraId="0E304FDD" w14:textId="77777777" w:rsidR="00DF4E74" w:rsidRPr="00DF4E74" w:rsidRDefault="00DF4E74" w:rsidP="00DF4E74">
      <w:r w:rsidRPr="00DF4E74">
        <w:t>            id="message"</w:t>
      </w:r>
    </w:p>
    <w:p w14:paraId="6E748A01" w14:textId="77777777" w:rsidR="00DF4E74" w:rsidRPr="00DF4E74" w:rsidRDefault="00DF4E74" w:rsidP="00DF4E74">
      <w:r w:rsidRPr="00DF4E74">
        <w:t>            name="message"</w:t>
      </w:r>
    </w:p>
    <w:p w14:paraId="07DF3576" w14:textId="77777777" w:rsidR="00DF4E74" w:rsidRPr="00DF4E74" w:rsidRDefault="00DF4E74" w:rsidP="00DF4E74">
      <w:r w:rsidRPr="00DF4E74">
        <w:t>            rows="4"</w:t>
      </w:r>
    </w:p>
    <w:p w14:paraId="1912B554" w14:textId="77777777" w:rsidR="00DF4E74" w:rsidRPr="00DF4E74" w:rsidRDefault="00DF4E74" w:rsidP="00DF4E74">
      <w:r w:rsidRPr="00DF4E74">
        <w:t>            minlength="10"</w:t>
      </w:r>
    </w:p>
    <w:p w14:paraId="7DC31999" w14:textId="77777777" w:rsidR="00DF4E74" w:rsidRPr="00DF4E74" w:rsidRDefault="00DF4E74" w:rsidP="00DF4E74">
      <w:r w:rsidRPr="00DF4E74">
        <w:t>            maxlength="2000"</w:t>
      </w:r>
    </w:p>
    <w:p w14:paraId="40BA0ABA" w14:textId="77777777" w:rsidR="00DF4E74" w:rsidRPr="00DF4E74" w:rsidRDefault="00DF4E74" w:rsidP="00DF4E74">
      <w:r w:rsidRPr="00DF4E74">
        <w:t>            placeholder="Tell us what’s on your mind…"</w:t>
      </w:r>
    </w:p>
    <w:p w14:paraId="3C3A5D0F" w14:textId="77777777" w:rsidR="00DF4E74" w:rsidRPr="00DF4E74" w:rsidRDefault="00DF4E74" w:rsidP="00DF4E74">
      <w:r w:rsidRPr="00DF4E74">
        <w:t>            required</w:t>
      </w:r>
    </w:p>
    <w:p w14:paraId="2610D9F9" w14:textId="77777777" w:rsidR="00DF4E74" w:rsidRPr="00DF4E74" w:rsidRDefault="00DF4E74" w:rsidP="00DF4E74">
      <w:r w:rsidRPr="00DF4E74">
        <w:t>          &gt;&lt;/textarea&gt;</w:t>
      </w:r>
    </w:p>
    <w:p w14:paraId="6F86F0E8" w14:textId="77777777" w:rsidR="00DF4E74" w:rsidRPr="00DF4E74" w:rsidRDefault="00DF4E74" w:rsidP="00DF4E74">
      <w:r w:rsidRPr="00DF4E74">
        <w:t>          &lt;button class="button button-dark submit-button" type="submit"&gt;</w:t>
      </w:r>
    </w:p>
    <w:p w14:paraId="26D4F11D" w14:textId="77777777" w:rsidR="00DF4E74" w:rsidRPr="00DF4E74" w:rsidRDefault="00DF4E74" w:rsidP="00DF4E74">
      <w:r w:rsidRPr="00DF4E74">
        <w:lastRenderedPageBreak/>
        <w:t>            Send your note &lt;span aria-hidden="true"&gt;</w:t>
      </w:r>
      <w:r w:rsidRPr="00DF4E74">
        <w:rPr>
          <w:rFonts w:ascii="Cambria Math" w:hAnsi="Cambria Math" w:cs="Cambria Math"/>
        </w:rPr>
        <w:t>↗</w:t>
      </w:r>
      <w:r w:rsidRPr="00DF4E74">
        <w:t>&lt;/span&gt;</w:t>
      </w:r>
    </w:p>
    <w:p w14:paraId="5232B0B0" w14:textId="77777777" w:rsidR="00DF4E74" w:rsidRPr="00DF4E74" w:rsidRDefault="00DF4E74" w:rsidP="00DF4E74">
      <w:r w:rsidRPr="00DF4E74">
        <w:t>          &lt;/button&gt;</w:t>
      </w:r>
    </w:p>
    <w:p w14:paraId="7DB130E4" w14:textId="77777777" w:rsidR="00DF4E74" w:rsidRPr="00DF4E74" w:rsidRDefault="00DF4E74" w:rsidP="00DF4E74">
      <w:r w:rsidRPr="00DF4E74">
        <w:t>          &lt;p class="form-status" id="form-status" role="status" aria-live="polite"&gt;&lt;/p&gt;</w:t>
      </w:r>
    </w:p>
    <w:p w14:paraId="11AD9CAF" w14:textId="77777777" w:rsidR="00DF4E74" w:rsidRPr="00DF4E74" w:rsidRDefault="00DF4E74" w:rsidP="00DF4E74">
      <w:r w:rsidRPr="00DF4E74">
        <w:t>        &lt;/form&gt;</w:t>
      </w:r>
    </w:p>
    <w:p w14:paraId="4C6090CF" w14:textId="77777777" w:rsidR="00DF4E74" w:rsidRPr="00DF4E74" w:rsidRDefault="00DF4E74" w:rsidP="00DF4E74">
      <w:r w:rsidRPr="00DF4E74">
        <w:t>      &lt;/section&gt;</w:t>
      </w:r>
    </w:p>
    <w:p w14:paraId="2FA0279F" w14:textId="77777777" w:rsidR="00DF4E74" w:rsidRPr="00DF4E74" w:rsidRDefault="00DF4E74" w:rsidP="00DF4E74">
      <w:r w:rsidRPr="00DF4E74">
        <w:t>    &lt;/main&gt;</w:t>
      </w:r>
    </w:p>
    <w:p w14:paraId="2E1CD11C" w14:textId="77777777" w:rsidR="00DF4E74" w:rsidRPr="00DF4E74" w:rsidRDefault="00DF4E74" w:rsidP="00DF4E74"/>
    <w:p w14:paraId="228EEA8D" w14:textId="77777777" w:rsidR="00DF4E74" w:rsidRPr="00DF4E74" w:rsidRDefault="00DF4E74" w:rsidP="00DF4E74">
      <w:r w:rsidRPr="00DF4E74">
        <w:t>    &lt;footer class="site-footer"&gt;</w:t>
      </w:r>
    </w:p>
    <w:p w14:paraId="5FC8F2B8" w14:textId="77777777" w:rsidR="00DF4E74" w:rsidRPr="00DF4E74" w:rsidRDefault="00DF4E74" w:rsidP="00DF4E74">
      <w:r w:rsidRPr="00DF4E74">
        <w:t>      &lt;a class="brand footer-brand" href="#home"&gt;</w:t>
      </w:r>
    </w:p>
    <w:p w14:paraId="3B147255" w14:textId="77777777" w:rsidR="00DF4E74" w:rsidRPr="00DF4E74" w:rsidRDefault="00DF4E74" w:rsidP="00DF4E74">
      <w:r w:rsidRPr="00DF4E74">
        <w:t>        &lt;span class="brand-mark" aria-hidden="true"&gt;</w:t>
      </w:r>
      <w:r w:rsidRPr="00DF4E74">
        <w:rPr>
          <w:rFonts w:ascii="Segoe UI Symbol" w:hAnsi="Segoe UI Symbol" w:cs="Segoe UI Symbol"/>
        </w:rPr>
        <w:t>✳</w:t>
      </w:r>
      <w:r w:rsidRPr="00DF4E74">
        <w:t>&lt;/span&gt;</w:t>
      </w:r>
    </w:p>
    <w:p w14:paraId="1A72F987" w14:textId="77777777" w:rsidR="00DF4E74" w:rsidRPr="00DF4E74" w:rsidRDefault="00DF4E74" w:rsidP="00DF4E74">
      <w:r w:rsidRPr="00DF4E74">
        <w:t>        &lt;span&gt;little crumb&lt;span class="brand-subtitle"&gt;BAKERY &amp;amp; BREAD&lt;/span&gt;&lt;/span&gt;</w:t>
      </w:r>
    </w:p>
    <w:p w14:paraId="47DB70EE" w14:textId="77777777" w:rsidR="00DF4E74" w:rsidRPr="00DF4E74" w:rsidRDefault="00DF4E74" w:rsidP="00DF4E74">
      <w:r w:rsidRPr="00DF4E74">
        <w:t>      &lt;/a&gt;</w:t>
      </w:r>
    </w:p>
    <w:p w14:paraId="48883FD7" w14:textId="77777777" w:rsidR="00DF4E74" w:rsidRPr="00DF4E74" w:rsidRDefault="00DF4E74" w:rsidP="00DF4E74">
      <w:r w:rsidRPr="00DF4E74">
        <w:t>      &lt;p&gt;Made with a little love, every morning. &lt;span aria-hidden="true"&gt;</w:t>
      </w:r>
      <w:r w:rsidRPr="00DF4E74">
        <w:rPr>
          <w:rFonts w:ascii="Segoe UI Symbol" w:hAnsi="Segoe UI Symbol" w:cs="Segoe UI Symbol"/>
        </w:rPr>
        <w:t>♡</w:t>
      </w:r>
      <w:r w:rsidRPr="00DF4E74">
        <w:t>&lt;/span&gt;&lt;/p&gt;</w:t>
      </w:r>
    </w:p>
    <w:p w14:paraId="2E05EBBB" w14:textId="77777777" w:rsidR="00DF4E74" w:rsidRPr="00DF4E74" w:rsidRDefault="00DF4E74" w:rsidP="00DF4E74">
      <w:r w:rsidRPr="00DF4E74">
        <w:t>      &lt;a href="#home"&gt;Back to top ↑&lt;/a&gt;</w:t>
      </w:r>
    </w:p>
    <w:p w14:paraId="3431297E" w14:textId="77777777" w:rsidR="00DF4E74" w:rsidRPr="00DF4E74" w:rsidRDefault="00DF4E74" w:rsidP="00DF4E74">
      <w:r w:rsidRPr="00DF4E74">
        <w:t>    &lt;/footer&gt;</w:t>
      </w:r>
    </w:p>
    <w:p w14:paraId="5D11A854" w14:textId="77777777" w:rsidR="00DF4E74" w:rsidRPr="00DF4E74" w:rsidRDefault="00DF4E74" w:rsidP="00DF4E74">
      <w:r w:rsidRPr="00DF4E74">
        <w:t>  &lt;/body&gt;</w:t>
      </w:r>
    </w:p>
    <w:p w14:paraId="09738B64" w14:textId="77777777" w:rsidR="00DF4E74" w:rsidRPr="00DF4E74" w:rsidRDefault="00DF4E74" w:rsidP="00DF4E74">
      <w:r w:rsidRPr="00DF4E74">
        <w:t>&lt;/html&gt;</w:t>
      </w:r>
    </w:p>
    <w:p w14:paraId="30B72BE2" w14:textId="77777777" w:rsidR="00DF4E74" w:rsidRPr="00DF4E74" w:rsidRDefault="00DF4E74" w:rsidP="00DF4E74"/>
    <w:p w14:paraId="62C32D07" w14:textId="3FDC0F8A" w:rsidR="00622746" w:rsidRDefault="00DF4E74" w:rsidP="00622746">
      <w:pPr>
        <w:rPr>
          <w:b/>
          <w:bCs/>
        </w:rPr>
      </w:pPr>
      <w:r>
        <w:rPr>
          <w:b/>
          <w:bCs/>
        </w:rPr>
        <w:t>(</w:t>
      </w:r>
      <w:r w:rsidR="00086C68">
        <w:rPr>
          <w:b/>
          <w:bCs/>
        </w:rPr>
        <w:t>styles.css)</w:t>
      </w:r>
    </w:p>
    <w:p w14:paraId="64E95D63" w14:textId="77777777" w:rsidR="00292F3D" w:rsidRPr="00292F3D" w:rsidRDefault="00292F3D" w:rsidP="00292F3D">
      <w:r w:rsidRPr="00292F3D">
        <w:t>:root {</w:t>
      </w:r>
    </w:p>
    <w:p w14:paraId="67B098A5" w14:textId="77777777" w:rsidR="00292F3D" w:rsidRPr="00292F3D" w:rsidRDefault="00292F3D" w:rsidP="00292F3D">
      <w:r w:rsidRPr="00292F3D">
        <w:t>  color-scheme: light;</w:t>
      </w:r>
    </w:p>
    <w:p w14:paraId="7CDCF18A" w14:textId="77777777" w:rsidR="00292F3D" w:rsidRPr="00292F3D" w:rsidRDefault="00292F3D" w:rsidP="00292F3D">
      <w:r w:rsidRPr="00292F3D">
        <w:t>  --ink: #302721;</w:t>
      </w:r>
    </w:p>
    <w:p w14:paraId="432B4826" w14:textId="77777777" w:rsidR="00292F3D" w:rsidRPr="00292F3D" w:rsidRDefault="00292F3D" w:rsidP="00292F3D">
      <w:r w:rsidRPr="00292F3D">
        <w:t>  --muted: #786e64;</w:t>
      </w:r>
    </w:p>
    <w:p w14:paraId="6E7BADF2" w14:textId="77777777" w:rsidR="00292F3D" w:rsidRPr="00292F3D" w:rsidRDefault="00292F3D" w:rsidP="00292F3D">
      <w:r w:rsidRPr="00292F3D">
        <w:t>  --cream: #fbf8f2;</w:t>
      </w:r>
    </w:p>
    <w:p w14:paraId="19CD1C72" w14:textId="77777777" w:rsidR="00292F3D" w:rsidRPr="00292F3D" w:rsidRDefault="00292F3D" w:rsidP="00292F3D">
      <w:r w:rsidRPr="00292F3D">
        <w:t>  --paper: #fffdf9;</w:t>
      </w:r>
    </w:p>
    <w:p w14:paraId="6CC8FAE2" w14:textId="77777777" w:rsidR="00292F3D" w:rsidRPr="00292F3D" w:rsidRDefault="00292F3D" w:rsidP="00292F3D">
      <w:r w:rsidRPr="00292F3D">
        <w:t>  --terracotta: #b95f41;</w:t>
      </w:r>
    </w:p>
    <w:p w14:paraId="754D9627" w14:textId="77777777" w:rsidR="00292F3D" w:rsidRPr="00292F3D" w:rsidRDefault="00292F3D" w:rsidP="00292F3D">
      <w:r w:rsidRPr="00292F3D">
        <w:t>  --peach: #f4d8c3;</w:t>
      </w:r>
    </w:p>
    <w:p w14:paraId="3C863F4B" w14:textId="77777777" w:rsidR="00292F3D" w:rsidRPr="00292F3D" w:rsidRDefault="00292F3D" w:rsidP="00292F3D">
      <w:r w:rsidRPr="00292F3D">
        <w:t>  --line: #e9e0d5;</w:t>
      </w:r>
    </w:p>
    <w:p w14:paraId="0536F418" w14:textId="77777777" w:rsidR="00292F3D" w:rsidRPr="00292F3D" w:rsidRDefault="00292F3D" w:rsidP="00292F3D">
      <w:r w:rsidRPr="00292F3D">
        <w:t>  --serif: "Playfair Display", Georgia, serif;</w:t>
      </w:r>
    </w:p>
    <w:p w14:paraId="283EFA03" w14:textId="77777777" w:rsidR="00292F3D" w:rsidRPr="00292F3D" w:rsidRDefault="00292F3D" w:rsidP="00292F3D">
      <w:r w:rsidRPr="00292F3D">
        <w:t>  --sans: "DM Sans", sans-serif;</w:t>
      </w:r>
    </w:p>
    <w:p w14:paraId="130A0EE6" w14:textId="77777777" w:rsidR="00292F3D" w:rsidRPr="00292F3D" w:rsidRDefault="00292F3D" w:rsidP="00292F3D">
      <w:r w:rsidRPr="00292F3D">
        <w:t>}</w:t>
      </w:r>
    </w:p>
    <w:p w14:paraId="03EA3DD0" w14:textId="77777777" w:rsidR="00292F3D" w:rsidRPr="00292F3D" w:rsidRDefault="00292F3D" w:rsidP="00292F3D"/>
    <w:p w14:paraId="4C520724" w14:textId="77777777" w:rsidR="00292F3D" w:rsidRPr="00292F3D" w:rsidRDefault="00292F3D" w:rsidP="00292F3D">
      <w:r w:rsidRPr="00292F3D">
        <w:t>* {</w:t>
      </w:r>
    </w:p>
    <w:p w14:paraId="01E8BADC" w14:textId="77777777" w:rsidR="00292F3D" w:rsidRPr="00292F3D" w:rsidRDefault="00292F3D" w:rsidP="00292F3D">
      <w:r w:rsidRPr="00292F3D">
        <w:t>  box-sizing: border-box;</w:t>
      </w:r>
    </w:p>
    <w:p w14:paraId="58554809" w14:textId="77777777" w:rsidR="00292F3D" w:rsidRPr="00292F3D" w:rsidRDefault="00292F3D" w:rsidP="00292F3D">
      <w:r w:rsidRPr="00292F3D">
        <w:t>}</w:t>
      </w:r>
    </w:p>
    <w:p w14:paraId="5AB9715D" w14:textId="77777777" w:rsidR="00292F3D" w:rsidRPr="00292F3D" w:rsidRDefault="00292F3D" w:rsidP="00292F3D"/>
    <w:p w14:paraId="173EE371" w14:textId="77777777" w:rsidR="00292F3D" w:rsidRPr="00292F3D" w:rsidRDefault="00292F3D" w:rsidP="00292F3D">
      <w:r w:rsidRPr="00292F3D">
        <w:t>html {</w:t>
      </w:r>
    </w:p>
    <w:p w14:paraId="62A813AE" w14:textId="77777777" w:rsidR="00292F3D" w:rsidRPr="00292F3D" w:rsidRDefault="00292F3D" w:rsidP="00292F3D">
      <w:r w:rsidRPr="00292F3D">
        <w:t>  scroll-behavior: smooth;</w:t>
      </w:r>
    </w:p>
    <w:p w14:paraId="6507EBCD" w14:textId="77777777" w:rsidR="00292F3D" w:rsidRPr="00292F3D" w:rsidRDefault="00292F3D" w:rsidP="00292F3D">
      <w:r w:rsidRPr="00292F3D">
        <w:t>}</w:t>
      </w:r>
    </w:p>
    <w:p w14:paraId="7BEDFF65" w14:textId="77777777" w:rsidR="00292F3D" w:rsidRPr="00292F3D" w:rsidRDefault="00292F3D" w:rsidP="00292F3D"/>
    <w:p w14:paraId="746BC36B" w14:textId="77777777" w:rsidR="00292F3D" w:rsidRPr="00292F3D" w:rsidRDefault="00292F3D" w:rsidP="00292F3D">
      <w:r w:rsidRPr="00292F3D">
        <w:t>body {</w:t>
      </w:r>
    </w:p>
    <w:p w14:paraId="6534D847" w14:textId="77777777" w:rsidR="00292F3D" w:rsidRPr="00292F3D" w:rsidRDefault="00292F3D" w:rsidP="00292F3D">
      <w:r w:rsidRPr="00292F3D">
        <w:t>  margin: 0;</w:t>
      </w:r>
    </w:p>
    <w:p w14:paraId="375A181A" w14:textId="77777777" w:rsidR="00292F3D" w:rsidRPr="00292F3D" w:rsidRDefault="00292F3D" w:rsidP="00292F3D">
      <w:r w:rsidRPr="00292F3D">
        <w:t>  background: var(--cream);</w:t>
      </w:r>
    </w:p>
    <w:p w14:paraId="165B5E09" w14:textId="77777777" w:rsidR="00292F3D" w:rsidRPr="00292F3D" w:rsidRDefault="00292F3D" w:rsidP="00292F3D">
      <w:r w:rsidRPr="00292F3D">
        <w:t>  color: var(--ink);</w:t>
      </w:r>
    </w:p>
    <w:p w14:paraId="4A3348C6" w14:textId="77777777" w:rsidR="00292F3D" w:rsidRPr="00292F3D" w:rsidRDefault="00292F3D" w:rsidP="00292F3D">
      <w:r w:rsidRPr="00292F3D">
        <w:t>  font-family: var(--sans);</w:t>
      </w:r>
    </w:p>
    <w:p w14:paraId="2C7BB50A" w14:textId="77777777" w:rsidR="00292F3D" w:rsidRPr="00292F3D" w:rsidRDefault="00292F3D" w:rsidP="00292F3D">
      <w:r w:rsidRPr="00292F3D">
        <w:t>  font-size: 15px;</w:t>
      </w:r>
    </w:p>
    <w:p w14:paraId="20DD03B2" w14:textId="77777777" w:rsidR="00292F3D" w:rsidRPr="00292F3D" w:rsidRDefault="00292F3D" w:rsidP="00292F3D">
      <w:r w:rsidRPr="00292F3D">
        <w:lastRenderedPageBreak/>
        <w:t>  line-height: 1.6;</w:t>
      </w:r>
    </w:p>
    <w:p w14:paraId="59E38CF1" w14:textId="77777777" w:rsidR="00292F3D" w:rsidRPr="00292F3D" w:rsidRDefault="00292F3D" w:rsidP="00292F3D">
      <w:r w:rsidRPr="00292F3D">
        <w:t>}</w:t>
      </w:r>
    </w:p>
    <w:p w14:paraId="09A2EC1F" w14:textId="77777777" w:rsidR="00292F3D" w:rsidRPr="00292F3D" w:rsidRDefault="00292F3D" w:rsidP="00292F3D"/>
    <w:p w14:paraId="4A490A52" w14:textId="77777777" w:rsidR="00292F3D" w:rsidRPr="00292F3D" w:rsidRDefault="00292F3D" w:rsidP="00292F3D">
      <w:r w:rsidRPr="00292F3D">
        <w:t>a {</w:t>
      </w:r>
    </w:p>
    <w:p w14:paraId="6F1DDA4E" w14:textId="77777777" w:rsidR="00292F3D" w:rsidRPr="00292F3D" w:rsidRDefault="00292F3D" w:rsidP="00292F3D">
      <w:r w:rsidRPr="00292F3D">
        <w:t>  color: inherit;</w:t>
      </w:r>
    </w:p>
    <w:p w14:paraId="674CDF77" w14:textId="77777777" w:rsidR="00292F3D" w:rsidRPr="00292F3D" w:rsidRDefault="00292F3D" w:rsidP="00292F3D">
      <w:r w:rsidRPr="00292F3D">
        <w:t>  text-decoration: none;</w:t>
      </w:r>
    </w:p>
    <w:p w14:paraId="0B25BF43" w14:textId="77777777" w:rsidR="00292F3D" w:rsidRPr="00292F3D" w:rsidRDefault="00292F3D" w:rsidP="00292F3D">
      <w:r w:rsidRPr="00292F3D">
        <w:t>}</w:t>
      </w:r>
    </w:p>
    <w:p w14:paraId="42271773" w14:textId="77777777" w:rsidR="00292F3D" w:rsidRPr="00292F3D" w:rsidRDefault="00292F3D" w:rsidP="00292F3D"/>
    <w:p w14:paraId="70BB73C3" w14:textId="77777777" w:rsidR="00292F3D" w:rsidRPr="00292F3D" w:rsidRDefault="00292F3D" w:rsidP="00292F3D">
      <w:r w:rsidRPr="00292F3D">
        <w:t>button,</w:t>
      </w:r>
    </w:p>
    <w:p w14:paraId="6254E9A3" w14:textId="77777777" w:rsidR="00292F3D" w:rsidRPr="00292F3D" w:rsidRDefault="00292F3D" w:rsidP="00292F3D">
      <w:r w:rsidRPr="00292F3D">
        <w:t>input,</w:t>
      </w:r>
    </w:p>
    <w:p w14:paraId="6E93FE55" w14:textId="77777777" w:rsidR="00292F3D" w:rsidRPr="00292F3D" w:rsidRDefault="00292F3D" w:rsidP="00292F3D">
      <w:r w:rsidRPr="00292F3D">
        <w:t>textarea {</w:t>
      </w:r>
    </w:p>
    <w:p w14:paraId="3E910734" w14:textId="77777777" w:rsidR="00292F3D" w:rsidRPr="00292F3D" w:rsidRDefault="00292F3D" w:rsidP="00292F3D">
      <w:r w:rsidRPr="00292F3D">
        <w:t>  font: inherit;</w:t>
      </w:r>
    </w:p>
    <w:p w14:paraId="5CCE2756" w14:textId="77777777" w:rsidR="00292F3D" w:rsidRPr="00292F3D" w:rsidRDefault="00292F3D" w:rsidP="00292F3D">
      <w:r w:rsidRPr="00292F3D">
        <w:t>}</w:t>
      </w:r>
    </w:p>
    <w:p w14:paraId="6BC7F916" w14:textId="77777777" w:rsidR="00292F3D" w:rsidRPr="00292F3D" w:rsidRDefault="00292F3D" w:rsidP="00292F3D"/>
    <w:p w14:paraId="71ABC1F1" w14:textId="77777777" w:rsidR="00292F3D" w:rsidRPr="00292F3D" w:rsidRDefault="00292F3D" w:rsidP="00292F3D">
      <w:r w:rsidRPr="00292F3D">
        <w:t>.site-header {</w:t>
      </w:r>
    </w:p>
    <w:p w14:paraId="653C2B9E" w14:textId="77777777" w:rsidR="00292F3D" w:rsidRPr="00292F3D" w:rsidRDefault="00292F3D" w:rsidP="00292F3D">
      <w:r w:rsidRPr="00292F3D">
        <w:t>  width: min(1180px, calc(100% - 64px));</w:t>
      </w:r>
    </w:p>
    <w:p w14:paraId="506229FC" w14:textId="77777777" w:rsidR="00292F3D" w:rsidRPr="00292F3D" w:rsidRDefault="00292F3D" w:rsidP="00292F3D">
      <w:r w:rsidRPr="00292F3D">
        <w:t>  min-height: 88px;</w:t>
      </w:r>
    </w:p>
    <w:p w14:paraId="60F17D5D" w14:textId="77777777" w:rsidR="00292F3D" w:rsidRPr="00292F3D" w:rsidRDefault="00292F3D" w:rsidP="00292F3D">
      <w:r w:rsidRPr="00292F3D">
        <w:t>  margin: 0 auto;</w:t>
      </w:r>
    </w:p>
    <w:p w14:paraId="2B634A4E" w14:textId="77777777" w:rsidR="00292F3D" w:rsidRPr="00292F3D" w:rsidRDefault="00292F3D" w:rsidP="00292F3D">
      <w:r w:rsidRPr="00292F3D">
        <w:t>  display: flex;</w:t>
      </w:r>
    </w:p>
    <w:p w14:paraId="1B264CEF" w14:textId="77777777" w:rsidR="00292F3D" w:rsidRPr="00292F3D" w:rsidRDefault="00292F3D" w:rsidP="00292F3D">
      <w:r w:rsidRPr="00292F3D">
        <w:t>  align-items: center;</w:t>
      </w:r>
    </w:p>
    <w:p w14:paraId="276221F3" w14:textId="77777777" w:rsidR="00292F3D" w:rsidRPr="00292F3D" w:rsidRDefault="00292F3D" w:rsidP="00292F3D">
      <w:r w:rsidRPr="00292F3D">
        <w:t>  justify-content: space-between;</w:t>
      </w:r>
    </w:p>
    <w:p w14:paraId="7ABD38CC" w14:textId="77777777" w:rsidR="00292F3D" w:rsidRPr="00292F3D" w:rsidRDefault="00292F3D" w:rsidP="00292F3D">
      <w:r w:rsidRPr="00292F3D">
        <w:t>}</w:t>
      </w:r>
    </w:p>
    <w:p w14:paraId="4838DBED" w14:textId="77777777" w:rsidR="00292F3D" w:rsidRPr="00292F3D" w:rsidRDefault="00292F3D" w:rsidP="00292F3D"/>
    <w:p w14:paraId="4859E9A4" w14:textId="77777777" w:rsidR="00292F3D" w:rsidRPr="00292F3D" w:rsidRDefault="00292F3D" w:rsidP="00292F3D">
      <w:r w:rsidRPr="00292F3D">
        <w:t>.brand {</w:t>
      </w:r>
    </w:p>
    <w:p w14:paraId="3C650A8D" w14:textId="77777777" w:rsidR="00292F3D" w:rsidRPr="00292F3D" w:rsidRDefault="00292F3D" w:rsidP="00292F3D">
      <w:r w:rsidRPr="00292F3D">
        <w:t>  display: inline-flex;</w:t>
      </w:r>
    </w:p>
    <w:p w14:paraId="0B529220" w14:textId="77777777" w:rsidR="00292F3D" w:rsidRPr="00292F3D" w:rsidRDefault="00292F3D" w:rsidP="00292F3D">
      <w:r w:rsidRPr="00292F3D">
        <w:t>  align-items: center;</w:t>
      </w:r>
    </w:p>
    <w:p w14:paraId="79BC935D" w14:textId="77777777" w:rsidR="00292F3D" w:rsidRPr="00292F3D" w:rsidRDefault="00292F3D" w:rsidP="00292F3D">
      <w:r w:rsidRPr="00292F3D">
        <w:t>  gap: 9px;</w:t>
      </w:r>
    </w:p>
    <w:p w14:paraId="526E4A66" w14:textId="77777777" w:rsidR="00292F3D" w:rsidRPr="00292F3D" w:rsidRDefault="00292F3D" w:rsidP="00292F3D">
      <w:r w:rsidRPr="00292F3D">
        <w:t>  font-family: var(--serif);</w:t>
      </w:r>
    </w:p>
    <w:p w14:paraId="6C290F62" w14:textId="77777777" w:rsidR="00292F3D" w:rsidRPr="00292F3D" w:rsidRDefault="00292F3D" w:rsidP="00292F3D">
      <w:r w:rsidRPr="00292F3D">
        <w:t>  font-size: 21px;</w:t>
      </w:r>
    </w:p>
    <w:p w14:paraId="7E4004C1" w14:textId="77777777" w:rsidR="00292F3D" w:rsidRPr="00292F3D" w:rsidRDefault="00292F3D" w:rsidP="00292F3D">
      <w:r w:rsidRPr="00292F3D">
        <w:t>  font-weight: 700;</w:t>
      </w:r>
    </w:p>
    <w:p w14:paraId="79035E84" w14:textId="77777777" w:rsidR="00292F3D" w:rsidRPr="00292F3D" w:rsidRDefault="00292F3D" w:rsidP="00292F3D">
      <w:r w:rsidRPr="00292F3D">
        <w:t>  line-height: 1.05;</w:t>
      </w:r>
    </w:p>
    <w:p w14:paraId="114DD848" w14:textId="77777777" w:rsidR="00292F3D" w:rsidRPr="00292F3D" w:rsidRDefault="00292F3D" w:rsidP="00292F3D">
      <w:r w:rsidRPr="00292F3D">
        <w:t>}</w:t>
      </w:r>
    </w:p>
    <w:p w14:paraId="726EEC0A" w14:textId="77777777" w:rsidR="00292F3D" w:rsidRPr="00292F3D" w:rsidRDefault="00292F3D" w:rsidP="00292F3D"/>
    <w:p w14:paraId="24622A14" w14:textId="77777777" w:rsidR="00292F3D" w:rsidRPr="00292F3D" w:rsidRDefault="00292F3D" w:rsidP="00292F3D">
      <w:r w:rsidRPr="00292F3D">
        <w:t>.brand-mark {</w:t>
      </w:r>
    </w:p>
    <w:p w14:paraId="64F51136" w14:textId="77777777" w:rsidR="00292F3D" w:rsidRPr="00292F3D" w:rsidRDefault="00292F3D" w:rsidP="00292F3D">
      <w:r w:rsidRPr="00292F3D">
        <w:t>  display: grid;</w:t>
      </w:r>
    </w:p>
    <w:p w14:paraId="28A23D8E" w14:textId="77777777" w:rsidR="00292F3D" w:rsidRPr="00292F3D" w:rsidRDefault="00292F3D" w:rsidP="00292F3D">
      <w:r w:rsidRPr="00292F3D">
        <w:t>  width: 34px;</w:t>
      </w:r>
    </w:p>
    <w:p w14:paraId="73202A81" w14:textId="77777777" w:rsidR="00292F3D" w:rsidRPr="00292F3D" w:rsidRDefault="00292F3D" w:rsidP="00292F3D">
      <w:r w:rsidRPr="00292F3D">
        <w:t>  height: 34px;</w:t>
      </w:r>
    </w:p>
    <w:p w14:paraId="340B805D" w14:textId="77777777" w:rsidR="00292F3D" w:rsidRPr="00292F3D" w:rsidRDefault="00292F3D" w:rsidP="00292F3D">
      <w:r w:rsidRPr="00292F3D">
        <w:t>  place-items: center;</w:t>
      </w:r>
    </w:p>
    <w:p w14:paraId="38484009" w14:textId="77777777" w:rsidR="00292F3D" w:rsidRPr="00292F3D" w:rsidRDefault="00292F3D" w:rsidP="00292F3D">
      <w:r w:rsidRPr="00292F3D">
        <w:t>  color: var(--terracotta);</w:t>
      </w:r>
    </w:p>
    <w:p w14:paraId="46CD615A" w14:textId="77777777" w:rsidR="00292F3D" w:rsidRPr="00292F3D" w:rsidRDefault="00292F3D" w:rsidP="00292F3D">
      <w:r w:rsidRPr="00292F3D">
        <w:t>  font-size: 30px;</w:t>
      </w:r>
    </w:p>
    <w:p w14:paraId="501C897E" w14:textId="77777777" w:rsidR="00292F3D" w:rsidRPr="00292F3D" w:rsidRDefault="00292F3D" w:rsidP="00292F3D">
      <w:r w:rsidRPr="00292F3D">
        <w:t>}</w:t>
      </w:r>
    </w:p>
    <w:p w14:paraId="71D391C5" w14:textId="77777777" w:rsidR="00292F3D" w:rsidRPr="00292F3D" w:rsidRDefault="00292F3D" w:rsidP="00292F3D"/>
    <w:p w14:paraId="5C8C1B17" w14:textId="77777777" w:rsidR="00292F3D" w:rsidRPr="00292F3D" w:rsidRDefault="00292F3D" w:rsidP="00292F3D">
      <w:r w:rsidRPr="00292F3D">
        <w:t>.brand-subtitle {</w:t>
      </w:r>
    </w:p>
    <w:p w14:paraId="05F82A2F" w14:textId="77777777" w:rsidR="00292F3D" w:rsidRPr="00292F3D" w:rsidRDefault="00292F3D" w:rsidP="00292F3D">
      <w:r w:rsidRPr="00292F3D">
        <w:t>  display: block;</w:t>
      </w:r>
    </w:p>
    <w:p w14:paraId="1C7704F9" w14:textId="77777777" w:rsidR="00292F3D" w:rsidRPr="00292F3D" w:rsidRDefault="00292F3D" w:rsidP="00292F3D">
      <w:r w:rsidRPr="00292F3D">
        <w:t>  margin-top: 5px;</w:t>
      </w:r>
    </w:p>
    <w:p w14:paraId="1D068B44" w14:textId="77777777" w:rsidR="00292F3D" w:rsidRPr="00292F3D" w:rsidRDefault="00292F3D" w:rsidP="00292F3D">
      <w:r w:rsidRPr="00292F3D">
        <w:t>  font-family: var(--sans);</w:t>
      </w:r>
    </w:p>
    <w:p w14:paraId="1F197C22" w14:textId="77777777" w:rsidR="00292F3D" w:rsidRPr="00292F3D" w:rsidRDefault="00292F3D" w:rsidP="00292F3D">
      <w:r w:rsidRPr="00292F3D">
        <w:lastRenderedPageBreak/>
        <w:t>  font-size: 8px;</w:t>
      </w:r>
    </w:p>
    <w:p w14:paraId="2FBBE252" w14:textId="77777777" w:rsidR="00292F3D" w:rsidRPr="00292F3D" w:rsidRDefault="00292F3D" w:rsidP="00292F3D">
      <w:r w:rsidRPr="00292F3D">
        <w:t>  font-weight: 700;</w:t>
      </w:r>
    </w:p>
    <w:p w14:paraId="55E61F95" w14:textId="77777777" w:rsidR="00292F3D" w:rsidRPr="00292F3D" w:rsidRDefault="00292F3D" w:rsidP="00292F3D">
      <w:r w:rsidRPr="00292F3D">
        <w:t>  letter-spacing: 0.19em;</w:t>
      </w:r>
    </w:p>
    <w:p w14:paraId="78566F04" w14:textId="77777777" w:rsidR="00292F3D" w:rsidRPr="00292F3D" w:rsidRDefault="00292F3D" w:rsidP="00292F3D">
      <w:r w:rsidRPr="00292F3D">
        <w:t>}</w:t>
      </w:r>
    </w:p>
    <w:p w14:paraId="26EDEF21" w14:textId="77777777" w:rsidR="00292F3D" w:rsidRPr="00292F3D" w:rsidRDefault="00292F3D" w:rsidP="00292F3D"/>
    <w:p w14:paraId="10FB9670" w14:textId="77777777" w:rsidR="00292F3D" w:rsidRPr="00292F3D" w:rsidRDefault="00292F3D" w:rsidP="00292F3D">
      <w:r w:rsidRPr="00292F3D">
        <w:t>.main-nav {</w:t>
      </w:r>
    </w:p>
    <w:p w14:paraId="1EC70B2D" w14:textId="77777777" w:rsidR="00292F3D" w:rsidRPr="00292F3D" w:rsidRDefault="00292F3D" w:rsidP="00292F3D">
      <w:r w:rsidRPr="00292F3D">
        <w:t>  display: flex;</w:t>
      </w:r>
    </w:p>
    <w:p w14:paraId="55047192" w14:textId="77777777" w:rsidR="00292F3D" w:rsidRPr="00292F3D" w:rsidRDefault="00292F3D" w:rsidP="00292F3D">
      <w:r w:rsidRPr="00292F3D">
        <w:t>  align-items: center;</w:t>
      </w:r>
    </w:p>
    <w:p w14:paraId="2685DF08" w14:textId="77777777" w:rsidR="00292F3D" w:rsidRPr="00292F3D" w:rsidRDefault="00292F3D" w:rsidP="00292F3D">
      <w:r w:rsidRPr="00292F3D">
        <w:t>  gap: 36px;</w:t>
      </w:r>
    </w:p>
    <w:p w14:paraId="78CA0C72" w14:textId="77777777" w:rsidR="00292F3D" w:rsidRPr="00292F3D" w:rsidRDefault="00292F3D" w:rsidP="00292F3D">
      <w:r w:rsidRPr="00292F3D">
        <w:t>  color: #625950;</w:t>
      </w:r>
    </w:p>
    <w:p w14:paraId="7A4C69BF" w14:textId="77777777" w:rsidR="00292F3D" w:rsidRPr="00292F3D" w:rsidRDefault="00292F3D" w:rsidP="00292F3D">
      <w:r w:rsidRPr="00292F3D">
        <w:t>  font-size: 13px;</w:t>
      </w:r>
    </w:p>
    <w:p w14:paraId="6081B9CC" w14:textId="77777777" w:rsidR="00292F3D" w:rsidRPr="00292F3D" w:rsidRDefault="00292F3D" w:rsidP="00292F3D">
      <w:r w:rsidRPr="00292F3D">
        <w:t>  font-weight: 600;</w:t>
      </w:r>
    </w:p>
    <w:p w14:paraId="6BC1B939" w14:textId="77777777" w:rsidR="00292F3D" w:rsidRPr="00292F3D" w:rsidRDefault="00292F3D" w:rsidP="00292F3D">
      <w:r w:rsidRPr="00292F3D">
        <w:t>}</w:t>
      </w:r>
    </w:p>
    <w:p w14:paraId="01EBB20D" w14:textId="77777777" w:rsidR="00292F3D" w:rsidRPr="00292F3D" w:rsidRDefault="00292F3D" w:rsidP="00292F3D"/>
    <w:p w14:paraId="4A1A5764" w14:textId="77777777" w:rsidR="00292F3D" w:rsidRPr="00292F3D" w:rsidRDefault="00292F3D" w:rsidP="00292F3D">
      <w:r w:rsidRPr="00292F3D">
        <w:t>.main-nav a,</w:t>
      </w:r>
    </w:p>
    <w:p w14:paraId="6F9779C9" w14:textId="77777777" w:rsidR="00292F3D" w:rsidRPr="00292F3D" w:rsidRDefault="00292F3D" w:rsidP="00292F3D">
      <w:r w:rsidRPr="00292F3D">
        <w:t>.site-footer a {</w:t>
      </w:r>
    </w:p>
    <w:p w14:paraId="2127F86D" w14:textId="77777777" w:rsidR="00292F3D" w:rsidRPr="00292F3D" w:rsidRDefault="00292F3D" w:rsidP="00292F3D">
      <w:r w:rsidRPr="00292F3D">
        <w:t>  transition: color 160ms ease;</w:t>
      </w:r>
    </w:p>
    <w:p w14:paraId="1572305D" w14:textId="77777777" w:rsidR="00292F3D" w:rsidRPr="00292F3D" w:rsidRDefault="00292F3D" w:rsidP="00292F3D">
      <w:r w:rsidRPr="00292F3D">
        <w:t>}</w:t>
      </w:r>
    </w:p>
    <w:p w14:paraId="58B60D31" w14:textId="77777777" w:rsidR="00292F3D" w:rsidRPr="00292F3D" w:rsidRDefault="00292F3D" w:rsidP="00292F3D"/>
    <w:p w14:paraId="5B24ED7C" w14:textId="77777777" w:rsidR="00292F3D" w:rsidRPr="00292F3D" w:rsidRDefault="00292F3D" w:rsidP="00292F3D">
      <w:r w:rsidRPr="00292F3D">
        <w:t>.main-nav a:hover,</w:t>
      </w:r>
    </w:p>
    <w:p w14:paraId="32B7A256" w14:textId="77777777" w:rsidR="00292F3D" w:rsidRPr="00292F3D" w:rsidRDefault="00292F3D" w:rsidP="00292F3D">
      <w:r w:rsidRPr="00292F3D">
        <w:t>.site-footer a:hover {</w:t>
      </w:r>
    </w:p>
    <w:p w14:paraId="49DB937C" w14:textId="77777777" w:rsidR="00292F3D" w:rsidRPr="00292F3D" w:rsidRDefault="00292F3D" w:rsidP="00292F3D">
      <w:r w:rsidRPr="00292F3D">
        <w:t>  color: var(--terracotta);</w:t>
      </w:r>
    </w:p>
    <w:p w14:paraId="07B5D883" w14:textId="77777777" w:rsidR="00292F3D" w:rsidRPr="00292F3D" w:rsidRDefault="00292F3D" w:rsidP="00292F3D">
      <w:r w:rsidRPr="00292F3D">
        <w:t>}</w:t>
      </w:r>
    </w:p>
    <w:p w14:paraId="663FD29C" w14:textId="77777777" w:rsidR="00292F3D" w:rsidRPr="00292F3D" w:rsidRDefault="00292F3D" w:rsidP="00292F3D"/>
    <w:p w14:paraId="397F8D47" w14:textId="77777777" w:rsidR="00292F3D" w:rsidRPr="00292F3D" w:rsidRDefault="00292F3D" w:rsidP="00292F3D">
      <w:r w:rsidRPr="00292F3D">
        <w:t>.nav-contact {</w:t>
      </w:r>
    </w:p>
    <w:p w14:paraId="6D5BB821" w14:textId="77777777" w:rsidR="00292F3D" w:rsidRPr="00292F3D" w:rsidRDefault="00292F3D" w:rsidP="00292F3D">
      <w:r w:rsidRPr="00292F3D">
        <w:t>  padding: 10px 15px;</w:t>
      </w:r>
    </w:p>
    <w:p w14:paraId="72B3B3EF" w14:textId="77777777" w:rsidR="00292F3D" w:rsidRPr="00292F3D" w:rsidRDefault="00292F3D" w:rsidP="00292F3D">
      <w:r w:rsidRPr="00292F3D">
        <w:t>  border: 1px solid #d9cec2;</w:t>
      </w:r>
    </w:p>
    <w:p w14:paraId="730AD208" w14:textId="77777777" w:rsidR="00292F3D" w:rsidRPr="00292F3D" w:rsidRDefault="00292F3D" w:rsidP="00292F3D">
      <w:r w:rsidRPr="00292F3D">
        <w:t>  border-radius: 999px;</w:t>
      </w:r>
    </w:p>
    <w:p w14:paraId="012860A4" w14:textId="77777777" w:rsidR="00292F3D" w:rsidRPr="00292F3D" w:rsidRDefault="00292F3D" w:rsidP="00292F3D">
      <w:r w:rsidRPr="00292F3D">
        <w:t>}</w:t>
      </w:r>
    </w:p>
    <w:p w14:paraId="05101E11" w14:textId="77777777" w:rsidR="00292F3D" w:rsidRPr="00292F3D" w:rsidRDefault="00292F3D" w:rsidP="00292F3D"/>
    <w:p w14:paraId="565E2547" w14:textId="77777777" w:rsidR="00292F3D" w:rsidRPr="00292F3D" w:rsidRDefault="00292F3D" w:rsidP="00292F3D">
      <w:r w:rsidRPr="00292F3D">
        <w:t>.hero {</w:t>
      </w:r>
    </w:p>
    <w:p w14:paraId="74C8F57B" w14:textId="77777777" w:rsidR="00292F3D" w:rsidRPr="00292F3D" w:rsidRDefault="00292F3D" w:rsidP="00292F3D">
      <w:r w:rsidRPr="00292F3D">
        <w:t>  width: min(1180px, calc(100% - 64px));</w:t>
      </w:r>
    </w:p>
    <w:p w14:paraId="5C7E64B8" w14:textId="77777777" w:rsidR="00292F3D" w:rsidRPr="00292F3D" w:rsidRDefault="00292F3D" w:rsidP="00292F3D">
      <w:r w:rsidRPr="00292F3D">
        <w:t>  min-height: 515px;</w:t>
      </w:r>
    </w:p>
    <w:p w14:paraId="77EADC8E" w14:textId="77777777" w:rsidR="00292F3D" w:rsidRPr="00292F3D" w:rsidRDefault="00292F3D" w:rsidP="00292F3D">
      <w:r w:rsidRPr="00292F3D">
        <w:t>  margin: 0 auto;</w:t>
      </w:r>
    </w:p>
    <w:p w14:paraId="081C1B24" w14:textId="77777777" w:rsidR="00292F3D" w:rsidRPr="00292F3D" w:rsidRDefault="00292F3D" w:rsidP="00292F3D">
      <w:r w:rsidRPr="00292F3D">
        <w:t>  display: grid;</w:t>
      </w:r>
    </w:p>
    <w:p w14:paraId="3949E8C1" w14:textId="77777777" w:rsidR="00292F3D" w:rsidRPr="00292F3D" w:rsidRDefault="00292F3D" w:rsidP="00292F3D">
      <w:r w:rsidRPr="00292F3D">
        <w:t>  grid-template-columns: 1fr 1fr;</w:t>
      </w:r>
    </w:p>
    <w:p w14:paraId="63730230" w14:textId="77777777" w:rsidR="00292F3D" w:rsidRPr="00292F3D" w:rsidRDefault="00292F3D" w:rsidP="00292F3D">
      <w:r w:rsidRPr="00292F3D">
        <w:t>  align-items: center;</w:t>
      </w:r>
    </w:p>
    <w:p w14:paraId="4E27CF9E" w14:textId="77777777" w:rsidR="00292F3D" w:rsidRPr="00292F3D" w:rsidRDefault="00292F3D" w:rsidP="00292F3D">
      <w:r w:rsidRPr="00292F3D">
        <w:t>  gap: 52px;</w:t>
      </w:r>
    </w:p>
    <w:p w14:paraId="6854B49E" w14:textId="77777777" w:rsidR="00292F3D" w:rsidRPr="00292F3D" w:rsidRDefault="00292F3D" w:rsidP="00292F3D">
      <w:r w:rsidRPr="00292F3D">
        <w:t>  padding: 30px 0 58px;</w:t>
      </w:r>
    </w:p>
    <w:p w14:paraId="14A1F189" w14:textId="77777777" w:rsidR="00292F3D" w:rsidRPr="00292F3D" w:rsidRDefault="00292F3D" w:rsidP="00292F3D">
      <w:r w:rsidRPr="00292F3D">
        <w:t>}</w:t>
      </w:r>
    </w:p>
    <w:p w14:paraId="23BBC9F8" w14:textId="77777777" w:rsidR="00292F3D" w:rsidRPr="00292F3D" w:rsidRDefault="00292F3D" w:rsidP="00292F3D"/>
    <w:p w14:paraId="76400795" w14:textId="77777777" w:rsidR="00292F3D" w:rsidRPr="00292F3D" w:rsidRDefault="00292F3D" w:rsidP="00292F3D">
      <w:r w:rsidRPr="00292F3D">
        <w:t>.hero-copy {</w:t>
      </w:r>
    </w:p>
    <w:p w14:paraId="116FCCD4" w14:textId="77777777" w:rsidR="00292F3D" w:rsidRPr="00292F3D" w:rsidRDefault="00292F3D" w:rsidP="00292F3D">
      <w:r w:rsidRPr="00292F3D">
        <w:t>  padding: 22px 0 0 28px;</w:t>
      </w:r>
    </w:p>
    <w:p w14:paraId="0911917F" w14:textId="77777777" w:rsidR="00292F3D" w:rsidRPr="00292F3D" w:rsidRDefault="00292F3D" w:rsidP="00292F3D">
      <w:r w:rsidRPr="00292F3D">
        <w:t>}</w:t>
      </w:r>
    </w:p>
    <w:p w14:paraId="02077C9F" w14:textId="77777777" w:rsidR="00292F3D" w:rsidRPr="00292F3D" w:rsidRDefault="00292F3D" w:rsidP="00292F3D"/>
    <w:p w14:paraId="74449E2D" w14:textId="77777777" w:rsidR="00292F3D" w:rsidRPr="00292F3D" w:rsidRDefault="00292F3D" w:rsidP="00292F3D">
      <w:r w:rsidRPr="00292F3D">
        <w:t>.eyebrow {</w:t>
      </w:r>
    </w:p>
    <w:p w14:paraId="077509F5" w14:textId="77777777" w:rsidR="00292F3D" w:rsidRPr="00292F3D" w:rsidRDefault="00292F3D" w:rsidP="00292F3D">
      <w:r w:rsidRPr="00292F3D">
        <w:lastRenderedPageBreak/>
        <w:t>  display: flex;</w:t>
      </w:r>
    </w:p>
    <w:p w14:paraId="300BABE2" w14:textId="77777777" w:rsidR="00292F3D" w:rsidRPr="00292F3D" w:rsidRDefault="00292F3D" w:rsidP="00292F3D">
      <w:r w:rsidRPr="00292F3D">
        <w:t>  align-items: center;</w:t>
      </w:r>
    </w:p>
    <w:p w14:paraId="4ACDD990" w14:textId="77777777" w:rsidR="00292F3D" w:rsidRPr="00292F3D" w:rsidRDefault="00292F3D" w:rsidP="00292F3D">
      <w:r w:rsidRPr="00292F3D">
        <w:t>  gap: 9px;</w:t>
      </w:r>
    </w:p>
    <w:p w14:paraId="562048B2" w14:textId="77777777" w:rsidR="00292F3D" w:rsidRPr="00292F3D" w:rsidRDefault="00292F3D" w:rsidP="00292F3D">
      <w:r w:rsidRPr="00292F3D">
        <w:t>  margin: 0 0 18px;</w:t>
      </w:r>
    </w:p>
    <w:p w14:paraId="2F91B745" w14:textId="77777777" w:rsidR="00292F3D" w:rsidRPr="00292F3D" w:rsidRDefault="00292F3D" w:rsidP="00292F3D">
      <w:r w:rsidRPr="00292F3D">
        <w:t>  color: var(--terracotta);</w:t>
      </w:r>
    </w:p>
    <w:p w14:paraId="0430AD68" w14:textId="77777777" w:rsidR="00292F3D" w:rsidRPr="00292F3D" w:rsidRDefault="00292F3D" w:rsidP="00292F3D">
      <w:r w:rsidRPr="00292F3D">
        <w:t>  font-size: 10px;</w:t>
      </w:r>
    </w:p>
    <w:p w14:paraId="5A79325E" w14:textId="77777777" w:rsidR="00292F3D" w:rsidRPr="00292F3D" w:rsidRDefault="00292F3D" w:rsidP="00292F3D">
      <w:r w:rsidRPr="00292F3D">
        <w:t>  font-weight: 700;</w:t>
      </w:r>
    </w:p>
    <w:p w14:paraId="768E13D7" w14:textId="77777777" w:rsidR="00292F3D" w:rsidRPr="00292F3D" w:rsidRDefault="00292F3D" w:rsidP="00292F3D">
      <w:r w:rsidRPr="00292F3D">
        <w:t>  letter-spacing: 0.16em;</w:t>
      </w:r>
    </w:p>
    <w:p w14:paraId="439C1B30" w14:textId="77777777" w:rsidR="00292F3D" w:rsidRPr="00292F3D" w:rsidRDefault="00292F3D" w:rsidP="00292F3D">
      <w:r w:rsidRPr="00292F3D">
        <w:t>}</w:t>
      </w:r>
    </w:p>
    <w:p w14:paraId="56CBD27C" w14:textId="77777777" w:rsidR="00292F3D" w:rsidRPr="00292F3D" w:rsidRDefault="00292F3D" w:rsidP="00292F3D"/>
    <w:p w14:paraId="6456B4EA" w14:textId="77777777" w:rsidR="00292F3D" w:rsidRPr="00292F3D" w:rsidRDefault="00292F3D" w:rsidP="00292F3D">
      <w:r w:rsidRPr="00292F3D">
        <w:t>.eyebrow &gt; span {</w:t>
      </w:r>
    </w:p>
    <w:p w14:paraId="6D6754FD" w14:textId="77777777" w:rsidR="00292F3D" w:rsidRPr="00292F3D" w:rsidRDefault="00292F3D" w:rsidP="00292F3D">
      <w:r w:rsidRPr="00292F3D">
        <w:t>  width: 18px;</w:t>
      </w:r>
    </w:p>
    <w:p w14:paraId="303461E7" w14:textId="77777777" w:rsidR="00292F3D" w:rsidRPr="00292F3D" w:rsidRDefault="00292F3D" w:rsidP="00292F3D">
      <w:r w:rsidRPr="00292F3D">
        <w:t>  height: 1px;</w:t>
      </w:r>
    </w:p>
    <w:p w14:paraId="649C9549" w14:textId="77777777" w:rsidR="00292F3D" w:rsidRPr="00292F3D" w:rsidRDefault="00292F3D" w:rsidP="00292F3D">
      <w:r w:rsidRPr="00292F3D">
        <w:t>  background: var(--terracotta);</w:t>
      </w:r>
    </w:p>
    <w:p w14:paraId="6617FE77" w14:textId="77777777" w:rsidR="00292F3D" w:rsidRPr="00292F3D" w:rsidRDefault="00292F3D" w:rsidP="00292F3D">
      <w:r w:rsidRPr="00292F3D">
        <w:t>}</w:t>
      </w:r>
    </w:p>
    <w:p w14:paraId="4189F91E" w14:textId="77777777" w:rsidR="00292F3D" w:rsidRPr="00292F3D" w:rsidRDefault="00292F3D" w:rsidP="00292F3D"/>
    <w:p w14:paraId="6526BE3A" w14:textId="77777777" w:rsidR="00292F3D" w:rsidRPr="00292F3D" w:rsidRDefault="00292F3D" w:rsidP="00292F3D">
      <w:r w:rsidRPr="00292F3D">
        <w:t>h1,</w:t>
      </w:r>
    </w:p>
    <w:p w14:paraId="1A5C981B" w14:textId="77777777" w:rsidR="00292F3D" w:rsidRPr="00292F3D" w:rsidRDefault="00292F3D" w:rsidP="00292F3D">
      <w:r w:rsidRPr="00292F3D">
        <w:t>h2 {</w:t>
      </w:r>
    </w:p>
    <w:p w14:paraId="6D43FFE6" w14:textId="77777777" w:rsidR="00292F3D" w:rsidRPr="00292F3D" w:rsidRDefault="00292F3D" w:rsidP="00292F3D">
      <w:r w:rsidRPr="00292F3D">
        <w:t>  margin: 0;</w:t>
      </w:r>
    </w:p>
    <w:p w14:paraId="64BD0E51" w14:textId="77777777" w:rsidR="00292F3D" w:rsidRPr="00292F3D" w:rsidRDefault="00292F3D" w:rsidP="00292F3D">
      <w:r w:rsidRPr="00292F3D">
        <w:t>  font-family: var(--serif);</w:t>
      </w:r>
    </w:p>
    <w:p w14:paraId="43DB2BB1" w14:textId="77777777" w:rsidR="00292F3D" w:rsidRPr="00292F3D" w:rsidRDefault="00292F3D" w:rsidP="00292F3D">
      <w:r w:rsidRPr="00292F3D">
        <w:t>  font-weight: 600;</w:t>
      </w:r>
    </w:p>
    <w:p w14:paraId="4A27FF37" w14:textId="77777777" w:rsidR="00292F3D" w:rsidRPr="00292F3D" w:rsidRDefault="00292F3D" w:rsidP="00292F3D">
      <w:r w:rsidRPr="00292F3D">
        <w:t>  letter-spacing: -0.045em;</w:t>
      </w:r>
    </w:p>
    <w:p w14:paraId="7B76B99E" w14:textId="77777777" w:rsidR="00292F3D" w:rsidRPr="00292F3D" w:rsidRDefault="00292F3D" w:rsidP="00292F3D">
      <w:r w:rsidRPr="00292F3D">
        <w:t>  line-height: 1.1;</w:t>
      </w:r>
    </w:p>
    <w:p w14:paraId="14BBDE08" w14:textId="77777777" w:rsidR="00292F3D" w:rsidRPr="00292F3D" w:rsidRDefault="00292F3D" w:rsidP="00292F3D">
      <w:r w:rsidRPr="00292F3D">
        <w:t>}</w:t>
      </w:r>
    </w:p>
    <w:p w14:paraId="0641A7A9" w14:textId="77777777" w:rsidR="00292F3D" w:rsidRPr="00292F3D" w:rsidRDefault="00292F3D" w:rsidP="00292F3D"/>
    <w:p w14:paraId="1FC9AE33" w14:textId="77777777" w:rsidR="00292F3D" w:rsidRPr="00292F3D" w:rsidRDefault="00292F3D" w:rsidP="00292F3D">
      <w:r w:rsidRPr="00292F3D">
        <w:t>h1 {</w:t>
      </w:r>
    </w:p>
    <w:p w14:paraId="172CB006" w14:textId="77777777" w:rsidR="00292F3D" w:rsidRPr="00292F3D" w:rsidRDefault="00292F3D" w:rsidP="00292F3D">
      <w:r w:rsidRPr="00292F3D">
        <w:t>  font-size: clamp(48px, 6vw, 76px);</w:t>
      </w:r>
    </w:p>
    <w:p w14:paraId="28699353" w14:textId="77777777" w:rsidR="00292F3D" w:rsidRPr="00292F3D" w:rsidRDefault="00292F3D" w:rsidP="00292F3D">
      <w:r w:rsidRPr="00292F3D">
        <w:t>}</w:t>
      </w:r>
    </w:p>
    <w:p w14:paraId="75459304" w14:textId="77777777" w:rsidR="00292F3D" w:rsidRPr="00292F3D" w:rsidRDefault="00292F3D" w:rsidP="00292F3D"/>
    <w:p w14:paraId="092605AE" w14:textId="77777777" w:rsidR="00292F3D" w:rsidRPr="00292F3D" w:rsidRDefault="00292F3D" w:rsidP="00292F3D">
      <w:r w:rsidRPr="00292F3D">
        <w:t>h1 em,</w:t>
      </w:r>
    </w:p>
    <w:p w14:paraId="12B49631" w14:textId="77777777" w:rsidR="00292F3D" w:rsidRPr="00292F3D" w:rsidRDefault="00292F3D" w:rsidP="00292F3D">
      <w:r w:rsidRPr="00292F3D">
        <w:t>h2 em {</w:t>
      </w:r>
    </w:p>
    <w:p w14:paraId="34F28F32" w14:textId="77777777" w:rsidR="00292F3D" w:rsidRPr="00292F3D" w:rsidRDefault="00292F3D" w:rsidP="00292F3D">
      <w:r w:rsidRPr="00292F3D">
        <w:t>  color: var(--terracotta);</w:t>
      </w:r>
    </w:p>
    <w:p w14:paraId="586C503F" w14:textId="77777777" w:rsidR="00292F3D" w:rsidRPr="00292F3D" w:rsidRDefault="00292F3D" w:rsidP="00292F3D">
      <w:r w:rsidRPr="00292F3D">
        <w:t>  font-weight: 500;</w:t>
      </w:r>
    </w:p>
    <w:p w14:paraId="4E4F6DFB" w14:textId="77777777" w:rsidR="00292F3D" w:rsidRPr="00292F3D" w:rsidRDefault="00292F3D" w:rsidP="00292F3D">
      <w:r w:rsidRPr="00292F3D">
        <w:t>}</w:t>
      </w:r>
    </w:p>
    <w:p w14:paraId="583B2201" w14:textId="77777777" w:rsidR="00292F3D" w:rsidRPr="00292F3D" w:rsidRDefault="00292F3D" w:rsidP="00292F3D"/>
    <w:p w14:paraId="6F9468D0" w14:textId="77777777" w:rsidR="00292F3D" w:rsidRPr="00292F3D" w:rsidRDefault="00292F3D" w:rsidP="00292F3D">
      <w:r w:rsidRPr="00292F3D">
        <w:t>.hero-description {</w:t>
      </w:r>
    </w:p>
    <w:p w14:paraId="2B85D558" w14:textId="77777777" w:rsidR="00292F3D" w:rsidRPr="00292F3D" w:rsidRDefault="00292F3D" w:rsidP="00292F3D">
      <w:r w:rsidRPr="00292F3D">
        <w:t>  max-width: 420px;</w:t>
      </w:r>
    </w:p>
    <w:p w14:paraId="48566C75" w14:textId="77777777" w:rsidR="00292F3D" w:rsidRPr="00292F3D" w:rsidRDefault="00292F3D" w:rsidP="00292F3D">
      <w:r w:rsidRPr="00292F3D">
        <w:t>  margin: 22px 0 27px;</w:t>
      </w:r>
    </w:p>
    <w:p w14:paraId="368B9607" w14:textId="77777777" w:rsidR="00292F3D" w:rsidRPr="00292F3D" w:rsidRDefault="00292F3D" w:rsidP="00292F3D">
      <w:r w:rsidRPr="00292F3D">
        <w:t>  color: var(--muted);</w:t>
      </w:r>
    </w:p>
    <w:p w14:paraId="240755FF" w14:textId="77777777" w:rsidR="00292F3D" w:rsidRPr="00292F3D" w:rsidRDefault="00292F3D" w:rsidP="00292F3D">
      <w:r w:rsidRPr="00292F3D">
        <w:t>  font-size: 15px;</w:t>
      </w:r>
    </w:p>
    <w:p w14:paraId="487AEE1B" w14:textId="77777777" w:rsidR="00292F3D" w:rsidRPr="00292F3D" w:rsidRDefault="00292F3D" w:rsidP="00292F3D">
      <w:r w:rsidRPr="00292F3D">
        <w:t>  line-height: 1.8;</w:t>
      </w:r>
    </w:p>
    <w:p w14:paraId="2F0D4CD0" w14:textId="77777777" w:rsidR="00292F3D" w:rsidRPr="00292F3D" w:rsidRDefault="00292F3D" w:rsidP="00292F3D">
      <w:r w:rsidRPr="00292F3D">
        <w:t>}</w:t>
      </w:r>
    </w:p>
    <w:p w14:paraId="2C489A96" w14:textId="77777777" w:rsidR="00292F3D" w:rsidRPr="00292F3D" w:rsidRDefault="00292F3D" w:rsidP="00292F3D"/>
    <w:p w14:paraId="785F29DB" w14:textId="77777777" w:rsidR="00292F3D" w:rsidRPr="00292F3D" w:rsidRDefault="00292F3D" w:rsidP="00292F3D">
      <w:r w:rsidRPr="00292F3D">
        <w:t>.button {</w:t>
      </w:r>
    </w:p>
    <w:p w14:paraId="75D5ADB1" w14:textId="77777777" w:rsidR="00292F3D" w:rsidRPr="00292F3D" w:rsidRDefault="00292F3D" w:rsidP="00292F3D">
      <w:r w:rsidRPr="00292F3D">
        <w:t>  display: inline-flex;</w:t>
      </w:r>
    </w:p>
    <w:p w14:paraId="21755850" w14:textId="77777777" w:rsidR="00292F3D" w:rsidRPr="00292F3D" w:rsidRDefault="00292F3D" w:rsidP="00292F3D">
      <w:r w:rsidRPr="00292F3D">
        <w:t>  min-height: 49px;</w:t>
      </w:r>
    </w:p>
    <w:p w14:paraId="2DC9B607" w14:textId="77777777" w:rsidR="00292F3D" w:rsidRPr="00292F3D" w:rsidRDefault="00292F3D" w:rsidP="00292F3D">
      <w:r w:rsidRPr="00292F3D">
        <w:lastRenderedPageBreak/>
        <w:t>  align-items: center;</w:t>
      </w:r>
    </w:p>
    <w:p w14:paraId="2E58F087" w14:textId="77777777" w:rsidR="00292F3D" w:rsidRPr="00292F3D" w:rsidRDefault="00292F3D" w:rsidP="00292F3D">
      <w:r w:rsidRPr="00292F3D">
        <w:t>  justify-content: center;</w:t>
      </w:r>
    </w:p>
    <w:p w14:paraId="2510378C" w14:textId="77777777" w:rsidR="00292F3D" w:rsidRPr="00292F3D" w:rsidRDefault="00292F3D" w:rsidP="00292F3D">
      <w:r w:rsidRPr="00292F3D">
        <w:t>  gap: 25px;</w:t>
      </w:r>
    </w:p>
    <w:p w14:paraId="7A2FBACA" w14:textId="77777777" w:rsidR="00292F3D" w:rsidRPr="00292F3D" w:rsidRDefault="00292F3D" w:rsidP="00292F3D">
      <w:r w:rsidRPr="00292F3D">
        <w:t>  padding: 0 21px;</w:t>
      </w:r>
    </w:p>
    <w:p w14:paraId="141DDBC9" w14:textId="77777777" w:rsidR="00292F3D" w:rsidRPr="00292F3D" w:rsidRDefault="00292F3D" w:rsidP="00292F3D">
      <w:r w:rsidRPr="00292F3D">
        <w:t>  border: 0;</w:t>
      </w:r>
    </w:p>
    <w:p w14:paraId="58855FFF" w14:textId="77777777" w:rsidR="00292F3D" w:rsidRPr="00292F3D" w:rsidRDefault="00292F3D" w:rsidP="00292F3D">
      <w:r w:rsidRPr="00292F3D">
        <w:t>  border-radius: 4px;</w:t>
      </w:r>
    </w:p>
    <w:p w14:paraId="0FC09966" w14:textId="77777777" w:rsidR="00292F3D" w:rsidRPr="00292F3D" w:rsidRDefault="00292F3D" w:rsidP="00292F3D">
      <w:r w:rsidRPr="00292F3D">
        <w:t>  cursor: pointer;</w:t>
      </w:r>
    </w:p>
    <w:p w14:paraId="6AC996C6" w14:textId="77777777" w:rsidR="00292F3D" w:rsidRPr="00292F3D" w:rsidRDefault="00292F3D" w:rsidP="00292F3D">
      <w:r w:rsidRPr="00292F3D">
        <w:t>  font-size: 12px;</w:t>
      </w:r>
    </w:p>
    <w:p w14:paraId="52AA1706" w14:textId="77777777" w:rsidR="00292F3D" w:rsidRPr="00292F3D" w:rsidRDefault="00292F3D" w:rsidP="00292F3D">
      <w:r w:rsidRPr="00292F3D">
        <w:t>  font-weight: 600;</w:t>
      </w:r>
    </w:p>
    <w:p w14:paraId="62422D00" w14:textId="77777777" w:rsidR="00292F3D" w:rsidRPr="00292F3D" w:rsidRDefault="00292F3D" w:rsidP="00292F3D">
      <w:r w:rsidRPr="00292F3D">
        <w:t xml:space="preserve">  transition: transform 160ms ease, </w:t>
      </w:r>
      <w:r w:rsidRPr="00292F3D">
        <w:rPr>
          <w:i/>
          <w:iCs/>
        </w:rPr>
        <w:t>background</w:t>
      </w:r>
      <w:r w:rsidRPr="00292F3D">
        <w:t xml:space="preserve"> 160ms ease;</w:t>
      </w:r>
    </w:p>
    <w:p w14:paraId="1FC54174" w14:textId="77777777" w:rsidR="00292F3D" w:rsidRPr="00292F3D" w:rsidRDefault="00292F3D" w:rsidP="00292F3D">
      <w:r w:rsidRPr="00292F3D">
        <w:t>}</w:t>
      </w:r>
    </w:p>
    <w:p w14:paraId="6D6CBA8E" w14:textId="77777777" w:rsidR="00292F3D" w:rsidRPr="00292F3D" w:rsidRDefault="00292F3D" w:rsidP="00292F3D"/>
    <w:p w14:paraId="7F3DDB5C" w14:textId="77777777" w:rsidR="00292F3D" w:rsidRPr="00292F3D" w:rsidRDefault="00292F3D" w:rsidP="00292F3D">
      <w:r w:rsidRPr="00292F3D">
        <w:t>.button:hover {</w:t>
      </w:r>
    </w:p>
    <w:p w14:paraId="03154958" w14:textId="77777777" w:rsidR="00292F3D" w:rsidRPr="00292F3D" w:rsidRDefault="00292F3D" w:rsidP="00292F3D">
      <w:r w:rsidRPr="00292F3D">
        <w:t>  transform: translateY(-2px);</w:t>
      </w:r>
    </w:p>
    <w:p w14:paraId="62AB5E41" w14:textId="77777777" w:rsidR="00292F3D" w:rsidRPr="00292F3D" w:rsidRDefault="00292F3D" w:rsidP="00292F3D">
      <w:r w:rsidRPr="00292F3D">
        <w:t>}</w:t>
      </w:r>
    </w:p>
    <w:p w14:paraId="634BC0AD" w14:textId="77777777" w:rsidR="00292F3D" w:rsidRPr="00292F3D" w:rsidRDefault="00292F3D" w:rsidP="00292F3D"/>
    <w:p w14:paraId="6C2B8E41" w14:textId="77777777" w:rsidR="00292F3D" w:rsidRPr="00292F3D" w:rsidRDefault="00292F3D" w:rsidP="00292F3D">
      <w:r w:rsidRPr="00292F3D">
        <w:t>.button-dark {</w:t>
      </w:r>
    </w:p>
    <w:p w14:paraId="5DFD328C" w14:textId="77777777" w:rsidR="00292F3D" w:rsidRPr="00292F3D" w:rsidRDefault="00292F3D" w:rsidP="00292F3D">
      <w:r w:rsidRPr="00292F3D">
        <w:t>  background: var(--ink);</w:t>
      </w:r>
    </w:p>
    <w:p w14:paraId="55890418" w14:textId="77777777" w:rsidR="00292F3D" w:rsidRPr="00292F3D" w:rsidRDefault="00292F3D" w:rsidP="00292F3D">
      <w:r w:rsidRPr="00292F3D">
        <w:t>  color: white;</w:t>
      </w:r>
    </w:p>
    <w:p w14:paraId="046EE164" w14:textId="77777777" w:rsidR="00292F3D" w:rsidRPr="00292F3D" w:rsidRDefault="00292F3D" w:rsidP="00292F3D">
      <w:r w:rsidRPr="00292F3D">
        <w:t>}</w:t>
      </w:r>
    </w:p>
    <w:p w14:paraId="2CC9768C" w14:textId="77777777" w:rsidR="00292F3D" w:rsidRPr="00292F3D" w:rsidRDefault="00292F3D" w:rsidP="00292F3D"/>
    <w:p w14:paraId="47D59BB2" w14:textId="77777777" w:rsidR="00292F3D" w:rsidRPr="00292F3D" w:rsidRDefault="00292F3D" w:rsidP="00292F3D">
      <w:r w:rsidRPr="00292F3D">
        <w:t>.button-dark:hover {</w:t>
      </w:r>
    </w:p>
    <w:p w14:paraId="68C2D666" w14:textId="77777777" w:rsidR="00292F3D" w:rsidRPr="00292F3D" w:rsidRDefault="00292F3D" w:rsidP="00292F3D">
      <w:r w:rsidRPr="00292F3D">
        <w:t>  background: #4a3d32;</w:t>
      </w:r>
    </w:p>
    <w:p w14:paraId="15A805FC" w14:textId="77777777" w:rsidR="00292F3D" w:rsidRPr="00292F3D" w:rsidRDefault="00292F3D" w:rsidP="00292F3D">
      <w:r w:rsidRPr="00292F3D">
        <w:t>}</w:t>
      </w:r>
    </w:p>
    <w:p w14:paraId="69FA62D8" w14:textId="77777777" w:rsidR="00292F3D" w:rsidRPr="00292F3D" w:rsidRDefault="00292F3D" w:rsidP="00292F3D"/>
    <w:p w14:paraId="45AEF18E" w14:textId="77777777" w:rsidR="00292F3D" w:rsidRPr="00292F3D" w:rsidRDefault="00292F3D" w:rsidP="00292F3D">
      <w:r w:rsidRPr="00292F3D">
        <w:t>.hero-note,</w:t>
      </w:r>
    </w:p>
    <w:p w14:paraId="63759C71" w14:textId="77777777" w:rsidR="00292F3D" w:rsidRPr="00292F3D" w:rsidRDefault="00292F3D" w:rsidP="00292F3D">
      <w:r w:rsidRPr="00292F3D">
        <w:t>.contact-details {</w:t>
      </w:r>
    </w:p>
    <w:p w14:paraId="31FF7C4F" w14:textId="77777777" w:rsidR="00292F3D" w:rsidRPr="00292F3D" w:rsidRDefault="00292F3D" w:rsidP="00292F3D">
      <w:r w:rsidRPr="00292F3D">
        <w:t>  display: flex;</w:t>
      </w:r>
    </w:p>
    <w:p w14:paraId="3150B3B3" w14:textId="77777777" w:rsidR="00292F3D" w:rsidRPr="00292F3D" w:rsidRDefault="00292F3D" w:rsidP="00292F3D">
      <w:r w:rsidRPr="00292F3D">
        <w:t>  align-items: center;</w:t>
      </w:r>
    </w:p>
    <w:p w14:paraId="000A9B12" w14:textId="77777777" w:rsidR="00292F3D" w:rsidRPr="00292F3D" w:rsidRDefault="00292F3D" w:rsidP="00292F3D">
      <w:r w:rsidRPr="00292F3D">
        <w:t>  gap: 12px;</w:t>
      </w:r>
    </w:p>
    <w:p w14:paraId="31EBA821" w14:textId="77777777" w:rsidR="00292F3D" w:rsidRPr="00292F3D" w:rsidRDefault="00292F3D" w:rsidP="00292F3D">
      <w:r w:rsidRPr="00292F3D">
        <w:t>  margin-top: 35px;</w:t>
      </w:r>
    </w:p>
    <w:p w14:paraId="389DC25F" w14:textId="77777777" w:rsidR="00292F3D" w:rsidRPr="00292F3D" w:rsidRDefault="00292F3D" w:rsidP="00292F3D">
      <w:r w:rsidRPr="00292F3D">
        <w:t>  color: var(--muted);</w:t>
      </w:r>
    </w:p>
    <w:p w14:paraId="17368976" w14:textId="77777777" w:rsidR="00292F3D" w:rsidRPr="00292F3D" w:rsidRDefault="00292F3D" w:rsidP="00292F3D">
      <w:r w:rsidRPr="00292F3D">
        <w:t>  font-size: 11px;</w:t>
      </w:r>
    </w:p>
    <w:p w14:paraId="22442A44" w14:textId="77777777" w:rsidR="00292F3D" w:rsidRPr="00292F3D" w:rsidRDefault="00292F3D" w:rsidP="00292F3D">
      <w:r w:rsidRPr="00292F3D">
        <w:t>  line-height: 1.7;</w:t>
      </w:r>
    </w:p>
    <w:p w14:paraId="2C164799" w14:textId="77777777" w:rsidR="00292F3D" w:rsidRPr="00292F3D" w:rsidRDefault="00292F3D" w:rsidP="00292F3D">
      <w:r w:rsidRPr="00292F3D">
        <w:t>}</w:t>
      </w:r>
    </w:p>
    <w:p w14:paraId="6DC58AB3" w14:textId="77777777" w:rsidR="00292F3D" w:rsidRPr="00292F3D" w:rsidRDefault="00292F3D" w:rsidP="00292F3D"/>
    <w:p w14:paraId="4E66F83A" w14:textId="77777777" w:rsidR="00292F3D" w:rsidRPr="00292F3D" w:rsidRDefault="00292F3D" w:rsidP="00292F3D">
      <w:r w:rsidRPr="00292F3D">
        <w:t>.hero-note strong,</w:t>
      </w:r>
    </w:p>
    <w:p w14:paraId="5F4DA501" w14:textId="77777777" w:rsidR="00292F3D" w:rsidRPr="00292F3D" w:rsidRDefault="00292F3D" w:rsidP="00292F3D">
      <w:r w:rsidRPr="00292F3D">
        <w:t>.contact-details strong {</w:t>
      </w:r>
    </w:p>
    <w:p w14:paraId="40C012B2" w14:textId="77777777" w:rsidR="00292F3D" w:rsidRPr="00292F3D" w:rsidRDefault="00292F3D" w:rsidP="00292F3D">
      <w:r w:rsidRPr="00292F3D">
        <w:t>  color: var(--ink);</w:t>
      </w:r>
    </w:p>
    <w:p w14:paraId="239A0FC2" w14:textId="77777777" w:rsidR="00292F3D" w:rsidRPr="00292F3D" w:rsidRDefault="00292F3D" w:rsidP="00292F3D">
      <w:r w:rsidRPr="00292F3D">
        <w:t>  font-size: 12px;</w:t>
      </w:r>
    </w:p>
    <w:p w14:paraId="685B37D4" w14:textId="77777777" w:rsidR="00292F3D" w:rsidRPr="00292F3D" w:rsidRDefault="00292F3D" w:rsidP="00292F3D">
      <w:r w:rsidRPr="00292F3D">
        <w:t>}</w:t>
      </w:r>
    </w:p>
    <w:p w14:paraId="0E799C41" w14:textId="77777777" w:rsidR="00292F3D" w:rsidRPr="00292F3D" w:rsidRDefault="00292F3D" w:rsidP="00292F3D"/>
    <w:p w14:paraId="6A6C3417" w14:textId="77777777" w:rsidR="00292F3D" w:rsidRPr="00292F3D" w:rsidRDefault="00292F3D" w:rsidP="00292F3D">
      <w:r w:rsidRPr="00292F3D">
        <w:t>.note-icon,</w:t>
      </w:r>
    </w:p>
    <w:p w14:paraId="54174553" w14:textId="77777777" w:rsidR="00292F3D" w:rsidRPr="00292F3D" w:rsidRDefault="00292F3D" w:rsidP="00292F3D">
      <w:r w:rsidRPr="00292F3D">
        <w:t>.contact-icon {</w:t>
      </w:r>
    </w:p>
    <w:p w14:paraId="1BCB5B5E" w14:textId="77777777" w:rsidR="00292F3D" w:rsidRPr="00292F3D" w:rsidRDefault="00292F3D" w:rsidP="00292F3D">
      <w:r w:rsidRPr="00292F3D">
        <w:t>  display: grid;</w:t>
      </w:r>
    </w:p>
    <w:p w14:paraId="637CF34C" w14:textId="77777777" w:rsidR="00292F3D" w:rsidRPr="00292F3D" w:rsidRDefault="00292F3D" w:rsidP="00292F3D">
      <w:r w:rsidRPr="00292F3D">
        <w:t>  width: 38px;</w:t>
      </w:r>
    </w:p>
    <w:p w14:paraId="4B8E95C2" w14:textId="77777777" w:rsidR="00292F3D" w:rsidRPr="00292F3D" w:rsidRDefault="00292F3D" w:rsidP="00292F3D">
      <w:r w:rsidRPr="00292F3D">
        <w:lastRenderedPageBreak/>
        <w:t>  height: 38px;</w:t>
      </w:r>
    </w:p>
    <w:p w14:paraId="38140393" w14:textId="77777777" w:rsidR="00292F3D" w:rsidRPr="00292F3D" w:rsidRDefault="00292F3D" w:rsidP="00292F3D">
      <w:r w:rsidRPr="00292F3D">
        <w:t>  flex: 0 0 auto;</w:t>
      </w:r>
    </w:p>
    <w:p w14:paraId="72D9FEE8" w14:textId="77777777" w:rsidR="00292F3D" w:rsidRPr="00292F3D" w:rsidRDefault="00292F3D" w:rsidP="00292F3D">
      <w:r w:rsidRPr="00292F3D">
        <w:t>  place-items: center;</w:t>
      </w:r>
    </w:p>
    <w:p w14:paraId="301508B0" w14:textId="77777777" w:rsidR="00292F3D" w:rsidRPr="00292F3D" w:rsidRDefault="00292F3D" w:rsidP="00292F3D">
      <w:r w:rsidRPr="00292F3D">
        <w:t>  border-radius: 50%;</w:t>
      </w:r>
    </w:p>
    <w:p w14:paraId="31FB0BE6" w14:textId="77777777" w:rsidR="00292F3D" w:rsidRPr="00292F3D" w:rsidRDefault="00292F3D" w:rsidP="00292F3D">
      <w:r w:rsidRPr="00292F3D">
        <w:t>  background: #f2e9dc;</w:t>
      </w:r>
    </w:p>
    <w:p w14:paraId="070446BB" w14:textId="77777777" w:rsidR="00292F3D" w:rsidRPr="00292F3D" w:rsidRDefault="00292F3D" w:rsidP="00292F3D">
      <w:r w:rsidRPr="00292F3D">
        <w:t>  color: var(--terracotta);</w:t>
      </w:r>
    </w:p>
    <w:p w14:paraId="4A1A350C" w14:textId="77777777" w:rsidR="00292F3D" w:rsidRPr="00292F3D" w:rsidRDefault="00292F3D" w:rsidP="00292F3D">
      <w:r w:rsidRPr="00292F3D">
        <w:t>  font-size: 20px;</w:t>
      </w:r>
    </w:p>
    <w:p w14:paraId="6A71E147" w14:textId="77777777" w:rsidR="00292F3D" w:rsidRPr="00292F3D" w:rsidRDefault="00292F3D" w:rsidP="00292F3D">
      <w:r w:rsidRPr="00292F3D">
        <w:t>}</w:t>
      </w:r>
    </w:p>
    <w:p w14:paraId="2DDC4B6B" w14:textId="77777777" w:rsidR="00292F3D" w:rsidRPr="00292F3D" w:rsidRDefault="00292F3D" w:rsidP="00292F3D"/>
    <w:p w14:paraId="77460D8D" w14:textId="77777777" w:rsidR="00292F3D" w:rsidRPr="00292F3D" w:rsidRDefault="00292F3D" w:rsidP="00292F3D">
      <w:r w:rsidRPr="00292F3D">
        <w:t>.hero-art {</w:t>
      </w:r>
    </w:p>
    <w:p w14:paraId="5582D794" w14:textId="77777777" w:rsidR="00292F3D" w:rsidRPr="00292F3D" w:rsidRDefault="00292F3D" w:rsidP="00292F3D">
      <w:r w:rsidRPr="00292F3D">
        <w:t>  position: relative;</w:t>
      </w:r>
    </w:p>
    <w:p w14:paraId="17951E43" w14:textId="77777777" w:rsidR="00292F3D" w:rsidRPr="00292F3D" w:rsidRDefault="00292F3D" w:rsidP="00292F3D">
      <w:r w:rsidRPr="00292F3D">
        <w:t>  min-height: 400px;</w:t>
      </w:r>
    </w:p>
    <w:p w14:paraId="4EB6AD7B" w14:textId="77777777" w:rsidR="00292F3D" w:rsidRPr="00292F3D" w:rsidRDefault="00292F3D" w:rsidP="00292F3D">
      <w:r w:rsidRPr="00292F3D">
        <w:t>  overflow: hidden;</w:t>
      </w:r>
    </w:p>
    <w:p w14:paraId="512A29EA" w14:textId="77777777" w:rsidR="00292F3D" w:rsidRPr="00292F3D" w:rsidRDefault="00292F3D" w:rsidP="00292F3D">
      <w:r w:rsidRPr="00292F3D">
        <w:t>  border-radius: 48% 48% 4px 4px;</w:t>
      </w:r>
    </w:p>
    <w:p w14:paraId="5996D4DE" w14:textId="77777777" w:rsidR="00292F3D" w:rsidRPr="00292F3D" w:rsidRDefault="00292F3D" w:rsidP="00292F3D">
      <w:r w:rsidRPr="00292F3D">
        <w:t>  background: #e9cdb3;</w:t>
      </w:r>
    </w:p>
    <w:p w14:paraId="0A7120D8" w14:textId="77777777" w:rsidR="00292F3D" w:rsidRPr="00292F3D" w:rsidRDefault="00292F3D" w:rsidP="00292F3D">
      <w:r w:rsidRPr="00292F3D">
        <w:t>}</w:t>
      </w:r>
    </w:p>
    <w:p w14:paraId="3105A9EE" w14:textId="77777777" w:rsidR="00292F3D" w:rsidRPr="00292F3D" w:rsidRDefault="00292F3D" w:rsidP="00292F3D"/>
    <w:p w14:paraId="4154D06D" w14:textId="77777777" w:rsidR="00292F3D" w:rsidRPr="00292F3D" w:rsidRDefault="00292F3D" w:rsidP="00292F3D">
      <w:r w:rsidRPr="00292F3D">
        <w:t>.sun-shape {</w:t>
      </w:r>
    </w:p>
    <w:p w14:paraId="6DCCAB94" w14:textId="77777777" w:rsidR="00292F3D" w:rsidRPr="00292F3D" w:rsidRDefault="00292F3D" w:rsidP="00292F3D">
      <w:r w:rsidRPr="00292F3D">
        <w:t>  position: absolute;</w:t>
      </w:r>
    </w:p>
    <w:p w14:paraId="5FDF3FA1" w14:textId="77777777" w:rsidR="00292F3D" w:rsidRPr="00292F3D" w:rsidRDefault="00292F3D" w:rsidP="00292F3D">
      <w:r w:rsidRPr="00292F3D">
        <w:t>  top: 36px;</w:t>
      </w:r>
    </w:p>
    <w:p w14:paraId="1298EEDD" w14:textId="77777777" w:rsidR="00292F3D" w:rsidRPr="00292F3D" w:rsidRDefault="00292F3D" w:rsidP="00292F3D">
      <w:r w:rsidRPr="00292F3D">
        <w:t>  right: 55px;</w:t>
      </w:r>
    </w:p>
    <w:p w14:paraId="101052EE" w14:textId="77777777" w:rsidR="00292F3D" w:rsidRPr="00292F3D" w:rsidRDefault="00292F3D" w:rsidP="00292F3D">
      <w:r w:rsidRPr="00292F3D">
        <w:t>  width: 130px;</w:t>
      </w:r>
    </w:p>
    <w:p w14:paraId="5D4A223E" w14:textId="77777777" w:rsidR="00292F3D" w:rsidRPr="00292F3D" w:rsidRDefault="00292F3D" w:rsidP="00292F3D">
      <w:r w:rsidRPr="00292F3D">
        <w:t>  height: 130px;</w:t>
      </w:r>
    </w:p>
    <w:p w14:paraId="00107DB1" w14:textId="77777777" w:rsidR="00292F3D" w:rsidRPr="00292F3D" w:rsidRDefault="00292F3D" w:rsidP="00292F3D">
      <w:r w:rsidRPr="00292F3D">
        <w:t>  border-radius: 50%;</w:t>
      </w:r>
    </w:p>
    <w:p w14:paraId="13B2A8A0" w14:textId="77777777" w:rsidR="00292F3D" w:rsidRPr="00292F3D" w:rsidRDefault="00292F3D" w:rsidP="00292F3D">
      <w:r w:rsidRPr="00292F3D">
        <w:t>  background: #f8e6c4;</w:t>
      </w:r>
    </w:p>
    <w:p w14:paraId="47FBB3E1" w14:textId="77777777" w:rsidR="00292F3D" w:rsidRPr="00292F3D" w:rsidRDefault="00292F3D" w:rsidP="00292F3D">
      <w:r w:rsidRPr="00292F3D">
        <w:t>}</w:t>
      </w:r>
    </w:p>
    <w:p w14:paraId="1E309740" w14:textId="77777777" w:rsidR="00292F3D" w:rsidRPr="00292F3D" w:rsidRDefault="00292F3D" w:rsidP="00292F3D"/>
    <w:p w14:paraId="492731B7" w14:textId="77777777" w:rsidR="00292F3D" w:rsidRPr="00292F3D" w:rsidRDefault="00292F3D" w:rsidP="00292F3D">
      <w:r w:rsidRPr="00292F3D">
        <w:t>.hero-bread {</w:t>
      </w:r>
    </w:p>
    <w:p w14:paraId="7FAB0D8C" w14:textId="77777777" w:rsidR="00292F3D" w:rsidRPr="00292F3D" w:rsidRDefault="00292F3D" w:rsidP="00292F3D">
      <w:r w:rsidRPr="00292F3D">
        <w:t>  position: absolute;</w:t>
      </w:r>
    </w:p>
    <w:p w14:paraId="6033AC6B" w14:textId="77777777" w:rsidR="00292F3D" w:rsidRPr="00292F3D" w:rsidRDefault="00292F3D" w:rsidP="00292F3D">
      <w:r w:rsidRPr="00292F3D">
        <w:t>  top: 90px;</w:t>
      </w:r>
    </w:p>
    <w:p w14:paraId="396A68C0" w14:textId="77777777" w:rsidR="00292F3D" w:rsidRPr="00292F3D" w:rsidRDefault="00292F3D" w:rsidP="00292F3D">
      <w:r w:rsidRPr="00292F3D">
        <w:t>  left: 50%;</w:t>
      </w:r>
    </w:p>
    <w:p w14:paraId="42416C76" w14:textId="77777777" w:rsidR="00292F3D" w:rsidRPr="00292F3D" w:rsidRDefault="00292F3D" w:rsidP="00292F3D">
      <w:r w:rsidRPr="00292F3D">
        <w:t>  z-index: 1;</w:t>
      </w:r>
    </w:p>
    <w:p w14:paraId="62EAB51F" w14:textId="77777777" w:rsidR="00292F3D" w:rsidRPr="00292F3D" w:rsidRDefault="00292F3D" w:rsidP="00292F3D">
      <w:r w:rsidRPr="00292F3D">
        <w:t>  transform: translateX(-57%) rotate(-9deg);</w:t>
      </w:r>
    </w:p>
    <w:p w14:paraId="61334053" w14:textId="77777777" w:rsidR="00292F3D" w:rsidRPr="00292F3D" w:rsidRDefault="00292F3D" w:rsidP="00292F3D">
      <w:r w:rsidRPr="00292F3D">
        <w:t>  font-size: clamp(130px, 18vw, 220px);</w:t>
      </w:r>
    </w:p>
    <w:p w14:paraId="063796BC" w14:textId="77777777" w:rsidR="00292F3D" w:rsidRPr="00292F3D" w:rsidRDefault="00292F3D" w:rsidP="00292F3D">
      <w:r w:rsidRPr="00292F3D">
        <w:t>  filter: drop-shadow(0 24px 18px #885e3a44);</w:t>
      </w:r>
    </w:p>
    <w:p w14:paraId="1D9E50F6" w14:textId="77777777" w:rsidR="00292F3D" w:rsidRPr="00292F3D" w:rsidRDefault="00292F3D" w:rsidP="00292F3D">
      <w:r w:rsidRPr="00292F3D">
        <w:t>}</w:t>
      </w:r>
    </w:p>
    <w:p w14:paraId="5D94BCB7" w14:textId="77777777" w:rsidR="00292F3D" w:rsidRPr="00292F3D" w:rsidRDefault="00292F3D" w:rsidP="00292F3D"/>
    <w:p w14:paraId="2E18A008" w14:textId="77777777" w:rsidR="00292F3D" w:rsidRPr="00292F3D" w:rsidRDefault="00292F3D" w:rsidP="00292F3D">
      <w:r w:rsidRPr="00292F3D">
        <w:t>.hero-coffee {</w:t>
      </w:r>
    </w:p>
    <w:p w14:paraId="01C02DCC" w14:textId="77777777" w:rsidR="00292F3D" w:rsidRPr="00292F3D" w:rsidRDefault="00292F3D" w:rsidP="00292F3D">
      <w:r w:rsidRPr="00292F3D">
        <w:t>  position: absolute;</w:t>
      </w:r>
    </w:p>
    <w:p w14:paraId="44A9AB3F" w14:textId="77777777" w:rsidR="00292F3D" w:rsidRPr="00292F3D" w:rsidRDefault="00292F3D" w:rsidP="00292F3D">
      <w:r w:rsidRPr="00292F3D">
        <w:t>  right: 11%;</w:t>
      </w:r>
    </w:p>
    <w:p w14:paraId="3C1B7C50" w14:textId="77777777" w:rsidR="00292F3D" w:rsidRPr="00292F3D" w:rsidRDefault="00292F3D" w:rsidP="00292F3D">
      <w:r w:rsidRPr="00292F3D">
        <w:t>  bottom: 55px;</w:t>
      </w:r>
    </w:p>
    <w:p w14:paraId="057CCD2D" w14:textId="77777777" w:rsidR="00292F3D" w:rsidRPr="00292F3D" w:rsidRDefault="00292F3D" w:rsidP="00292F3D">
      <w:r w:rsidRPr="00292F3D">
        <w:t>  z-index: 2;</w:t>
      </w:r>
    </w:p>
    <w:p w14:paraId="1FD7EF19" w14:textId="77777777" w:rsidR="00292F3D" w:rsidRPr="00292F3D" w:rsidRDefault="00292F3D" w:rsidP="00292F3D">
      <w:r w:rsidRPr="00292F3D">
        <w:t>  font-size: 78px;</w:t>
      </w:r>
    </w:p>
    <w:p w14:paraId="39FC4AF4" w14:textId="77777777" w:rsidR="00292F3D" w:rsidRPr="00292F3D" w:rsidRDefault="00292F3D" w:rsidP="00292F3D">
      <w:r w:rsidRPr="00292F3D">
        <w:t>  filter: drop-shadow(0 11px 8px #75472c2b);</w:t>
      </w:r>
    </w:p>
    <w:p w14:paraId="1ED44750" w14:textId="77777777" w:rsidR="00292F3D" w:rsidRPr="00292F3D" w:rsidRDefault="00292F3D" w:rsidP="00292F3D">
      <w:r w:rsidRPr="00292F3D">
        <w:t>}</w:t>
      </w:r>
    </w:p>
    <w:p w14:paraId="50C08547" w14:textId="77777777" w:rsidR="00292F3D" w:rsidRPr="00292F3D" w:rsidRDefault="00292F3D" w:rsidP="00292F3D"/>
    <w:p w14:paraId="04C5DDFF" w14:textId="77777777" w:rsidR="00292F3D" w:rsidRPr="00292F3D" w:rsidRDefault="00292F3D" w:rsidP="00292F3D">
      <w:r w:rsidRPr="00292F3D">
        <w:lastRenderedPageBreak/>
        <w:t>.hero-label {</w:t>
      </w:r>
    </w:p>
    <w:p w14:paraId="35E23403" w14:textId="77777777" w:rsidR="00292F3D" w:rsidRPr="00292F3D" w:rsidRDefault="00292F3D" w:rsidP="00292F3D">
      <w:r w:rsidRPr="00292F3D">
        <w:t>  position: absolute;</w:t>
      </w:r>
    </w:p>
    <w:p w14:paraId="41F22FA8" w14:textId="77777777" w:rsidR="00292F3D" w:rsidRPr="00292F3D" w:rsidRDefault="00292F3D" w:rsidP="00292F3D">
      <w:r w:rsidRPr="00292F3D">
        <w:t>  bottom: 54px;</w:t>
      </w:r>
    </w:p>
    <w:p w14:paraId="031B0E56" w14:textId="77777777" w:rsidR="00292F3D" w:rsidRPr="00292F3D" w:rsidRDefault="00292F3D" w:rsidP="00292F3D">
      <w:r w:rsidRPr="00292F3D">
        <w:t>  left: 11%;</w:t>
      </w:r>
    </w:p>
    <w:p w14:paraId="4001A59A" w14:textId="77777777" w:rsidR="00292F3D" w:rsidRPr="00292F3D" w:rsidRDefault="00292F3D" w:rsidP="00292F3D">
      <w:r w:rsidRPr="00292F3D">
        <w:t>  z-index: 2;</w:t>
      </w:r>
    </w:p>
    <w:p w14:paraId="1A3ACCCE" w14:textId="77777777" w:rsidR="00292F3D" w:rsidRPr="00292F3D" w:rsidRDefault="00292F3D" w:rsidP="00292F3D">
      <w:r w:rsidRPr="00292F3D">
        <w:t>  color: #76533f;</w:t>
      </w:r>
    </w:p>
    <w:p w14:paraId="5CCFCCBB" w14:textId="77777777" w:rsidR="00292F3D" w:rsidRPr="00292F3D" w:rsidRDefault="00292F3D" w:rsidP="00292F3D">
      <w:r w:rsidRPr="00292F3D">
        <w:t>  font-family: var(--serif);</w:t>
      </w:r>
    </w:p>
    <w:p w14:paraId="2AEE103B" w14:textId="77777777" w:rsidR="00292F3D" w:rsidRPr="00292F3D" w:rsidRDefault="00292F3D" w:rsidP="00292F3D">
      <w:r w:rsidRPr="00292F3D">
        <w:t>  font-size: 16px;</w:t>
      </w:r>
    </w:p>
    <w:p w14:paraId="09F1694D" w14:textId="77777777" w:rsidR="00292F3D" w:rsidRPr="00292F3D" w:rsidRDefault="00292F3D" w:rsidP="00292F3D">
      <w:r w:rsidRPr="00292F3D">
        <w:t>  font-style: italic;</w:t>
      </w:r>
    </w:p>
    <w:p w14:paraId="0D61557D" w14:textId="77777777" w:rsidR="00292F3D" w:rsidRPr="00292F3D" w:rsidRDefault="00292F3D" w:rsidP="00292F3D">
      <w:r w:rsidRPr="00292F3D">
        <w:t>  line-height: 1.2;</w:t>
      </w:r>
    </w:p>
    <w:p w14:paraId="6A195DD2" w14:textId="77777777" w:rsidR="00292F3D" w:rsidRPr="00292F3D" w:rsidRDefault="00292F3D" w:rsidP="00292F3D">
      <w:r w:rsidRPr="00292F3D">
        <w:t>  transform: rotate(-8deg);</w:t>
      </w:r>
    </w:p>
    <w:p w14:paraId="6A313114" w14:textId="77777777" w:rsidR="00292F3D" w:rsidRPr="00292F3D" w:rsidRDefault="00292F3D" w:rsidP="00292F3D">
      <w:r w:rsidRPr="00292F3D">
        <w:t>}</w:t>
      </w:r>
    </w:p>
    <w:p w14:paraId="7C34CCC4" w14:textId="77777777" w:rsidR="00292F3D" w:rsidRPr="00292F3D" w:rsidRDefault="00292F3D" w:rsidP="00292F3D"/>
    <w:p w14:paraId="10A068C0" w14:textId="77777777" w:rsidR="00292F3D" w:rsidRPr="00292F3D" w:rsidRDefault="00292F3D" w:rsidP="00292F3D">
      <w:r w:rsidRPr="00292F3D">
        <w:t>.hero-label span {</w:t>
      </w:r>
    </w:p>
    <w:p w14:paraId="74DF56CD" w14:textId="77777777" w:rsidR="00292F3D" w:rsidRPr="00292F3D" w:rsidRDefault="00292F3D" w:rsidP="00292F3D">
      <w:r w:rsidRPr="00292F3D">
        <w:t>  color: var(--terracotta);</w:t>
      </w:r>
    </w:p>
    <w:p w14:paraId="3711FA7F" w14:textId="77777777" w:rsidR="00292F3D" w:rsidRPr="00292F3D" w:rsidRDefault="00292F3D" w:rsidP="00292F3D">
      <w:r w:rsidRPr="00292F3D">
        <w:t>}</w:t>
      </w:r>
    </w:p>
    <w:p w14:paraId="47C3B613" w14:textId="77777777" w:rsidR="00292F3D" w:rsidRPr="00292F3D" w:rsidRDefault="00292F3D" w:rsidP="00292F3D"/>
    <w:p w14:paraId="3A2CCBDF" w14:textId="77777777" w:rsidR="00292F3D" w:rsidRPr="00292F3D" w:rsidRDefault="00292F3D" w:rsidP="00292F3D">
      <w:r w:rsidRPr="00292F3D">
        <w:t>.hero-sticker {</w:t>
      </w:r>
    </w:p>
    <w:p w14:paraId="6396031A" w14:textId="77777777" w:rsidR="00292F3D" w:rsidRPr="00292F3D" w:rsidRDefault="00292F3D" w:rsidP="00292F3D">
      <w:r w:rsidRPr="00292F3D">
        <w:t>  position: absolute;</w:t>
      </w:r>
    </w:p>
    <w:p w14:paraId="0D01D52A" w14:textId="77777777" w:rsidR="00292F3D" w:rsidRPr="00292F3D" w:rsidRDefault="00292F3D" w:rsidP="00292F3D">
      <w:r w:rsidRPr="00292F3D">
        <w:t>  top: 45px;</w:t>
      </w:r>
    </w:p>
    <w:p w14:paraId="1A5B6222" w14:textId="77777777" w:rsidR="00292F3D" w:rsidRPr="00292F3D" w:rsidRDefault="00292F3D" w:rsidP="00292F3D">
      <w:r w:rsidRPr="00292F3D">
        <w:t>  left: 47px;</w:t>
      </w:r>
    </w:p>
    <w:p w14:paraId="3ED07CD5" w14:textId="77777777" w:rsidR="00292F3D" w:rsidRPr="00292F3D" w:rsidRDefault="00292F3D" w:rsidP="00292F3D">
      <w:r w:rsidRPr="00292F3D">
        <w:t>  display: grid;</w:t>
      </w:r>
    </w:p>
    <w:p w14:paraId="5F51BFFC" w14:textId="77777777" w:rsidR="00292F3D" w:rsidRPr="00292F3D" w:rsidRDefault="00292F3D" w:rsidP="00292F3D">
      <w:r w:rsidRPr="00292F3D">
        <w:t>  width: 69px;</w:t>
      </w:r>
    </w:p>
    <w:p w14:paraId="5E3F00C2" w14:textId="77777777" w:rsidR="00292F3D" w:rsidRPr="00292F3D" w:rsidRDefault="00292F3D" w:rsidP="00292F3D">
      <w:r w:rsidRPr="00292F3D">
        <w:t>  height: 69px;</w:t>
      </w:r>
    </w:p>
    <w:p w14:paraId="320D06FE" w14:textId="77777777" w:rsidR="00292F3D" w:rsidRPr="00292F3D" w:rsidRDefault="00292F3D" w:rsidP="00292F3D">
      <w:r w:rsidRPr="00292F3D">
        <w:t>  place-content: center;</w:t>
      </w:r>
    </w:p>
    <w:p w14:paraId="38D2030F" w14:textId="77777777" w:rsidR="00292F3D" w:rsidRPr="00292F3D" w:rsidRDefault="00292F3D" w:rsidP="00292F3D">
      <w:r w:rsidRPr="00292F3D">
        <w:t>  border: 1px solid #9d674c;</w:t>
      </w:r>
    </w:p>
    <w:p w14:paraId="6BCC268C" w14:textId="77777777" w:rsidR="00292F3D" w:rsidRPr="00292F3D" w:rsidRDefault="00292F3D" w:rsidP="00292F3D">
      <w:r w:rsidRPr="00292F3D">
        <w:t>  border-radius: 50%;</w:t>
      </w:r>
    </w:p>
    <w:p w14:paraId="11EFA95F" w14:textId="77777777" w:rsidR="00292F3D" w:rsidRPr="00292F3D" w:rsidRDefault="00292F3D" w:rsidP="00292F3D">
      <w:r w:rsidRPr="00292F3D">
        <w:t>  color: #87583f;</w:t>
      </w:r>
    </w:p>
    <w:p w14:paraId="32415331" w14:textId="77777777" w:rsidR="00292F3D" w:rsidRPr="00292F3D" w:rsidRDefault="00292F3D" w:rsidP="00292F3D">
      <w:r w:rsidRPr="00292F3D">
        <w:t>  font-size: 8px;</w:t>
      </w:r>
    </w:p>
    <w:p w14:paraId="0F2142B0" w14:textId="77777777" w:rsidR="00292F3D" w:rsidRPr="00292F3D" w:rsidRDefault="00292F3D" w:rsidP="00292F3D">
      <w:r w:rsidRPr="00292F3D">
        <w:t>  font-weight: 700;</w:t>
      </w:r>
    </w:p>
    <w:p w14:paraId="0A082325" w14:textId="77777777" w:rsidR="00292F3D" w:rsidRPr="00292F3D" w:rsidRDefault="00292F3D" w:rsidP="00292F3D">
      <w:r w:rsidRPr="00292F3D">
        <w:t>  letter-spacing: 0.08em;</w:t>
      </w:r>
    </w:p>
    <w:p w14:paraId="753907AC" w14:textId="77777777" w:rsidR="00292F3D" w:rsidRPr="00292F3D" w:rsidRDefault="00292F3D" w:rsidP="00292F3D">
      <w:r w:rsidRPr="00292F3D">
        <w:t>  line-height: 1.4;</w:t>
      </w:r>
    </w:p>
    <w:p w14:paraId="27E84B65" w14:textId="77777777" w:rsidR="00292F3D" w:rsidRPr="00292F3D" w:rsidRDefault="00292F3D" w:rsidP="00292F3D">
      <w:r w:rsidRPr="00292F3D">
        <w:t>  text-align: center;</w:t>
      </w:r>
    </w:p>
    <w:p w14:paraId="15A1298D" w14:textId="77777777" w:rsidR="00292F3D" w:rsidRPr="00292F3D" w:rsidRDefault="00292F3D" w:rsidP="00292F3D">
      <w:r w:rsidRPr="00292F3D">
        <w:t>  transform: rotate(-13deg);</w:t>
      </w:r>
    </w:p>
    <w:p w14:paraId="62C3C11D" w14:textId="77777777" w:rsidR="00292F3D" w:rsidRPr="00292F3D" w:rsidRDefault="00292F3D" w:rsidP="00292F3D">
      <w:r w:rsidRPr="00292F3D">
        <w:t>}</w:t>
      </w:r>
    </w:p>
    <w:p w14:paraId="0AD46CE6" w14:textId="77777777" w:rsidR="00292F3D" w:rsidRPr="00292F3D" w:rsidRDefault="00292F3D" w:rsidP="00292F3D"/>
    <w:p w14:paraId="12627498" w14:textId="77777777" w:rsidR="00292F3D" w:rsidRPr="00292F3D" w:rsidRDefault="00292F3D" w:rsidP="00292F3D">
      <w:r w:rsidRPr="00292F3D">
        <w:t>.section-wrap {</w:t>
      </w:r>
    </w:p>
    <w:p w14:paraId="661FB82B" w14:textId="77777777" w:rsidR="00292F3D" w:rsidRPr="00292F3D" w:rsidRDefault="00292F3D" w:rsidP="00292F3D">
      <w:r w:rsidRPr="00292F3D">
        <w:t>  width: min(1124px, calc(100% - 64px));</w:t>
      </w:r>
    </w:p>
    <w:p w14:paraId="69E9385D" w14:textId="77777777" w:rsidR="00292F3D" w:rsidRPr="00292F3D" w:rsidRDefault="00292F3D" w:rsidP="00292F3D">
      <w:r w:rsidRPr="00292F3D">
        <w:t>  margin: 0 auto;</w:t>
      </w:r>
    </w:p>
    <w:p w14:paraId="33243375" w14:textId="77777777" w:rsidR="00292F3D" w:rsidRPr="00292F3D" w:rsidRDefault="00292F3D" w:rsidP="00292F3D">
      <w:r w:rsidRPr="00292F3D">
        <w:t>}</w:t>
      </w:r>
    </w:p>
    <w:p w14:paraId="0ED6EA05" w14:textId="77777777" w:rsidR="00292F3D" w:rsidRPr="00292F3D" w:rsidRDefault="00292F3D" w:rsidP="00292F3D"/>
    <w:p w14:paraId="65DC857A" w14:textId="77777777" w:rsidR="00292F3D" w:rsidRPr="00292F3D" w:rsidRDefault="00292F3D" w:rsidP="00292F3D">
      <w:r w:rsidRPr="00292F3D">
        <w:t>.menu-section {</w:t>
      </w:r>
    </w:p>
    <w:p w14:paraId="57F973FB" w14:textId="77777777" w:rsidR="00292F3D" w:rsidRPr="00292F3D" w:rsidRDefault="00292F3D" w:rsidP="00292F3D">
      <w:r w:rsidRPr="00292F3D">
        <w:t>  padding: 67px 0 96px;</w:t>
      </w:r>
    </w:p>
    <w:p w14:paraId="17E35C26" w14:textId="77777777" w:rsidR="00292F3D" w:rsidRPr="00292F3D" w:rsidRDefault="00292F3D" w:rsidP="00292F3D">
      <w:r w:rsidRPr="00292F3D">
        <w:t>  border-top: 1px solid var(--line);</w:t>
      </w:r>
    </w:p>
    <w:p w14:paraId="0852C9DE" w14:textId="77777777" w:rsidR="00292F3D" w:rsidRPr="00292F3D" w:rsidRDefault="00292F3D" w:rsidP="00292F3D">
      <w:r w:rsidRPr="00292F3D">
        <w:t>}</w:t>
      </w:r>
    </w:p>
    <w:p w14:paraId="6B16F5A1" w14:textId="77777777" w:rsidR="00292F3D" w:rsidRPr="00292F3D" w:rsidRDefault="00292F3D" w:rsidP="00292F3D"/>
    <w:p w14:paraId="6ADA133A" w14:textId="77777777" w:rsidR="00292F3D" w:rsidRPr="00292F3D" w:rsidRDefault="00292F3D" w:rsidP="00292F3D">
      <w:r w:rsidRPr="00292F3D">
        <w:lastRenderedPageBreak/>
        <w:t>.section-heading {</w:t>
      </w:r>
    </w:p>
    <w:p w14:paraId="4B208E15" w14:textId="77777777" w:rsidR="00292F3D" w:rsidRPr="00292F3D" w:rsidRDefault="00292F3D" w:rsidP="00292F3D">
      <w:r w:rsidRPr="00292F3D">
        <w:t>  display: flex;</w:t>
      </w:r>
    </w:p>
    <w:p w14:paraId="3AF798C4" w14:textId="77777777" w:rsidR="00292F3D" w:rsidRPr="00292F3D" w:rsidRDefault="00292F3D" w:rsidP="00292F3D">
      <w:r w:rsidRPr="00292F3D">
        <w:t>  align-items: end;</w:t>
      </w:r>
    </w:p>
    <w:p w14:paraId="47AC6893" w14:textId="77777777" w:rsidR="00292F3D" w:rsidRPr="00292F3D" w:rsidRDefault="00292F3D" w:rsidP="00292F3D">
      <w:r w:rsidRPr="00292F3D">
        <w:t>  justify-content: space-between;</w:t>
      </w:r>
    </w:p>
    <w:p w14:paraId="3C34B348" w14:textId="77777777" w:rsidR="00292F3D" w:rsidRPr="00292F3D" w:rsidRDefault="00292F3D" w:rsidP="00292F3D">
      <w:r w:rsidRPr="00292F3D">
        <w:t>  margin-bottom: 32px;</w:t>
      </w:r>
    </w:p>
    <w:p w14:paraId="4CCEAFDD" w14:textId="77777777" w:rsidR="00292F3D" w:rsidRPr="00292F3D" w:rsidRDefault="00292F3D" w:rsidP="00292F3D">
      <w:r w:rsidRPr="00292F3D">
        <w:t>}</w:t>
      </w:r>
    </w:p>
    <w:p w14:paraId="303DA1E7" w14:textId="77777777" w:rsidR="00292F3D" w:rsidRPr="00292F3D" w:rsidRDefault="00292F3D" w:rsidP="00292F3D"/>
    <w:p w14:paraId="4778F4FB" w14:textId="77777777" w:rsidR="00292F3D" w:rsidRPr="00292F3D" w:rsidRDefault="00292F3D" w:rsidP="00292F3D">
      <w:r w:rsidRPr="00292F3D">
        <w:t>h2 {</w:t>
      </w:r>
    </w:p>
    <w:p w14:paraId="065B27C4" w14:textId="77777777" w:rsidR="00292F3D" w:rsidRPr="00292F3D" w:rsidRDefault="00292F3D" w:rsidP="00292F3D">
      <w:r w:rsidRPr="00292F3D">
        <w:t>  font-size: clamp(34px, 4vw, 46px);</w:t>
      </w:r>
    </w:p>
    <w:p w14:paraId="721130DD" w14:textId="77777777" w:rsidR="00292F3D" w:rsidRPr="00292F3D" w:rsidRDefault="00292F3D" w:rsidP="00292F3D">
      <w:r w:rsidRPr="00292F3D">
        <w:t>}</w:t>
      </w:r>
    </w:p>
    <w:p w14:paraId="188C8400" w14:textId="77777777" w:rsidR="00292F3D" w:rsidRPr="00292F3D" w:rsidRDefault="00292F3D" w:rsidP="00292F3D"/>
    <w:p w14:paraId="61B0B543" w14:textId="77777777" w:rsidR="00292F3D" w:rsidRPr="00292F3D" w:rsidRDefault="00292F3D" w:rsidP="00292F3D">
      <w:r w:rsidRPr="00292F3D">
        <w:t>.section-aside {</w:t>
      </w:r>
    </w:p>
    <w:p w14:paraId="5326AD32" w14:textId="77777777" w:rsidR="00292F3D" w:rsidRPr="00292F3D" w:rsidRDefault="00292F3D" w:rsidP="00292F3D">
      <w:r w:rsidRPr="00292F3D">
        <w:t>  margin: 0 0 4px;</w:t>
      </w:r>
    </w:p>
    <w:p w14:paraId="0DCF398C" w14:textId="77777777" w:rsidR="00292F3D" w:rsidRPr="00292F3D" w:rsidRDefault="00292F3D" w:rsidP="00292F3D">
      <w:r w:rsidRPr="00292F3D">
        <w:t>  color: var(--muted);</w:t>
      </w:r>
    </w:p>
    <w:p w14:paraId="61DF764A" w14:textId="77777777" w:rsidR="00292F3D" w:rsidRPr="00292F3D" w:rsidRDefault="00292F3D" w:rsidP="00292F3D">
      <w:r w:rsidRPr="00292F3D">
        <w:t>  font-size: 12px;</w:t>
      </w:r>
    </w:p>
    <w:p w14:paraId="54C9EB32" w14:textId="77777777" w:rsidR="00292F3D" w:rsidRPr="00292F3D" w:rsidRDefault="00292F3D" w:rsidP="00292F3D">
      <w:r w:rsidRPr="00292F3D">
        <w:t>  line-height: 1.8;</w:t>
      </w:r>
    </w:p>
    <w:p w14:paraId="6150AFBC" w14:textId="77777777" w:rsidR="00292F3D" w:rsidRPr="00292F3D" w:rsidRDefault="00292F3D" w:rsidP="00292F3D">
      <w:r w:rsidRPr="00292F3D">
        <w:t>}</w:t>
      </w:r>
    </w:p>
    <w:p w14:paraId="6F729F94" w14:textId="77777777" w:rsidR="00292F3D" w:rsidRPr="00292F3D" w:rsidRDefault="00292F3D" w:rsidP="00292F3D"/>
    <w:p w14:paraId="1B60DA44" w14:textId="77777777" w:rsidR="00292F3D" w:rsidRPr="00292F3D" w:rsidRDefault="00292F3D" w:rsidP="00292F3D">
      <w:r w:rsidRPr="00292F3D">
        <w:t>.product-grid {</w:t>
      </w:r>
    </w:p>
    <w:p w14:paraId="6DA232F3" w14:textId="77777777" w:rsidR="00292F3D" w:rsidRPr="00292F3D" w:rsidRDefault="00292F3D" w:rsidP="00292F3D">
      <w:r w:rsidRPr="00292F3D">
        <w:t>  display: grid;</w:t>
      </w:r>
    </w:p>
    <w:p w14:paraId="028982BA" w14:textId="77777777" w:rsidR="00292F3D" w:rsidRPr="00292F3D" w:rsidRDefault="00292F3D" w:rsidP="00292F3D">
      <w:r w:rsidRPr="00292F3D">
        <w:t>  grid-template-columns: repeat(3, minmax(0, 1fr));</w:t>
      </w:r>
    </w:p>
    <w:p w14:paraId="7068C327" w14:textId="77777777" w:rsidR="00292F3D" w:rsidRPr="00292F3D" w:rsidRDefault="00292F3D" w:rsidP="00292F3D">
      <w:r w:rsidRPr="00292F3D">
        <w:t>  gap: 19px;</w:t>
      </w:r>
    </w:p>
    <w:p w14:paraId="7E13A81A" w14:textId="77777777" w:rsidR="00292F3D" w:rsidRPr="00292F3D" w:rsidRDefault="00292F3D" w:rsidP="00292F3D">
      <w:r w:rsidRPr="00292F3D">
        <w:t>}</w:t>
      </w:r>
    </w:p>
    <w:p w14:paraId="5324E4CE" w14:textId="77777777" w:rsidR="00292F3D" w:rsidRPr="00292F3D" w:rsidRDefault="00292F3D" w:rsidP="00292F3D"/>
    <w:p w14:paraId="496A9A50" w14:textId="77777777" w:rsidR="00292F3D" w:rsidRPr="00292F3D" w:rsidRDefault="00292F3D" w:rsidP="00292F3D">
      <w:r w:rsidRPr="00292F3D">
        <w:t>.product-card {</w:t>
      </w:r>
    </w:p>
    <w:p w14:paraId="19AEC2FC" w14:textId="77777777" w:rsidR="00292F3D" w:rsidRPr="00292F3D" w:rsidRDefault="00292F3D" w:rsidP="00292F3D">
      <w:r w:rsidRPr="00292F3D">
        <w:t>  overflow: hidden;</w:t>
      </w:r>
    </w:p>
    <w:p w14:paraId="607B01CE" w14:textId="77777777" w:rsidR="00292F3D" w:rsidRPr="00292F3D" w:rsidRDefault="00292F3D" w:rsidP="00292F3D">
      <w:r w:rsidRPr="00292F3D">
        <w:t>  border: 1px solid var(--line);</w:t>
      </w:r>
    </w:p>
    <w:p w14:paraId="6A0127E1" w14:textId="77777777" w:rsidR="00292F3D" w:rsidRPr="00292F3D" w:rsidRDefault="00292F3D" w:rsidP="00292F3D">
      <w:r w:rsidRPr="00292F3D">
        <w:t>  border-radius: 5px;</w:t>
      </w:r>
    </w:p>
    <w:p w14:paraId="4963E018" w14:textId="77777777" w:rsidR="00292F3D" w:rsidRPr="00292F3D" w:rsidRDefault="00292F3D" w:rsidP="00292F3D">
      <w:r w:rsidRPr="00292F3D">
        <w:t>  background: var(--paper);</w:t>
      </w:r>
    </w:p>
    <w:p w14:paraId="1798CE24" w14:textId="77777777" w:rsidR="00292F3D" w:rsidRPr="00292F3D" w:rsidRDefault="00292F3D" w:rsidP="00292F3D">
      <w:r w:rsidRPr="00292F3D">
        <w:t>  transition: box-shadow 180ms ease, transform 180ms ease;</w:t>
      </w:r>
    </w:p>
    <w:p w14:paraId="5C28F140" w14:textId="77777777" w:rsidR="00292F3D" w:rsidRPr="00292F3D" w:rsidRDefault="00292F3D" w:rsidP="00292F3D">
      <w:r w:rsidRPr="00292F3D">
        <w:t>}</w:t>
      </w:r>
    </w:p>
    <w:p w14:paraId="29BC0A9B" w14:textId="77777777" w:rsidR="00292F3D" w:rsidRPr="00292F3D" w:rsidRDefault="00292F3D" w:rsidP="00292F3D"/>
    <w:p w14:paraId="2DEF946E" w14:textId="77777777" w:rsidR="00292F3D" w:rsidRPr="00292F3D" w:rsidRDefault="00292F3D" w:rsidP="00292F3D">
      <w:r w:rsidRPr="00292F3D">
        <w:t>.product-card:hover {</w:t>
      </w:r>
    </w:p>
    <w:p w14:paraId="5B1E1BAC" w14:textId="77777777" w:rsidR="00292F3D" w:rsidRPr="00292F3D" w:rsidRDefault="00292F3D" w:rsidP="00292F3D">
      <w:r w:rsidRPr="00292F3D">
        <w:t>  box-shadow: 0 10px 30px #43301a12;</w:t>
      </w:r>
    </w:p>
    <w:p w14:paraId="2D187BEA" w14:textId="77777777" w:rsidR="00292F3D" w:rsidRPr="00292F3D" w:rsidRDefault="00292F3D" w:rsidP="00292F3D">
      <w:r w:rsidRPr="00292F3D">
        <w:t>  transform: translateY(-3px);</w:t>
      </w:r>
    </w:p>
    <w:p w14:paraId="1F567F1A" w14:textId="77777777" w:rsidR="00292F3D" w:rsidRPr="00292F3D" w:rsidRDefault="00292F3D" w:rsidP="00292F3D">
      <w:r w:rsidRPr="00292F3D">
        <w:t>}</w:t>
      </w:r>
    </w:p>
    <w:p w14:paraId="5456B9AC" w14:textId="77777777" w:rsidR="00292F3D" w:rsidRPr="00292F3D" w:rsidRDefault="00292F3D" w:rsidP="00292F3D"/>
    <w:p w14:paraId="1E1DE24A" w14:textId="77777777" w:rsidR="00292F3D" w:rsidRPr="00292F3D" w:rsidRDefault="00292F3D" w:rsidP="00292F3D">
      <w:r w:rsidRPr="00292F3D">
        <w:t>.product-visual {</w:t>
      </w:r>
    </w:p>
    <w:p w14:paraId="7B7EEC73" w14:textId="77777777" w:rsidR="00292F3D" w:rsidRPr="00292F3D" w:rsidRDefault="00292F3D" w:rsidP="00292F3D">
      <w:r w:rsidRPr="00292F3D">
        <w:t>  position: relative;</w:t>
      </w:r>
    </w:p>
    <w:p w14:paraId="4F41E120" w14:textId="77777777" w:rsidR="00292F3D" w:rsidRPr="00292F3D" w:rsidRDefault="00292F3D" w:rsidP="00292F3D">
      <w:r w:rsidRPr="00292F3D">
        <w:t>  display: grid;</w:t>
      </w:r>
    </w:p>
    <w:p w14:paraId="2D667173" w14:textId="77777777" w:rsidR="00292F3D" w:rsidRPr="00292F3D" w:rsidRDefault="00292F3D" w:rsidP="00292F3D">
      <w:r w:rsidRPr="00292F3D">
        <w:t>  min-height: 167px;</w:t>
      </w:r>
    </w:p>
    <w:p w14:paraId="4E1B2709" w14:textId="77777777" w:rsidR="00292F3D" w:rsidRPr="00292F3D" w:rsidRDefault="00292F3D" w:rsidP="00292F3D">
      <w:r w:rsidRPr="00292F3D">
        <w:t>  place-items: center;</w:t>
      </w:r>
    </w:p>
    <w:p w14:paraId="02B57172" w14:textId="77777777" w:rsidR="00292F3D" w:rsidRPr="00292F3D" w:rsidRDefault="00292F3D" w:rsidP="00292F3D">
      <w:r w:rsidRPr="00292F3D">
        <w:t>  background: #f3e8d8;</w:t>
      </w:r>
    </w:p>
    <w:p w14:paraId="05CDC87B" w14:textId="77777777" w:rsidR="00292F3D" w:rsidRPr="00292F3D" w:rsidRDefault="00292F3D" w:rsidP="00292F3D">
      <w:r w:rsidRPr="00292F3D">
        <w:t>  font-size: 76px;</w:t>
      </w:r>
    </w:p>
    <w:p w14:paraId="4290D4A7" w14:textId="77777777" w:rsidR="00292F3D" w:rsidRPr="00292F3D" w:rsidRDefault="00292F3D" w:rsidP="00292F3D">
      <w:r w:rsidRPr="00292F3D">
        <w:t>}</w:t>
      </w:r>
    </w:p>
    <w:p w14:paraId="493ADD74" w14:textId="77777777" w:rsidR="00292F3D" w:rsidRPr="00292F3D" w:rsidRDefault="00292F3D" w:rsidP="00292F3D"/>
    <w:p w14:paraId="724E910A" w14:textId="77777777" w:rsidR="00292F3D" w:rsidRPr="00292F3D" w:rsidRDefault="00292F3D" w:rsidP="00292F3D">
      <w:r w:rsidRPr="00292F3D">
        <w:lastRenderedPageBreak/>
        <w:t>.product-card:nth-child(3n + 2) .product-visual {</w:t>
      </w:r>
    </w:p>
    <w:p w14:paraId="4B1F2E09" w14:textId="77777777" w:rsidR="00292F3D" w:rsidRPr="00292F3D" w:rsidRDefault="00292F3D" w:rsidP="00292F3D">
      <w:r w:rsidRPr="00292F3D">
        <w:t>  background: #f2e2df;</w:t>
      </w:r>
    </w:p>
    <w:p w14:paraId="0635DD6C" w14:textId="77777777" w:rsidR="00292F3D" w:rsidRPr="00292F3D" w:rsidRDefault="00292F3D" w:rsidP="00292F3D">
      <w:r w:rsidRPr="00292F3D">
        <w:t>}</w:t>
      </w:r>
    </w:p>
    <w:p w14:paraId="5B7C3D04" w14:textId="77777777" w:rsidR="00292F3D" w:rsidRPr="00292F3D" w:rsidRDefault="00292F3D" w:rsidP="00292F3D"/>
    <w:p w14:paraId="483DB8EA" w14:textId="77777777" w:rsidR="00292F3D" w:rsidRPr="00292F3D" w:rsidRDefault="00292F3D" w:rsidP="00292F3D">
      <w:r w:rsidRPr="00292F3D">
        <w:t>.product-card:nth-child(3n) .product-visual {</w:t>
      </w:r>
    </w:p>
    <w:p w14:paraId="02EBC985" w14:textId="77777777" w:rsidR="00292F3D" w:rsidRPr="00292F3D" w:rsidRDefault="00292F3D" w:rsidP="00292F3D">
      <w:r w:rsidRPr="00292F3D">
        <w:t>  background: #e9eadb;</w:t>
      </w:r>
    </w:p>
    <w:p w14:paraId="2A9EA4FF" w14:textId="77777777" w:rsidR="00292F3D" w:rsidRPr="00292F3D" w:rsidRDefault="00292F3D" w:rsidP="00292F3D">
      <w:r w:rsidRPr="00292F3D">
        <w:t>}</w:t>
      </w:r>
    </w:p>
    <w:p w14:paraId="232C8E87" w14:textId="77777777" w:rsidR="00292F3D" w:rsidRPr="00292F3D" w:rsidRDefault="00292F3D" w:rsidP="00292F3D"/>
    <w:p w14:paraId="7F648AE2" w14:textId="77777777" w:rsidR="00292F3D" w:rsidRPr="00292F3D" w:rsidRDefault="00292F3D" w:rsidP="00292F3D">
      <w:r w:rsidRPr="00292F3D">
        <w:t>.product-badge {</w:t>
      </w:r>
    </w:p>
    <w:p w14:paraId="4F3108FF" w14:textId="77777777" w:rsidR="00292F3D" w:rsidRPr="00292F3D" w:rsidRDefault="00292F3D" w:rsidP="00292F3D">
      <w:r w:rsidRPr="00292F3D">
        <w:t>  position: absolute;</w:t>
      </w:r>
    </w:p>
    <w:p w14:paraId="2732F315" w14:textId="77777777" w:rsidR="00292F3D" w:rsidRPr="00292F3D" w:rsidRDefault="00292F3D" w:rsidP="00292F3D">
      <w:r w:rsidRPr="00292F3D">
        <w:t>  top: 13px;</w:t>
      </w:r>
    </w:p>
    <w:p w14:paraId="68A43B4D" w14:textId="77777777" w:rsidR="00292F3D" w:rsidRPr="00292F3D" w:rsidRDefault="00292F3D" w:rsidP="00292F3D">
      <w:r w:rsidRPr="00292F3D">
        <w:t>  left: 13px;</w:t>
      </w:r>
    </w:p>
    <w:p w14:paraId="7F83EE88" w14:textId="77777777" w:rsidR="00292F3D" w:rsidRPr="00292F3D" w:rsidRDefault="00292F3D" w:rsidP="00292F3D">
      <w:r w:rsidRPr="00292F3D">
        <w:t>  padding: 5px 9px;</w:t>
      </w:r>
    </w:p>
    <w:p w14:paraId="0362D763" w14:textId="77777777" w:rsidR="00292F3D" w:rsidRPr="00292F3D" w:rsidRDefault="00292F3D" w:rsidP="00292F3D">
      <w:r w:rsidRPr="00292F3D">
        <w:t>  border-radius: 999px;</w:t>
      </w:r>
    </w:p>
    <w:p w14:paraId="01EDADBC" w14:textId="77777777" w:rsidR="00292F3D" w:rsidRPr="00292F3D" w:rsidRDefault="00292F3D" w:rsidP="00292F3D">
      <w:r w:rsidRPr="00292F3D">
        <w:t>  background: #fffdf9d9;</w:t>
      </w:r>
    </w:p>
    <w:p w14:paraId="162EC4B0" w14:textId="77777777" w:rsidR="00292F3D" w:rsidRPr="00292F3D" w:rsidRDefault="00292F3D" w:rsidP="00292F3D">
      <w:r w:rsidRPr="00292F3D">
        <w:t>  color: #70513f;</w:t>
      </w:r>
    </w:p>
    <w:p w14:paraId="1B3C610B" w14:textId="77777777" w:rsidR="00292F3D" w:rsidRPr="00292F3D" w:rsidRDefault="00292F3D" w:rsidP="00292F3D">
      <w:r w:rsidRPr="00292F3D">
        <w:t>  font-size: 9px;</w:t>
      </w:r>
    </w:p>
    <w:p w14:paraId="7663A9F3" w14:textId="77777777" w:rsidR="00292F3D" w:rsidRPr="00292F3D" w:rsidRDefault="00292F3D" w:rsidP="00292F3D">
      <w:r w:rsidRPr="00292F3D">
        <w:t>  font-weight: 700;</w:t>
      </w:r>
    </w:p>
    <w:p w14:paraId="687BD001" w14:textId="77777777" w:rsidR="00292F3D" w:rsidRPr="00292F3D" w:rsidRDefault="00292F3D" w:rsidP="00292F3D">
      <w:r w:rsidRPr="00292F3D">
        <w:t>  letter-spacing: 0.04em;</w:t>
      </w:r>
    </w:p>
    <w:p w14:paraId="70E79299" w14:textId="77777777" w:rsidR="00292F3D" w:rsidRPr="00292F3D" w:rsidRDefault="00292F3D" w:rsidP="00292F3D">
      <w:r w:rsidRPr="00292F3D">
        <w:t>}</w:t>
      </w:r>
    </w:p>
    <w:p w14:paraId="7EEFE86C" w14:textId="77777777" w:rsidR="00292F3D" w:rsidRPr="00292F3D" w:rsidRDefault="00292F3D" w:rsidP="00292F3D"/>
    <w:p w14:paraId="54B4665A" w14:textId="77777777" w:rsidR="00292F3D" w:rsidRPr="00292F3D" w:rsidRDefault="00292F3D" w:rsidP="00292F3D">
      <w:r w:rsidRPr="00292F3D">
        <w:t>.product-info {</w:t>
      </w:r>
    </w:p>
    <w:p w14:paraId="27C772EC" w14:textId="77777777" w:rsidR="00292F3D" w:rsidRPr="00292F3D" w:rsidRDefault="00292F3D" w:rsidP="00292F3D">
      <w:r w:rsidRPr="00292F3D">
        <w:t>  padding: 15px 17px 17px;</w:t>
      </w:r>
    </w:p>
    <w:p w14:paraId="2990949D" w14:textId="77777777" w:rsidR="00292F3D" w:rsidRPr="00292F3D" w:rsidRDefault="00292F3D" w:rsidP="00292F3D">
      <w:r w:rsidRPr="00292F3D">
        <w:t>}</w:t>
      </w:r>
    </w:p>
    <w:p w14:paraId="2AA20C73" w14:textId="77777777" w:rsidR="00292F3D" w:rsidRPr="00292F3D" w:rsidRDefault="00292F3D" w:rsidP="00292F3D"/>
    <w:p w14:paraId="25C46136" w14:textId="77777777" w:rsidR="00292F3D" w:rsidRPr="00292F3D" w:rsidRDefault="00292F3D" w:rsidP="00292F3D">
      <w:r w:rsidRPr="00292F3D">
        <w:t>.product-meta {</w:t>
      </w:r>
    </w:p>
    <w:p w14:paraId="79D20864" w14:textId="77777777" w:rsidR="00292F3D" w:rsidRPr="00292F3D" w:rsidRDefault="00292F3D" w:rsidP="00292F3D">
      <w:r w:rsidRPr="00292F3D">
        <w:t>  display: flex;</w:t>
      </w:r>
    </w:p>
    <w:p w14:paraId="0998D1E0" w14:textId="77777777" w:rsidR="00292F3D" w:rsidRPr="00292F3D" w:rsidRDefault="00292F3D" w:rsidP="00292F3D">
      <w:r w:rsidRPr="00292F3D">
        <w:t>  align-items: center;</w:t>
      </w:r>
    </w:p>
    <w:p w14:paraId="46B8476E" w14:textId="77777777" w:rsidR="00292F3D" w:rsidRPr="00292F3D" w:rsidRDefault="00292F3D" w:rsidP="00292F3D">
      <w:r w:rsidRPr="00292F3D">
        <w:t>  justify-content: space-between;</w:t>
      </w:r>
    </w:p>
    <w:p w14:paraId="269924A0" w14:textId="77777777" w:rsidR="00292F3D" w:rsidRPr="00292F3D" w:rsidRDefault="00292F3D" w:rsidP="00292F3D">
      <w:r w:rsidRPr="00292F3D">
        <w:t>  gap: 10px;</w:t>
      </w:r>
    </w:p>
    <w:p w14:paraId="5C1EC38C" w14:textId="77777777" w:rsidR="00292F3D" w:rsidRPr="00292F3D" w:rsidRDefault="00292F3D" w:rsidP="00292F3D">
      <w:r w:rsidRPr="00292F3D">
        <w:t>}</w:t>
      </w:r>
    </w:p>
    <w:p w14:paraId="2340BF42" w14:textId="77777777" w:rsidR="00292F3D" w:rsidRPr="00292F3D" w:rsidRDefault="00292F3D" w:rsidP="00292F3D"/>
    <w:p w14:paraId="05F601F3" w14:textId="77777777" w:rsidR="00292F3D" w:rsidRPr="00292F3D" w:rsidRDefault="00292F3D" w:rsidP="00292F3D">
      <w:r w:rsidRPr="00292F3D">
        <w:t>.product-meta h3 {</w:t>
      </w:r>
    </w:p>
    <w:p w14:paraId="49B578E1" w14:textId="77777777" w:rsidR="00292F3D" w:rsidRPr="00292F3D" w:rsidRDefault="00292F3D" w:rsidP="00292F3D">
      <w:r w:rsidRPr="00292F3D">
        <w:t>  margin: 0;</w:t>
      </w:r>
    </w:p>
    <w:p w14:paraId="51EB3304" w14:textId="77777777" w:rsidR="00292F3D" w:rsidRPr="00292F3D" w:rsidRDefault="00292F3D" w:rsidP="00292F3D">
      <w:r w:rsidRPr="00292F3D">
        <w:t>  font-family: var(--serif);</w:t>
      </w:r>
    </w:p>
    <w:p w14:paraId="47111424" w14:textId="77777777" w:rsidR="00292F3D" w:rsidRPr="00292F3D" w:rsidRDefault="00292F3D" w:rsidP="00292F3D">
      <w:r w:rsidRPr="00292F3D">
        <w:t>  font-size: 17px;</w:t>
      </w:r>
    </w:p>
    <w:p w14:paraId="753E944C" w14:textId="77777777" w:rsidR="00292F3D" w:rsidRPr="00292F3D" w:rsidRDefault="00292F3D" w:rsidP="00292F3D">
      <w:r w:rsidRPr="00292F3D">
        <w:t>  font-weight: 600;</w:t>
      </w:r>
    </w:p>
    <w:p w14:paraId="7CCC2509" w14:textId="77777777" w:rsidR="00292F3D" w:rsidRPr="00292F3D" w:rsidRDefault="00292F3D" w:rsidP="00292F3D">
      <w:r w:rsidRPr="00292F3D">
        <w:t>}</w:t>
      </w:r>
    </w:p>
    <w:p w14:paraId="3EB5CD2B" w14:textId="77777777" w:rsidR="00292F3D" w:rsidRPr="00292F3D" w:rsidRDefault="00292F3D" w:rsidP="00292F3D"/>
    <w:p w14:paraId="5F8CD10C" w14:textId="77777777" w:rsidR="00292F3D" w:rsidRPr="00292F3D" w:rsidRDefault="00292F3D" w:rsidP="00292F3D">
      <w:r w:rsidRPr="00292F3D">
        <w:t>.product-price {</w:t>
      </w:r>
    </w:p>
    <w:p w14:paraId="383C9ED0" w14:textId="77777777" w:rsidR="00292F3D" w:rsidRPr="00292F3D" w:rsidRDefault="00292F3D" w:rsidP="00292F3D">
      <w:r w:rsidRPr="00292F3D">
        <w:t>  color: var(--terracotta);</w:t>
      </w:r>
    </w:p>
    <w:p w14:paraId="08A56928" w14:textId="77777777" w:rsidR="00292F3D" w:rsidRPr="00292F3D" w:rsidRDefault="00292F3D" w:rsidP="00292F3D">
      <w:r w:rsidRPr="00292F3D">
        <w:t>  font-size: 13px;</w:t>
      </w:r>
    </w:p>
    <w:p w14:paraId="4CBFE3F8" w14:textId="77777777" w:rsidR="00292F3D" w:rsidRPr="00292F3D" w:rsidRDefault="00292F3D" w:rsidP="00292F3D">
      <w:r w:rsidRPr="00292F3D">
        <w:t>  font-weight: 700;</w:t>
      </w:r>
    </w:p>
    <w:p w14:paraId="78998306" w14:textId="77777777" w:rsidR="00292F3D" w:rsidRPr="00292F3D" w:rsidRDefault="00292F3D" w:rsidP="00292F3D">
      <w:r w:rsidRPr="00292F3D">
        <w:t>}</w:t>
      </w:r>
    </w:p>
    <w:p w14:paraId="34446688" w14:textId="77777777" w:rsidR="00292F3D" w:rsidRPr="00292F3D" w:rsidRDefault="00292F3D" w:rsidP="00292F3D"/>
    <w:p w14:paraId="3F1E31DE" w14:textId="77777777" w:rsidR="00292F3D" w:rsidRPr="00292F3D" w:rsidRDefault="00292F3D" w:rsidP="00292F3D">
      <w:r w:rsidRPr="00292F3D">
        <w:t>.product-info p {</w:t>
      </w:r>
    </w:p>
    <w:p w14:paraId="046BEFEA" w14:textId="77777777" w:rsidR="00292F3D" w:rsidRPr="00292F3D" w:rsidRDefault="00292F3D" w:rsidP="00292F3D">
      <w:r w:rsidRPr="00292F3D">
        <w:lastRenderedPageBreak/>
        <w:t>  margin: 8px 0 0;</w:t>
      </w:r>
    </w:p>
    <w:p w14:paraId="3BDF8474" w14:textId="77777777" w:rsidR="00292F3D" w:rsidRPr="00292F3D" w:rsidRDefault="00292F3D" w:rsidP="00292F3D">
      <w:r w:rsidRPr="00292F3D">
        <w:t>  color: var(--muted);</w:t>
      </w:r>
    </w:p>
    <w:p w14:paraId="08E92292" w14:textId="77777777" w:rsidR="00292F3D" w:rsidRPr="00292F3D" w:rsidRDefault="00292F3D" w:rsidP="00292F3D">
      <w:r w:rsidRPr="00292F3D">
        <w:t>  font-size: 11px;</w:t>
      </w:r>
    </w:p>
    <w:p w14:paraId="72DFF901" w14:textId="77777777" w:rsidR="00292F3D" w:rsidRPr="00292F3D" w:rsidRDefault="00292F3D" w:rsidP="00292F3D">
      <w:r w:rsidRPr="00292F3D">
        <w:t>}</w:t>
      </w:r>
    </w:p>
    <w:p w14:paraId="15607D86" w14:textId="77777777" w:rsidR="00292F3D" w:rsidRPr="00292F3D" w:rsidRDefault="00292F3D" w:rsidP="00292F3D"/>
    <w:p w14:paraId="31BC2F5C" w14:textId="77777777" w:rsidR="00292F3D" w:rsidRPr="00292F3D" w:rsidRDefault="00292F3D" w:rsidP="00292F3D">
      <w:r w:rsidRPr="00292F3D">
        <w:t>.loading-message,</w:t>
      </w:r>
    </w:p>
    <w:p w14:paraId="1B71A04F" w14:textId="77777777" w:rsidR="00292F3D" w:rsidRPr="00292F3D" w:rsidRDefault="00292F3D" w:rsidP="00292F3D">
      <w:r w:rsidRPr="00292F3D">
        <w:t>.error-message {</w:t>
      </w:r>
    </w:p>
    <w:p w14:paraId="711FBFE7" w14:textId="77777777" w:rsidR="00292F3D" w:rsidRPr="00292F3D" w:rsidRDefault="00292F3D" w:rsidP="00292F3D">
      <w:r w:rsidRPr="00292F3D">
        <w:t>  grid-column: 1 / -1;</w:t>
      </w:r>
    </w:p>
    <w:p w14:paraId="6A11EC83" w14:textId="77777777" w:rsidR="00292F3D" w:rsidRPr="00292F3D" w:rsidRDefault="00292F3D" w:rsidP="00292F3D">
      <w:r w:rsidRPr="00292F3D">
        <w:t>  color: var(--muted);</w:t>
      </w:r>
    </w:p>
    <w:p w14:paraId="4CAB577F" w14:textId="77777777" w:rsidR="00292F3D" w:rsidRPr="00292F3D" w:rsidRDefault="00292F3D" w:rsidP="00292F3D">
      <w:r w:rsidRPr="00292F3D">
        <w:t>}</w:t>
      </w:r>
    </w:p>
    <w:p w14:paraId="64489148" w14:textId="77777777" w:rsidR="00292F3D" w:rsidRPr="00292F3D" w:rsidRDefault="00292F3D" w:rsidP="00292F3D"/>
    <w:p w14:paraId="4EFA5172" w14:textId="77777777" w:rsidR="00292F3D" w:rsidRPr="00292F3D" w:rsidRDefault="00292F3D" w:rsidP="00292F3D">
      <w:r w:rsidRPr="00292F3D">
        <w:t>.error-message {</w:t>
      </w:r>
    </w:p>
    <w:p w14:paraId="74135788" w14:textId="77777777" w:rsidR="00292F3D" w:rsidRPr="00292F3D" w:rsidRDefault="00292F3D" w:rsidP="00292F3D">
      <w:r w:rsidRPr="00292F3D">
        <w:t>  color: #9c392e;</w:t>
      </w:r>
    </w:p>
    <w:p w14:paraId="2511E36F" w14:textId="77777777" w:rsidR="00292F3D" w:rsidRPr="00292F3D" w:rsidRDefault="00292F3D" w:rsidP="00292F3D">
      <w:r w:rsidRPr="00292F3D">
        <w:t>}</w:t>
      </w:r>
    </w:p>
    <w:p w14:paraId="3A4EE9DF" w14:textId="77777777" w:rsidR="00292F3D" w:rsidRPr="00292F3D" w:rsidRDefault="00292F3D" w:rsidP="00292F3D"/>
    <w:p w14:paraId="006EF3F8" w14:textId="77777777" w:rsidR="00292F3D" w:rsidRPr="00292F3D" w:rsidRDefault="00292F3D" w:rsidP="00292F3D">
      <w:r w:rsidRPr="00292F3D">
        <w:t>.story-section {</w:t>
      </w:r>
    </w:p>
    <w:p w14:paraId="3B923069" w14:textId="77777777" w:rsidR="00292F3D" w:rsidRPr="00292F3D" w:rsidRDefault="00292F3D" w:rsidP="00292F3D">
      <w:r w:rsidRPr="00292F3D">
        <w:t>  display: grid;</w:t>
      </w:r>
    </w:p>
    <w:p w14:paraId="7257F247" w14:textId="77777777" w:rsidR="00292F3D" w:rsidRPr="00292F3D" w:rsidRDefault="00292F3D" w:rsidP="00292F3D">
      <w:r w:rsidRPr="00292F3D">
        <w:t>  min-height: 385px;</w:t>
      </w:r>
    </w:p>
    <w:p w14:paraId="32F673B2" w14:textId="77777777" w:rsidR="00292F3D" w:rsidRPr="00292F3D" w:rsidRDefault="00292F3D" w:rsidP="00292F3D">
      <w:r w:rsidRPr="00292F3D">
        <w:t>  grid-template-columns: 1fr 1fr;</w:t>
      </w:r>
    </w:p>
    <w:p w14:paraId="33C14EB4" w14:textId="77777777" w:rsidR="00292F3D" w:rsidRPr="00292F3D" w:rsidRDefault="00292F3D" w:rsidP="00292F3D">
      <w:r w:rsidRPr="00292F3D">
        <w:t>  background: #f1e7d8;</w:t>
      </w:r>
    </w:p>
    <w:p w14:paraId="19F51D78" w14:textId="77777777" w:rsidR="00292F3D" w:rsidRPr="00292F3D" w:rsidRDefault="00292F3D" w:rsidP="00292F3D">
      <w:r w:rsidRPr="00292F3D">
        <w:t>}</w:t>
      </w:r>
    </w:p>
    <w:p w14:paraId="6B784268" w14:textId="77777777" w:rsidR="00292F3D" w:rsidRPr="00292F3D" w:rsidRDefault="00292F3D" w:rsidP="00292F3D"/>
    <w:p w14:paraId="7F988A5C" w14:textId="77777777" w:rsidR="00292F3D" w:rsidRPr="00292F3D" w:rsidRDefault="00292F3D" w:rsidP="00292F3D">
      <w:r w:rsidRPr="00292F3D">
        <w:t>.story-art {</w:t>
      </w:r>
    </w:p>
    <w:p w14:paraId="1A00F1EC" w14:textId="77777777" w:rsidR="00292F3D" w:rsidRPr="00292F3D" w:rsidRDefault="00292F3D" w:rsidP="00292F3D">
      <w:r w:rsidRPr="00292F3D">
        <w:t>  position: relative;</w:t>
      </w:r>
    </w:p>
    <w:p w14:paraId="314DA002" w14:textId="77777777" w:rsidR="00292F3D" w:rsidRPr="00292F3D" w:rsidRDefault="00292F3D" w:rsidP="00292F3D">
      <w:r w:rsidRPr="00292F3D">
        <w:t>  display: grid;</w:t>
      </w:r>
    </w:p>
    <w:p w14:paraId="0A004C30" w14:textId="77777777" w:rsidR="00292F3D" w:rsidRPr="00292F3D" w:rsidRDefault="00292F3D" w:rsidP="00292F3D">
      <w:r w:rsidRPr="00292F3D">
        <w:t>  min-height: 360px;</w:t>
      </w:r>
    </w:p>
    <w:p w14:paraId="487790A6" w14:textId="77777777" w:rsidR="00292F3D" w:rsidRPr="00292F3D" w:rsidRDefault="00292F3D" w:rsidP="00292F3D">
      <w:r w:rsidRPr="00292F3D">
        <w:t>  overflow: hidden;</w:t>
      </w:r>
    </w:p>
    <w:p w14:paraId="2DF50786" w14:textId="77777777" w:rsidR="00292F3D" w:rsidRPr="00292F3D" w:rsidRDefault="00292F3D" w:rsidP="00292F3D">
      <w:r w:rsidRPr="00292F3D">
        <w:t>  place-items: center;</w:t>
      </w:r>
    </w:p>
    <w:p w14:paraId="2C2E63A4" w14:textId="77777777" w:rsidR="00292F3D" w:rsidRPr="00292F3D" w:rsidRDefault="00292F3D" w:rsidP="00292F3D">
      <w:r w:rsidRPr="00292F3D">
        <w:t>  background: #e6d0b9;</w:t>
      </w:r>
    </w:p>
    <w:p w14:paraId="0AB15AC1" w14:textId="77777777" w:rsidR="00292F3D" w:rsidRPr="00292F3D" w:rsidRDefault="00292F3D" w:rsidP="00292F3D">
      <w:r w:rsidRPr="00292F3D">
        <w:t>}</w:t>
      </w:r>
    </w:p>
    <w:p w14:paraId="50F35F3A" w14:textId="77777777" w:rsidR="00292F3D" w:rsidRPr="00292F3D" w:rsidRDefault="00292F3D" w:rsidP="00292F3D"/>
    <w:p w14:paraId="239907FE" w14:textId="77777777" w:rsidR="00292F3D" w:rsidRPr="00292F3D" w:rsidRDefault="00292F3D" w:rsidP="00292F3D">
      <w:r w:rsidRPr="00292F3D">
        <w:t>.story-sun {</w:t>
      </w:r>
    </w:p>
    <w:p w14:paraId="40D45F89" w14:textId="77777777" w:rsidR="00292F3D" w:rsidRPr="00292F3D" w:rsidRDefault="00292F3D" w:rsidP="00292F3D">
      <w:r w:rsidRPr="00292F3D">
        <w:t>  position: absolute;</w:t>
      </w:r>
    </w:p>
    <w:p w14:paraId="2E61D074" w14:textId="77777777" w:rsidR="00292F3D" w:rsidRPr="00292F3D" w:rsidRDefault="00292F3D" w:rsidP="00292F3D">
      <w:r w:rsidRPr="00292F3D">
        <w:t>  top: 50%;</w:t>
      </w:r>
    </w:p>
    <w:p w14:paraId="7986C921" w14:textId="77777777" w:rsidR="00292F3D" w:rsidRPr="00292F3D" w:rsidRDefault="00292F3D" w:rsidP="00292F3D">
      <w:r w:rsidRPr="00292F3D">
        <w:t>  left: 50%;</w:t>
      </w:r>
    </w:p>
    <w:p w14:paraId="42DEF2C5" w14:textId="77777777" w:rsidR="00292F3D" w:rsidRPr="00292F3D" w:rsidRDefault="00292F3D" w:rsidP="00292F3D">
      <w:r w:rsidRPr="00292F3D">
        <w:t>  width: 240px;</w:t>
      </w:r>
    </w:p>
    <w:p w14:paraId="7E144C19" w14:textId="77777777" w:rsidR="00292F3D" w:rsidRPr="00292F3D" w:rsidRDefault="00292F3D" w:rsidP="00292F3D">
      <w:r w:rsidRPr="00292F3D">
        <w:t>  height: 240px;</w:t>
      </w:r>
    </w:p>
    <w:p w14:paraId="6BB867CC" w14:textId="77777777" w:rsidR="00292F3D" w:rsidRPr="00292F3D" w:rsidRDefault="00292F3D" w:rsidP="00292F3D">
      <w:r w:rsidRPr="00292F3D">
        <w:t>  border-radius: 50%;</w:t>
      </w:r>
    </w:p>
    <w:p w14:paraId="1C72DBBF" w14:textId="77777777" w:rsidR="00292F3D" w:rsidRPr="00292F3D" w:rsidRDefault="00292F3D" w:rsidP="00292F3D">
      <w:r w:rsidRPr="00292F3D">
        <w:t>  background: #f5e6cd;</w:t>
      </w:r>
    </w:p>
    <w:p w14:paraId="7D64F1BE" w14:textId="77777777" w:rsidR="00292F3D" w:rsidRPr="00292F3D" w:rsidRDefault="00292F3D" w:rsidP="00292F3D">
      <w:r w:rsidRPr="00292F3D">
        <w:t>  transform: translate(-50%, -50%);</w:t>
      </w:r>
    </w:p>
    <w:p w14:paraId="249B118B" w14:textId="77777777" w:rsidR="00292F3D" w:rsidRPr="00292F3D" w:rsidRDefault="00292F3D" w:rsidP="00292F3D">
      <w:r w:rsidRPr="00292F3D">
        <w:t>}</w:t>
      </w:r>
    </w:p>
    <w:p w14:paraId="6BFCBD5D" w14:textId="77777777" w:rsidR="00292F3D" w:rsidRPr="00292F3D" w:rsidRDefault="00292F3D" w:rsidP="00292F3D"/>
    <w:p w14:paraId="59F977A5" w14:textId="77777777" w:rsidR="00292F3D" w:rsidRPr="00292F3D" w:rsidRDefault="00292F3D" w:rsidP="00292F3D">
      <w:r w:rsidRPr="00292F3D">
        <w:t>.story-cup {</w:t>
      </w:r>
    </w:p>
    <w:p w14:paraId="526FCD48" w14:textId="77777777" w:rsidR="00292F3D" w:rsidRPr="00292F3D" w:rsidRDefault="00292F3D" w:rsidP="00292F3D">
      <w:r w:rsidRPr="00292F3D">
        <w:t>  position: relative;</w:t>
      </w:r>
    </w:p>
    <w:p w14:paraId="262322EB" w14:textId="77777777" w:rsidR="00292F3D" w:rsidRPr="00292F3D" w:rsidRDefault="00292F3D" w:rsidP="00292F3D">
      <w:r w:rsidRPr="00292F3D">
        <w:t>  z-index: 1;</w:t>
      </w:r>
    </w:p>
    <w:p w14:paraId="2CFF4A18" w14:textId="77777777" w:rsidR="00292F3D" w:rsidRPr="00292F3D" w:rsidRDefault="00292F3D" w:rsidP="00292F3D">
      <w:r w:rsidRPr="00292F3D">
        <w:t>  font-size: 145px;</w:t>
      </w:r>
    </w:p>
    <w:p w14:paraId="58CA4173" w14:textId="77777777" w:rsidR="00292F3D" w:rsidRPr="00292F3D" w:rsidRDefault="00292F3D" w:rsidP="00292F3D">
      <w:r w:rsidRPr="00292F3D">
        <w:lastRenderedPageBreak/>
        <w:t>  filter: drop-shadow(0 20px 10px #65442b29);</w:t>
      </w:r>
    </w:p>
    <w:p w14:paraId="623DC499" w14:textId="77777777" w:rsidR="00292F3D" w:rsidRPr="00292F3D" w:rsidRDefault="00292F3D" w:rsidP="00292F3D">
      <w:r w:rsidRPr="00292F3D">
        <w:t>}</w:t>
      </w:r>
    </w:p>
    <w:p w14:paraId="76AC0A07" w14:textId="77777777" w:rsidR="00292F3D" w:rsidRPr="00292F3D" w:rsidRDefault="00292F3D" w:rsidP="00292F3D"/>
    <w:p w14:paraId="4109B6B0" w14:textId="77777777" w:rsidR="00292F3D" w:rsidRPr="00292F3D" w:rsidRDefault="00292F3D" w:rsidP="00292F3D">
      <w:r w:rsidRPr="00292F3D">
        <w:t>.story-flower {</w:t>
      </w:r>
    </w:p>
    <w:p w14:paraId="2CB2596D" w14:textId="77777777" w:rsidR="00292F3D" w:rsidRPr="00292F3D" w:rsidRDefault="00292F3D" w:rsidP="00292F3D">
      <w:r w:rsidRPr="00292F3D">
        <w:t>  position: absolute;</w:t>
      </w:r>
    </w:p>
    <w:p w14:paraId="511D7C1E" w14:textId="77777777" w:rsidR="00292F3D" w:rsidRPr="00292F3D" w:rsidRDefault="00292F3D" w:rsidP="00292F3D">
      <w:r w:rsidRPr="00292F3D">
        <w:t>  right: 17%;</w:t>
      </w:r>
    </w:p>
    <w:p w14:paraId="732F7CB6" w14:textId="77777777" w:rsidR="00292F3D" w:rsidRPr="00292F3D" w:rsidRDefault="00292F3D" w:rsidP="00292F3D">
      <w:r w:rsidRPr="00292F3D">
        <w:t>  bottom: 15%;</w:t>
      </w:r>
    </w:p>
    <w:p w14:paraId="7FD04EF2" w14:textId="77777777" w:rsidR="00292F3D" w:rsidRPr="00292F3D" w:rsidRDefault="00292F3D" w:rsidP="00292F3D">
      <w:r w:rsidRPr="00292F3D">
        <w:t>  color: #a85740;</w:t>
      </w:r>
    </w:p>
    <w:p w14:paraId="75718B6D" w14:textId="77777777" w:rsidR="00292F3D" w:rsidRPr="00292F3D" w:rsidRDefault="00292F3D" w:rsidP="00292F3D">
      <w:r w:rsidRPr="00292F3D">
        <w:t>  font-size: 70px;</w:t>
      </w:r>
    </w:p>
    <w:p w14:paraId="1FFEDBFF" w14:textId="77777777" w:rsidR="00292F3D" w:rsidRPr="00292F3D" w:rsidRDefault="00292F3D" w:rsidP="00292F3D">
      <w:r w:rsidRPr="00292F3D">
        <w:t>  transform: rotate(12deg);</w:t>
      </w:r>
    </w:p>
    <w:p w14:paraId="0F4A81CF" w14:textId="77777777" w:rsidR="00292F3D" w:rsidRPr="00292F3D" w:rsidRDefault="00292F3D" w:rsidP="00292F3D">
      <w:r w:rsidRPr="00292F3D">
        <w:t>}</w:t>
      </w:r>
    </w:p>
    <w:p w14:paraId="38629035" w14:textId="77777777" w:rsidR="00292F3D" w:rsidRPr="00292F3D" w:rsidRDefault="00292F3D" w:rsidP="00292F3D"/>
    <w:p w14:paraId="384308F6" w14:textId="77777777" w:rsidR="00292F3D" w:rsidRPr="00292F3D" w:rsidRDefault="00292F3D" w:rsidP="00292F3D">
      <w:r w:rsidRPr="00292F3D">
        <w:t>.story-copy {</w:t>
      </w:r>
    </w:p>
    <w:p w14:paraId="7EBB98AF" w14:textId="77777777" w:rsidR="00292F3D" w:rsidRPr="00292F3D" w:rsidRDefault="00292F3D" w:rsidP="00292F3D">
      <w:r w:rsidRPr="00292F3D">
        <w:t>  align-self: center;</w:t>
      </w:r>
    </w:p>
    <w:p w14:paraId="7DDD712C" w14:textId="77777777" w:rsidR="00292F3D" w:rsidRPr="00292F3D" w:rsidRDefault="00292F3D" w:rsidP="00292F3D">
      <w:r w:rsidRPr="00292F3D">
        <w:t>  max-width: 560px;</w:t>
      </w:r>
    </w:p>
    <w:p w14:paraId="334BB213" w14:textId="77777777" w:rsidR="00292F3D" w:rsidRPr="00292F3D" w:rsidRDefault="00292F3D" w:rsidP="00292F3D">
      <w:r w:rsidRPr="00292F3D">
        <w:t>  padding: 55px clamp(35px, 8vw, 120px);</w:t>
      </w:r>
    </w:p>
    <w:p w14:paraId="79FB5DF0" w14:textId="77777777" w:rsidR="00292F3D" w:rsidRPr="00292F3D" w:rsidRDefault="00292F3D" w:rsidP="00292F3D">
      <w:r w:rsidRPr="00292F3D">
        <w:t>}</w:t>
      </w:r>
    </w:p>
    <w:p w14:paraId="3B4FB4A0" w14:textId="77777777" w:rsidR="00292F3D" w:rsidRPr="00292F3D" w:rsidRDefault="00292F3D" w:rsidP="00292F3D"/>
    <w:p w14:paraId="7BD14273" w14:textId="77777777" w:rsidR="00292F3D" w:rsidRPr="00292F3D" w:rsidRDefault="00292F3D" w:rsidP="00292F3D">
      <w:r w:rsidRPr="00292F3D">
        <w:t>.story-copy &gt; p:not(.eyebrow) {</w:t>
      </w:r>
    </w:p>
    <w:p w14:paraId="25EF3E4C" w14:textId="77777777" w:rsidR="00292F3D" w:rsidRPr="00292F3D" w:rsidRDefault="00292F3D" w:rsidP="00292F3D">
      <w:r w:rsidRPr="00292F3D">
        <w:t>  margin: 19px 0 23px;</w:t>
      </w:r>
    </w:p>
    <w:p w14:paraId="6635C1A6" w14:textId="77777777" w:rsidR="00292F3D" w:rsidRPr="00292F3D" w:rsidRDefault="00292F3D" w:rsidP="00292F3D">
      <w:r w:rsidRPr="00292F3D">
        <w:t>  color: var(--muted);</w:t>
      </w:r>
    </w:p>
    <w:p w14:paraId="3752E78E" w14:textId="77777777" w:rsidR="00292F3D" w:rsidRPr="00292F3D" w:rsidRDefault="00292F3D" w:rsidP="00292F3D">
      <w:r w:rsidRPr="00292F3D">
        <w:t>  font-size: 13px;</w:t>
      </w:r>
    </w:p>
    <w:p w14:paraId="0289FBCC" w14:textId="77777777" w:rsidR="00292F3D" w:rsidRPr="00292F3D" w:rsidRDefault="00292F3D" w:rsidP="00292F3D">
      <w:r w:rsidRPr="00292F3D">
        <w:t>  line-height: 1.9;</w:t>
      </w:r>
    </w:p>
    <w:p w14:paraId="028D5FFC" w14:textId="77777777" w:rsidR="00292F3D" w:rsidRPr="00292F3D" w:rsidRDefault="00292F3D" w:rsidP="00292F3D">
      <w:r w:rsidRPr="00292F3D">
        <w:t>}</w:t>
      </w:r>
    </w:p>
    <w:p w14:paraId="04A7F3BC" w14:textId="77777777" w:rsidR="00292F3D" w:rsidRPr="00292F3D" w:rsidRDefault="00292F3D" w:rsidP="00292F3D"/>
    <w:p w14:paraId="3A3E2BB7" w14:textId="77777777" w:rsidR="00292F3D" w:rsidRPr="00292F3D" w:rsidRDefault="00292F3D" w:rsidP="00292F3D">
      <w:r w:rsidRPr="00292F3D">
        <w:t>.text-link {</w:t>
      </w:r>
    </w:p>
    <w:p w14:paraId="7E1FD512" w14:textId="77777777" w:rsidR="00292F3D" w:rsidRPr="00292F3D" w:rsidRDefault="00292F3D" w:rsidP="00292F3D">
      <w:r w:rsidRPr="00292F3D">
        <w:t>  color: var(--terracotta);</w:t>
      </w:r>
    </w:p>
    <w:p w14:paraId="263E1278" w14:textId="77777777" w:rsidR="00292F3D" w:rsidRPr="00292F3D" w:rsidRDefault="00292F3D" w:rsidP="00292F3D">
      <w:r w:rsidRPr="00292F3D">
        <w:t>  font-size: 12px;</w:t>
      </w:r>
    </w:p>
    <w:p w14:paraId="3657540B" w14:textId="77777777" w:rsidR="00292F3D" w:rsidRPr="00292F3D" w:rsidRDefault="00292F3D" w:rsidP="00292F3D">
      <w:r w:rsidRPr="00292F3D">
        <w:t>  font-weight: 700;</w:t>
      </w:r>
    </w:p>
    <w:p w14:paraId="4F400AA7" w14:textId="77777777" w:rsidR="00292F3D" w:rsidRPr="00292F3D" w:rsidRDefault="00292F3D" w:rsidP="00292F3D">
      <w:r w:rsidRPr="00292F3D">
        <w:t>}</w:t>
      </w:r>
    </w:p>
    <w:p w14:paraId="66E58EA5" w14:textId="77777777" w:rsidR="00292F3D" w:rsidRPr="00292F3D" w:rsidRDefault="00292F3D" w:rsidP="00292F3D"/>
    <w:p w14:paraId="0F9E31F3" w14:textId="77777777" w:rsidR="00292F3D" w:rsidRPr="00292F3D" w:rsidRDefault="00292F3D" w:rsidP="00292F3D">
      <w:r w:rsidRPr="00292F3D">
        <w:t>.text-link span {</w:t>
      </w:r>
    </w:p>
    <w:p w14:paraId="42EF013B" w14:textId="77777777" w:rsidR="00292F3D" w:rsidRPr="00292F3D" w:rsidRDefault="00292F3D" w:rsidP="00292F3D">
      <w:r w:rsidRPr="00292F3D">
        <w:t>  margin-left: 8px;</w:t>
      </w:r>
    </w:p>
    <w:p w14:paraId="660F18FC" w14:textId="77777777" w:rsidR="00292F3D" w:rsidRPr="00292F3D" w:rsidRDefault="00292F3D" w:rsidP="00292F3D">
      <w:r w:rsidRPr="00292F3D">
        <w:t>}</w:t>
      </w:r>
    </w:p>
    <w:p w14:paraId="6C3E729B" w14:textId="77777777" w:rsidR="00292F3D" w:rsidRPr="00292F3D" w:rsidRDefault="00292F3D" w:rsidP="00292F3D"/>
    <w:p w14:paraId="32BF9633" w14:textId="77777777" w:rsidR="00292F3D" w:rsidRPr="00292F3D" w:rsidRDefault="00292F3D" w:rsidP="00292F3D">
      <w:r w:rsidRPr="00292F3D">
        <w:t>.contact-section {</w:t>
      </w:r>
    </w:p>
    <w:p w14:paraId="7AF1FFF6" w14:textId="77777777" w:rsidR="00292F3D" w:rsidRPr="00292F3D" w:rsidRDefault="00292F3D" w:rsidP="00292F3D">
      <w:r w:rsidRPr="00292F3D">
        <w:t>  display: grid;</w:t>
      </w:r>
    </w:p>
    <w:p w14:paraId="30F56D9D" w14:textId="77777777" w:rsidR="00292F3D" w:rsidRPr="00292F3D" w:rsidRDefault="00292F3D" w:rsidP="00292F3D">
      <w:r w:rsidRPr="00292F3D">
        <w:t>  grid-template-columns: 0.9fr 1.1fr;</w:t>
      </w:r>
    </w:p>
    <w:p w14:paraId="527AF394" w14:textId="77777777" w:rsidR="00292F3D" w:rsidRPr="00292F3D" w:rsidRDefault="00292F3D" w:rsidP="00292F3D">
      <w:r w:rsidRPr="00292F3D">
        <w:t>  gap: 100px;</w:t>
      </w:r>
    </w:p>
    <w:p w14:paraId="51DF62E9" w14:textId="77777777" w:rsidR="00292F3D" w:rsidRPr="00292F3D" w:rsidRDefault="00292F3D" w:rsidP="00292F3D">
      <w:r w:rsidRPr="00292F3D">
        <w:t>  padding-top: 94px;</w:t>
      </w:r>
    </w:p>
    <w:p w14:paraId="01E25EF0" w14:textId="77777777" w:rsidR="00292F3D" w:rsidRPr="00292F3D" w:rsidRDefault="00292F3D" w:rsidP="00292F3D">
      <w:r w:rsidRPr="00292F3D">
        <w:t>  padding-bottom: 96px;</w:t>
      </w:r>
    </w:p>
    <w:p w14:paraId="6460CBF1" w14:textId="77777777" w:rsidR="00292F3D" w:rsidRPr="00292F3D" w:rsidRDefault="00292F3D" w:rsidP="00292F3D">
      <w:r w:rsidRPr="00292F3D">
        <w:t>}</w:t>
      </w:r>
    </w:p>
    <w:p w14:paraId="707CC394" w14:textId="77777777" w:rsidR="00292F3D" w:rsidRPr="00292F3D" w:rsidRDefault="00292F3D" w:rsidP="00292F3D"/>
    <w:p w14:paraId="7D67EC3D" w14:textId="77777777" w:rsidR="00292F3D" w:rsidRPr="00292F3D" w:rsidRDefault="00292F3D" w:rsidP="00292F3D">
      <w:r w:rsidRPr="00292F3D">
        <w:t>.contact-intro &gt; p:not(.eyebrow) {</w:t>
      </w:r>
    </w:p>
    <w:p w14:paraId="16DEDA85" w14:textId="77777777" w:rsidR="00292F3D" w:rsidRPr="00292F3D" w:rsidRDefault="00292F3D" w:rsidP="00292F3D">
      <w:r w:rsidRPr="00292F3D">
        <w:t>  max-width: 370px;</w:t>
      </w:r>
    </w:p>
    <w:p w14:paraId="7E71EB9E" w14:textId="77777777" w:rsidR="00292F3D" w:rsidRPr="00292F3D" w:rsidRDefault="00292F3D" w:rsidP="00292F3D">
      <w:r w:rsidRPr="00292F3D">
        <w:t>  margin: 19px 0 0;</w:t>
      </w:r>
    </w:p>
    <w:p w14:paraId="7368FB4A" w14:textId="77777777" w:rsidR="00292F3D" w:rsidRPr="00292F3D" w:rsidRDefault="00292F3D" w:rsidP="00292F3D">
      <w:r w:rsidRPr="00292F3D">
        <w:lastRenderedPageBreak/>
        <w:t>  color: var(--muted);</w:t>
      </w:r>
    </w:p>
    <w:p w14:paraId="1D7D3F7E" w14:textId="77777777" w:rsidR="00292F3D" w:rsidRPr="00292F3D" w:rsidRDefault="00292F3D" w:rsidP="00292F3D">
      <w:r w:rsidRPr="00292F3D">
        <w:t>  font-size: 13px;</w:t>
      </w:r>
    </w:p>
    <w:p w14:paraId="68F9971E" w14:textId="77777777" w:rsidR="00292F3D" w:rsidRPr="00292F3D" w:rsidRDefault="00292F3D" w:rsidP="00292F3D">
      <w:r w:rsidRPr="00292F3D">
        <w:t>  line-height: 1.8;</w:t>
      </w:r>
    </w:p>
    <w:p w14:paraId="4A274BA4" w14:textId="77777777" w:rsidR="00292F3D" w:rsidRPr="00292F3D" w:rsidRDefault="00292F3D" w:rsidP="00292F3D">
      <w:r w:rsidRPr="00292F3D">
        <w:t>}</w:t>
      </w:r>
    </w:p>
    <w:p w14:paraId="608DA213" w14:textId="77777777" w:rsidR="00292F3D" w:rsidRPr="00292F3D" w:rsidRDefault="00292F3D" w:rsidP="00292F3D"/>
    <w:p w14:paraId="348FA864" w14:textId="77777777" w:rsidR="00292F3D" w:rsidRPr="00292F3D" w:rsidRDefault="00292F3D" w:rsidP="00292F3D">
      <w:r w:rsidRPr="00292F3D">
        <w:t>.contact-details {</w:t>
      </w:r>
    </w:p>
    <w:p w14:paraId="063BD6FA" w14:textId="77777777" w:rsidR="00292F3D" w:rsidRPr="00292F3D" w:rsidRDefault="00292F3D" w:rsidP="00292F3D">
      <w:r w:rsidRPr="00292F3D">
        <w:t>  margin-top: 30px;</w:t>
      </w:r>
    </w:p>
    <w:p w14:paraId="40B2F5B5" w14:textId="77777777" w:rsidR="00292F3D" w:rsidRPr="00292F3D" w:rsidRDefault="00292F3D" w:rsidP="00292F3D">
      <w:r w:rsidRPr="00292F3D">
        <w:t>}</w:t>
      </w:r>
    </w:p>
    <w:p w14:paraId="2C890622" w14:textId="77777777" w:rsidR="00292F3D" w:rsidRPr="00292F3D" w:rsidRDefault="00292F3D" w:rsidP="00292F3D"/>
    <w:p w14:paraId="1FBD16FA" w14:textId="77777777" w:rsidR="00292F3D" w:rsidRPr="00292F3D" w:rsidRDefault="00292F3D" w:rsidP="00292F3D">
      <w:r w:rsidRPr="00292F3D">
        <w:t>.contact-form {</w:t>
      </w:r>
    </w:p>
    <w:p w14:paraId="34273961" w14:textId="77777777" w:rsidR="00292F3D" w:rsidRPr="00292F3D" w:rsidRDefault="00292F3D" w:rsidP="00292F3D">
      <w:r w:rsidRPr="00292F3D">
        <w:t>  display: flex;</w:t>
      </w:r>
    </w:p>
    <w:p w14:paraId="5FD11FCB" w14:textId="77777777" w:rsidR="00292F3D" w:rsidRPr="00292F3D" w:rsidRDefault="00292F3D" w:rsidP="00292F3D">
      <w:r w:rsidRPr="00292F3D">
        <w:t>  flex-direction: column;</w:t>
      </w:r>
    </w:p>
    <w:p w14:paraId="74BD9B9D" w14:textId="77777777" w:rsidR="00292F3D" w:rsidRPr="00292F3D" w:rsidRDefault="00292F3D" w:rsidP="00292F3D">
      <w:r w:rsidRPr="00292F3D">
        <w:t>  align-items: stretch;</w:t>
      </w:r>
    </w:p>
    <w:p w14:paraId="2907D351" w14:textId="77777777" w:rsidR="00292F3D" w:rsidRPr="00292F3D" w:rsidRDefault="00292F3D" w:rsidP="00292F3D">
      <w:r w:rsidRPr="00292F3D">
        <w:t>}</w:t>
      </w:r>
    </w:p>
    <w:p w14:paraId="2C4298E1" w14:textId="77777777" w:rsidR="00292F3D" w:rsidRPr="00292F3D" w:rsidRDefault="00292F3D" w:rsidP="00292F3D"/>
    <w:p w14:paraId="11EFAA09" w14:textId="77777777" w:rsidR="00292F3D" w:rsidRPr="00292F3D" w:rsidRDefault="00292F3D" w:rsidP="00292F3D">
      <w:r w:rsidRPr="00292F3D">
        <w:t>.contact-form label {</w:t>
      </w:r>
    </w:p>
    <w:p w14:paraId="325ADAE3" w14:textId="77777777" w:rsidR="00292F3D" w:rsidRPr="00292F3D" w:rsidRDefault="00292F3D" w:rsidP="00292F3D">
      <w:r w:rsidRPr="00292F3D">
        <w:t>  margin: 0 0 7px;</w:t>
      </w:r>
    </w:p>
    <w:p w14:paraId="628BF21B" w14:textId="77777777" w:rsidR="00292F3D" w:rsidRPr="00292F3D" w:rsidRDefault="00292F3D" w:rsidP="00292F3D">
      <w:r w:rsidRPr="00292F3D">
        <w:t>  font-size: 11px;</w:t>
      </w:r>
    </w:p>
    <w:p w14:paraId="2DD3E621" w14:textId="77777777" w:rsidR="00292F3D" w:rsidRPr="00292F3D" w:rsidRDefault="00292F3D" w:rsidP="00292F3D">
      <w:r w:rsidRPr="00292F3D">
        <w:t>  font-weight: 700;</w:t>
      </w:r>
    </w:p>
    <w:p w14:paraId="35303E2E" w14:textId="77777777" w:rsidR="00292F3D" w:rsidRPr="00292F3D" w:rsidRDefault="00292F3D" w:rsidP="00292F3D">
      <w:r w:rsidRPr="00292F3D">
        <w:t>}</w:t>
      </w:r>
    </w:p>
    <w:p w14:paraId="16CE3B69" w14:textId="77777777" w:rsidR="00292F3D" w:rsidRPr="00292F3D" w:rsidRDefault="00292F3D" w:rsidP="00292F3D"/>
    <w:p w14:paraId="00C9F6AD" w14:textId="77777777" w:rsidR="00292F3D" w:rsidRPr="00292F3D" w:rsidRDefault="00292F3D" w:rsidP="00292F3D">
      <w:r w:rsidRPr="00292F3D">
        <w:t>.contact-form input,</w:t>
      </w:r>
    </w:p>
    <w:p w14:paraId="5F0901EB" w14:textId="77777777" w:rsidR="00292F3D" w:rsidRPr="00292F3D" w:rsidRDefault="00292F3D" w:rsidP="00292F3D">
      <w:r w:rsidRPr="00292F3D">
        <w:t>.contact-form textarea {</w:t>
      </w:r>
    </w:p>
    <w:p w14:paraId="779B819D" w14:textId="77777777" w:rsidR="00292F3D" w:rsidRPr="00292F3D" w:rsidRDefault="00292F3D" w:rsidP="00292F3D">
      <w:r w:rsidRPr="00292F3D">
        <w:t>  width: 100%;</w:t>
      </w:r>
    </w:p>
    <w:p w14:paraId="23C86942" w14:textId="77777777" w:rsidR="00292F3D" w:rsidRPr="00292F3D" w:rsidRDefault="00292F3D" w:rsidP="00292F3D">
      <w:r w:rsidRPr="00292F3D">
        <w:t>  margin-bottom: 17px;</w:t>
      </w:r>
    </w:p>
    <w:p w14:paraId="5A7AE151" w14:textId="77777777" w:rsidR="00292F3D" w:rsidRPr="00292F3D" w:rsidRDefault="00292F3D" w:rsidP="00292F3D">
      <w:r w:rsidRPr="00292F3D">
        <w:t>  padding: 12px 13px;</w:t>
      </w:r>
    </w:p>
    <w:p w14:paraId="3722C02F" w14:textId="77777777" w:rsidR="00292F3D" w:rsidRPr="00292F3D" w:rsidRDefault="00292F3D" w:rsidP="00292F3D">
      <w:r w:rsidRPr="00292F3D">
        <w:t>  border: 1px solid #ded4c8;</w:t>
      </w:r>
    </w:p>
    <w:p w14:paraId="4B33AA28" w14:textId="77777777" w:rsidR="00292F3D" w:rsidRPr="00292F3D" w:rsidRDefault="00292F3D" w:rsidP="00292F3D">
      <w:r w:rsidRPr="00292F3D">
        <w:t>  border-radius: 3px;</w:t>
      </w:r>
    </w:p>
    <w:p w14:paraId="1813ADA1" w14:textId="77777777" w:rsidR="00292F3D" w:rsidRPr="00292F3D" w:rsidRDefault="00292F3D" w:rsidP="00292F3D">
      <w:r w:rsidRPr="00292F3D">
        <w:t>  outline: none;</w:t>
      </w:r>
    </w:p>
    <w:p w14:paraId="45F8BEF2" w14:textId="77777777" w:rsidR="00292F3D" w:rsidRPr="00292F3D" w:rsidRDefault="00292F3D" w:rsidP="00292F3D">
      <w:r w:rsidRPr="00292F3D">
        <w:t>  background: var(--paper);</w:t>
      </w:r>
    </w:p>
    <w:p w14:paraId="72C2325C" w14:textId="77777777" w:rsidR="00292F3D" w:rsidRPr="00292F3D" w:rsidRDefault="00292F3D" w:rsidP="00292F3D">
      <w:r w:rsidRPr="00292F3D">
        <w:t>  color: var(--ink);</w:t>
      </w:r>
    </w:p>
    <w:p w14:paraId="1F12FB92" w14:textId="77777777" w:rsidR="00292F3D" w:rsidRPr="00292F3D" w:rsidRDefault="00292F3D" w:rsidP="00292F3D">
      <w:r w:rsidRPr="00292F3D">
        <w:t>  font-size: 12px;</w:t>
      </w:r>
    </w:p>
    <w:p w14:paraId="3649C52A" w14:textId="77777777" w:rsidR="00292F3D" w:rsidRPr="00292F3D" w:rsidRDefault="00292F3D" w:rsidP="00292F3D">
      <w:r w:rsidRPr="00292F3D">
        <w:t>  transition: border-color 160ms ease, box-shadow 160ms ease;</w:t>
      </w:r>
    </w:p>
    <w:p w14:paraId="471DADC8" w14:textId="77777777" w:rsidR="00292F3D" w:rsidRPr="00292F3D" w:rsidRDefault="00292F3D" w:rsidP="00292F3D">
      <w:r w:rsidRPr="00292F3D">
        <w:t>}</w:t>
      </w:r>
    </w:p>
    <w:p w14:paraId="58A09D1C" w14:textId="77777777" w:rsidR="00292F3D" w:rsidRPr="00292F3D" w:rsidRDefault="00292F3D" w:rsidP="00292F3D"/>
    <w:p w14:paraId="24B811A4" w14:textId="77777777" w:rsidR="00292F3D" w:rsidRPr="00292F3D" w:rsidRDefault="00292F3D" w:rsidP="00292F3D">
      <w:r w:rsidRPr="00292F3D">
        <w:t>.contact-form input:focus,</w:t>
      </w:r>
    </w:p>
    <w:p w14:paraId="44898B95" w14:textId="77777777" w:rsidR="00292F3D" w:rsidRPr="00292F3D" w:rsidRDefault="00292F3D" w:rsidP="00292F3D">
      <w:r w:rsidRPr="00292F3D">
        <w:t>.contact-form textarea:focus {</w:t>
      </w:r>
    </w:p>
    <w:p w14:paraId="6BBCA626" w14:textId="77777777" w:rsidR="00292F3D" w:rsidRPr="00292F3D" w:rsidRDefault="00292F3D" w:rsidP="00292F3D">
      <w:r w:rsidRPr="00292F3D">
        <w:t>  border-color: var(--terracotta);</w:t>
      </w:r>
    </w:p>
    <w:p w14:paraId="3F3EE389" w14:textId="77777777" w:rsidR="00292F3D" w:rsidRPr="00292F3D" w:rsidRDefault="00292F3D" w:rsidP="00292F3D">
      <w:r w:rsidRPr="00292F3D">
        <w:t>  box-shadow: 0 0 0 3px #b95f411c;</w:t>
      </w:r>
    </w:p>
    <w:p w14:paraId="6AABCF9D" w14:textId="77777777" w:rsidR="00292F3D" w:rsidRPr="00292F3D" w:rsidRDefault="00292F3D" w:rsidP="00292F3D">
      <w:r w:rsidRPr="00292F3D">
        <w:t>}</w:t>
      </w:r>
    </w:p>
    <w:p w14:paraId="5C48B9DD" w14:textId="77777777" w:rsidR="00292F3D" w:rsidRPr="00292F3D" w:rsidRDefault="00292F3D" w:rsidP="00292F3D"/>
    <w:p w14:paraId="6D0F287A" w14:textId="77777777" w:rsidR="00292F3D" w:rsidRPr="00292F3D" w:rsidRDefault="00292F3D" w:rsidP="00292F3D">
      <w:r w:rsidRPr="00292F3D">
        <w:t>.contact-form textarea {</w:t>
      </w:r>
    </w:p>
    <w:p w14:paraId="7990BE50" w14:textId="77777777" w:rsidR="00292F3D" w:rsidRPr="00292F3D" w:rsidRDefault="00292F3D" w:rsidP="00292F3D">
      <w:r w:rsidRPr="00292F3D">
        <w:t>  min-height: 120px;</w:t>
      </w:r>
    </w:p>
    <w:p w14:paraId="40E1F5C7" w14:textId="77777777" w:rsidR="00292F3D" w:rsidRPr="00292F3D" w:rsidRDefault="00292F3D" w:rsidP="00292F3D">
      <w:r w:rsidRPr="00292F3D">
        <w:t>  resize: vertical;</w:t>
      </w:r>
    </w:p>
    <w:p w14:paraId="379EB0BB" w14:textId="77777777" w:rsidR="00292F3D" w:rsidRPr="00292F3D" w:rsidRDefault="00292F3D" w:rsidP="00292F3D">
      <w:r w:rsidRPr="00292F3D">
        <w:t>}</w:t>
      </w:r>
    </w:p>
    <w:p w14:paraId="5DEEBCD0" w14:textId="77777777" w:rsidR="00292F3D" w:rsidRPr="00292F3D" w:rsidRDefault="00292F3D" w:rsidP="00292F3D"/>
    <w:p w14:paraId="2ACE7153" w14:textId="77777777" w:rsidR="00292F3D" w:rsidRPr="00292F3D" w:rsidRDefault="00292F3D" w:rsidP="00292F3D">
      <w:r w:rsidRPr="00292F3D">
        <w:lastRenderedPageBreak/>
        <w:t>.contact-form input::placeholder,</w:t>
      </w:r>
    </w:p>
    <w:p w14:paraId="4CDE36FF" w14:textId="77777777" w:rsidR="00292F3D" w:rsidRPr="00292F3D" w:rsidRDefault="00292F3D" w:rsidP="00292F3D">
      <w:r w:rsidRPr="00292F3D">
        <w:t>.contact-form textarea::placeholder {</w:t>
      </w:r>
    </w:p>
    <w:p w14:paraId="03F0B72C" w14:textId="77777777" w:rsidR="00292F3D" w:rsidRPr="00292F3D" w:rsidRDefault="00292F3D" w:rsidP="00292F3D">
      <w:r w:rsidRPr="00292F3D">
        <w:t>  color: #a79b8e;</w:t>
      </w:r>
    </w:p>
    <w:p w14:paraId="44AFC0FE" w14:textId="77777777" w:rsidR="00292F3D" w:rsidRPr="00292F3D" w:rsidRDefault="00292F3D" w:rsidP="00292F3D">
      <w:r w:rsidRPr="00292F3D">
        <w:t>}</w:t>
      </w:r>
    </w:p>
    <w:p w14:paraId="258B97FB" w14:textId="77777777" w:rsidR="00292F3D" w:rsidRPr="00292F3D" w:rsidRDefault="00292F3D" w:rsidP="00292F3D"/>
    <w:p w14:paraId="77524B80" w14:textId="77777777" w:rsidR="00292F3D" w:rsidRPr="00292F3D" w:rsidRDefault="00292F3D" w:rsidP="00292F3D">
      <w:r w:rsidRPr="00292F3D">
        <w:t>.submit-button {</w:t>
      </w:r>
    </w:p>
    <w:p w14:paraId="2B276D1B" w14:textId="77777777" w:rsidR="00292F3D" w:rsidRPr="00292F3D" w:rsidRDefault="00292F3D" w:rsidP="00292F3D">
      <w:r w:rsidRPr="00292F3D">
        <w:t>  align-self: flex-start;</w:t>
      </w:r>
    </w:p>
    <w:p w14:paraId="2291652D" w14:textId="77777777" w:rsidR="00292F3D" w:rsidRPr="00292F3D" w:rsidRDefault="00292F3D" w:rsidP="00292F3D">
      <w:r w:rsidRPr="00292F3D">
        <w:t>}</w:t>
      </w:r>
    </w:p>
    <w:p w14:paraId="3EE323F3" w14:textId="77777777" w:rsidR="00292F3D" w:rsidRPr="00292F3D" w:rsidRDefault="00292F3D" w:rsidP="00292F3D"/>
    <w:p w14:paraId="2AE6E863" w14:textId="77777777" w:rsidR="00292F3D" w:rsidRPr="00292F3D" w:rsidRDefault="00292F3D" w:rsidP="00292F3D">
      <w:r w:rsidRPr="00292F3D">
        <w:t>.submit-button:disabled {</w:t>
      </w:r>
    </w:p>
    <w:p w14:paraId="776DDFE6" w14:textId="77777777" w:rsidR="00292F3D" w:rsidRPr="00292F3D" w:rsidRDefault="00292F3D" w:rsidP="00292F3D">
      <w:r w:rsidRPr="00292F3D">
        <w:t>  cursor: wait;</w:t>
      </w:r>
    </w:p>
    <w:p w14:paraId="4D3374C3" w14:textId="77777777" w:rsidR="00292F3D" w:rsidRPr="00292F3D" w:rsidRDefault="00292F3D" w:rsidP="00292F3D">
      <w:r w:rsidRPr="00292F3D">
        <w:t>  opacity: 0.75;</w:t>
      </w:r>
    </w:p>
    <w:p w14:paraId="4A134092" w14:textId="77777777" w:rsidR="00292F3D" w:rsidRPr="00292F3D" w:rsidRDefault="00292F3D" w:rsidP="00292F3D">
      <w:r w:rsidRPr="00292F3D">
        <w:t>}</w:t>
      </w:r>
    </w:p>
    <w:p w14:paraId="5FA0F1CF" w14:textId="77777777" w:rsidR="00292F3D" w:rsidRPr="00292F3D" w:rsidRDefault="00292F3D" w:rsidP="00292F3D"/>
    <w:p w14:paraId="3C698B0F" w14:textId="77777777" w:rsidR="00292F3D" w:rsidRPr="00292F3D" w:rsidRDefault="00292F3D" w:rsidP="00292F3D">
      <w:r w:rsidRPr="00292F3D">
        <w:t>.form-status {</w:t>
      </w:r>
    </w:p>
    <w:p w14:paraId="380897C4" w14:textId="77777777" w:rsidR="00292F3D" w:rsidRPr="00292F3D" w:rsidRDefault="00292F3D" w:rsidP="00292F3D">
      <w:r w:rsidRPr="00292F3D">
        <w:t>  min-height: 22px;</w:t>
      </w:r>
    </w:p>
    <w:p w14:paraId="3CB30176" w14:textId="77777777" w:rsidR="00292F3D" w:rsidRPr="00292F3D" w:rsidRDefault="00292F3D" w:rsidP="00292F3D">
      <w:r w:rsidRPr="00292F3D">
        <w:t>  margin: 12px 0 0;</w:t>
      </w:r>
    </w:p>
    <w:p w14:paraId="3A4BDBBE" w14:textId="77777777" w:rsidR="00292F3D" w:rsidRPr="00292F3D" w:rsidRDefault="00292F3D" w:rsidP="00292F3D">
      <w:r w:rsidRPr="00292F3D">
        <w:t>  color: #3f6a48;</w:t>
      </w:r>
    </w:p>
    <w:p w14:paraId="0B39D3A1" w14:textId="77777777" w:rsidR="00292F3D" w:rsidRPr="00292F3D" w:rsidRDefault="00292F3D" w:rsidP="00292F3D">
      <w:r w:rsidRPr="00292F3D">
        <w:t>  font-size: 12px;</w:t>
      </w:r>
    </w:p>
    <w:p w14:paraId="44788587" w14:textId="77777777" w:rsidR="00292F3D" w:rsidRPr="00292F3D" w:rsidRDefault="00292F3D" w:rsidP="00292F3D">
      <w:r w:rsidRPr="00292F3D">
        <w:t>}</w:t>
      </w:r>
    </w:p>
    <w:p w14:paraId="5EA7752A" w14:textId="77777777" w:rsidR="00292F3D" w:rsidRPr="00292F3D" w:rsidRDefault="00292F3D" w:rsidP="00292F3D"/>
    <w:p w14:paraId="5946C664" w14:textId="77777777" w:rsidR="00292F3D" w:rsidRPr="00292F3D" w:rsidRDefault="00292F3D" w:rsidP="00292F3D">
      <w:r w:rsidRPr="00292F3D">
        <w:t>.form-status.is-error {</w:t>
      </w:r>
    </w:p>
    <w:p w14:paraId="0B35C705" w14:textId="77777777" w:rsidR="00292F3D" w:rsidRPr="00292F3D" w:rsidRDefault="00292F3D" w:rsidP="00292F3D">
      <w:r w:rsidRPr="00292F3D">
        <w:t>  color: #9c392e;</w:t>
      </w:r>
    </w:p>
    <w:p w14:paraId="2920B261" w14:textId="77777777" w:rsidR="00292F3D" w:rsidRPr="00292F3D" w:rsidRDefault="00292F3D" w:rsidP="00292F3D">
      <w:r w:rsidRPr="00292F3D">
        <w:t>}</w:t>
      </w:r>
    </w:p>
    <w:p w14:paraId="6668097B" w14:textId="77777777" w:rsidR="00292F3D" w:rsidRPr="00292F3D" w:rsidRDefault="00292F3D" w:rsidP="00292F3D"/>
    <w:p w14:paraId="40409025" w14:textId="77777777" w:rsidR="00292F3D" w:rsidRPr="00292F3D" w:rsidRDefault="00292F3D" w:rsidP="00292F3D">
      <w:r w:rsidRPr="00292F3D">
        <w:t>.site-footer {</w:t>
      </w:r>
    </w:p>
    <w:p w14:paraId="07E6BAD4" w14:textId="77777777" w:rsidR="00292F3D" w:rsidRPr="00292F3D" w:rsidRDefault="00292F3D" w:rsidP="00292F3D">
      <w:r w:rsidRPr="00292F3D">
        <w:t>  display: flex;</w:t>
      </w:r>
    </w:p>
    <w:p w14:paraId="399A1342" w14:textId="77777777" w:rsidR="00292F3D" w:rsidRPr="00292F3D" w:rsidRDefault="00292F3D" w:rsidP="00292F3D">
      <w:r w:rsidRPr="00292F3D">
        <w:t>  min-height: 95px;</w:t>
      </w:r>
    </w:p>
    <w:p w14:paraId="66E1A650" w14:textId="77777777" w:rsidR="00292F3D" w:rsidRPr="00292F3D" w:rsidRDefault="00292F3D" w:rsidP="00292F3D">
      <w:r w:rsidRPr="00292F3D">
        <w:t>  align-items: center;</w:t>
      </w:r>
    </w:p>
    <w:p w14:paraId="79B63502" w14:textId="77777777" w:rsidR="00292F3D" w:rsidRPr="00292F3D" w:rsidRDefault="00292F3D" w:rsidP="00292F3D">
      <w:r w:rsidRPr="00292F3D">
        <w:t>  justify-content: space-between;</w:t>
      </w:r>
    </w:p>
    <w:p w14:paraId="5E1C87C9" w14:textId="77777777" w:rsidR="00292F3D" w:rsidRPr="00292F3D" w:rsidRDefault="00292F3D" w:rsidP="00292F3D">
      <w:r w:rsidRPr="00292F3D">
        <w:t>  padding: 16px max(32px, calc((100% - 1124px) / 2));</w:t>
      </w:r>
    </w:p>
    <w:p w14:paraId="0791FFD1" w14:textId="77777777" w:rsidR="00292F3D" w:rsidRPr="00292F3D" w:rsidRDefault="00292F3D" w:rsidP="00292F3D">
      <w:r w:rsidRPr="00292F3D">
        <w:t>  border-top: 1px solid var(--line);</w:t>
      </w:r>
    </w:p>
    <w:p w14:paraId="070FA795" w14:textId="77777777" w:rsidR="00292F3D" w:rsidRPr="00292F3D" w:rsidRDefault="00292F3D" w:rsidP="00292F3D">
      <w:r w:rsidRPr="00292F3D">
        <w:t>}</w:t>
      </w:r>
    </w:p>
    <w:p w14:paraId="7E9CAA82" w14:textId="77777777" w:rsidR="00292F3D" w:rsidRPr="00292F3D" w:rsidRDefault="00292F3D" w:rsidP="00292F3D"/>
    <w:p w14:paraId="5B4643F2" w14:textId="77777777" w:rsidR="00292F3D" w:rsidRPr="00292F3D" w:rsidRDefault="00292F3D" w:rsidP="00292F3D">
      <w:r w:rsidRPr="00292F3D">
        <w:t>.footer-brand {</w:t>
      </w:r>
    </w:p>
    <w:p w14:paraId="31A98B88" w14:textId="77777777" w:rsidR="00292F3D" w:rsidRPr="00292F3D" w:rsidRDefault="00292F3D" w:rsidP="00292F3D">
      <w:r w:rsidRPr="00292F3D">
        <w:t>  font-size: 17px;</w:t>
      </w:r>
    </w:p>
    <w:p w14:paraId="505ABA78" w14:textId="77777777" w:rsidR="00292F3D" w:rsidRPr="00292F3D" w:rsidRDefault="00292F3D" w:rsidP="00292F3D">
      <w:r w:rsidRPr="00292F3D">
        <w:t>}</w:t>
      </w:r>
    </w:p>
    <w:p w14:paraId="43B0742C" w14:textId="77777777" w:rsidR="00292F3D" w:rsidRPr="00292F3D" w:rsidRDefault="00292F3D" w:rsidP="00292F3D"/>
    <w:p w14:paraId="63658902" w14:textId="77777777" w:rsidR="00292F3D" w:rsidRPr="00292F3D" w:rsidRDefault="00292F3D" w:rsidP="00292F3D">
      <w:r w:rsidRPr="00292F3D">
        <w:t>.footer-brand .brand-mark {</w:t>
      </w:r>
    </w:p>
    <w:p w14:paraId="49460770" w14:textId="77777777" w:rsidR="00292F3D" w:rsidRPr="00292F3D" w:rsidRDefault="00292F3D" w:rsidP="00292F3D">
      <w:r w:rsidRPr="00292F3D">
        <w:t>  font-size: 25px;</w:t>
      </w:r>
    </w:p>
    <w:p w14:paraId="1E983B3E" w14:textId="77777777" w:rsidR="00292F3D" w:rsidRPr="00292F3D" w:rsidRDefault="00292F3D" w:rsidP="00292F3D">
      <w:r w:rsidRPr="00292F3D">
        <w:t>}</w:t>
      </w:r>
    </w:p>
    <w:p w14:paraId="51256E0C" w14:textId="77777777" w:rsidR="00292F3D" w:rsidRPr="00292F3D" w:rsidRDefault="00292F3D" w:rsidP="00292F3D"/>
    <w:p w14:paraId="23FBA8DD" w14:textId="77777777" w:rsidR="00292F3D" w:rsidRPr="00292F3D" w:rsidRDefault="00292F3D" w:rsidP="00292F3D">
      <w:r w:rsidRPr="00292F3D">
        <w:t>.site-footer p,</w:t>
      </w:r>
    </w:p>
    <w:p w14:paraId="0889EC59" w14:textId="77777777" w:rsidR="00292F3D" w:rsidRPr="00292F3D" w:rsidRDefault="00292F3D" w:rsidP="00292F3D">
      <w:r w:rsidRPr="00292F3D">
        <w:t>.site-footer &gt; a:last-child {</w:t>
      </w:r>
    </w:p>
    <w:p w14:paraId="2E3CBF71" w14:textId="77777777" w:rsidR="00292F3D" w:rsidRPr="00292F3D" w:rsidRDefault="00292F3D" w:rsidP="00292F3D">
      <w:r w:rsidRPr="00292F3D">
        <w:t>  color: var(--muted);</w:t>
      </w:r>
    </w:p>
    <w:p w14:paraId="6B8912DD" w14:textId="77777777" w:rsidR="00292F3D" w:rsidRPr="00292F3D" w:rsidRDefault="00292F3D" w:rsidP="00292F3D">
      <w:r w:rsidRPr="00292F3D">
        <w:t>  font-size: 11px;</w:t>
      </w:r>
    </w:p>
    <w:p w14:paraId="04A586B3" w14:textId="77777777" w:rsidR="00292F3D" w:rsidRPr="00292F3D" w:rsidRDefault="00292F3D" w:rsidP="00292F3D">
      <w:r w:rsidRPr="00292F3D">
        <w:lastRenderedPageBreak/>
        <w:t>}</w:t>
      </w:r>
    </w:p>
    <w:p w14:paraId="5D2D2F68" w14:textId="77777777" w:rsidR="00292F3D" w:rsidRPr="00292F3D" w:rsidRDefault="00292F3D" w:rsidP="00292F3D"/>
    <w:p w14:paraId="29809355" w14:textId="77777777" w:rsidR="00292F3D" w:rsidRPr="00292F3D" w:rsidRDefault="00292F3D" w:rsidP="00292F3D">
      <w:r w:rsidRPr="00292F3D">
        <w:t>.site-footer p span {</w:t>
      </w:r>
    </w:p>
    <w:p w14:paraId="44A0E298" w14:textId="77777777" w:rsidR="00292F3D" w:rsidRPr="00292F3D" w:rsidRDefault="00292F3D" w:rsidP="00292F3D">
      <w:r w:rsidRPr="00292F3D">
        <w:t>  color: var(--terracotta);</w:t>
      </w:r>
    </w:p>
    <w:p w14:paraId="6B21BC54" w14:textId="77777777" w:rsidR="00292F3D" w:rsidRPr="00292F3D" w:rsidRDefault="00292F3D" w:rsidP="00292F3D">
      <w:r w:rsidRPr="00292F3D">
        <w:t>}</w:t>
      </w:r>
    </w:p>
    <w:p w14:paraId="0842DDED" w14:textId="77777777" w:rsidR="00292F3D" w:rsidRPr="00292F3D" w:rsidRDefault="00292F3D" w:rsidP="00292F3D"/>
    <w:p w14:paraId="084886DF" w14:textId="77777777" w:rsidR="00292F3D" w:rsidRPr="00292F3D" w:rsidRDefault="00292F3D" w:rsidP="00292F3D">
      <w:r w:rsidRPr="00292F3D">
        <w:t>@media (max-width: 760px) {</w:t>
      </w:r>
    </w:p>
    <w:p w14:paraId="616ACE36" w14:textId="77777777" w:rsidR="00292F3D" w:rsidRPr="00292F3D" w:rsidRDefault="00292F3D" w:rsidP="00292F3D">
      <w:r w:rsidRPr="00292F3D">
        <w:t>  .site-header,</w:t>
      </w:r>
    </w:p>
    <w:p w14:paraId="5975C61B" w14:textId="77777777" w:rsidR="00292F3D" w:rsidRPr="00292F3D" w:rsidRDefault="00292F3D" w:rsidP="00292F3D">
      <w:r w:rsidRPr="00292F3D">
        <w:t>  .hero,</w:t>
      </w:r>
    </w:p>
    <w:p w14:paraId="163DE782" w14:textId="77777777" w:rsidR="00292F3D" w:rsidRPr="00292F3D" w:rsidRDefault="00292F3D" w:rsidP="00292F3D">
      <w:r w:rsidRPr="00292F3D">
        <w:t>  .section-wrap {</w:t>
      </w:r>
    </w:p>
    <w:p w14:paraId="5FE716B4" w14:textId="77777777" w:rsidR="00292F3D" w:rsidRPr="00292F3D" w:rsidRDefault="00292F3D" w:rsidP="00292F3D">
      <w:r w:rsidRPr="00292F3D">
        <w:t>    width: min(100% - 40px, 560px);</w:t>
      </w:r>
    </w:p>
    <w:p w14:paraId="3F5EE53C" w14:textId="77777777" w:rsidR="00292F3D" w:rsidRPr="00292F3D" w:rsidRDefault="00292F3D" w:rsidP="00292F3D">
      <w:r w:rsidRPr="00292F3D">
        <w:t>  }</w:t>
      </w:r>
    </w:p>
    <w:p w14:paraId="368D1394" w14:textId="77777777" w:rsidR="00292F3D" w:rsidRPr="00292F3D" w:rsidRDefault="00292F3D" w:rsidP="00292F3D"/>
    <w:p w14:paraId="5D34D401" w14:textId="77777777" w:rsidR="00292F3D" w:rsidRPr="00292F3D" w:rsidRDefault="00292F3D" w:rsidP="00292F3D">
      <w:r w:rsidRPr="00292F3D">
        <w:t>  .site-header {</w:t>
      </w:r>
    </w:p>
    <w:p w14:paraId="4EB60FE4" w14:textId="77777777" w:rsidR="00292F3D" w:rsidRPr="00292F3D" w:rsidRDefault="00292F3D" w:rsidP="00292F3D">
      <w:r w:rsidRPr="00292F3D">
        <w:t>    min-height: 72px;</w:t>
      </w:r>
    </w:p>
    <w:p w14:paraId="398C7C63" w14:textId="77777777" w:rsidR="00292F3D" w:rsidRPr="00292F3D" w:rsidRDefault="00292F3D" w:rsidP="00292F3D">
      <w:r w:rsidRPr="00292F3D">
        <w:t>  }</w:t>
      </w:r>
    </w:p>
    <w:p w14:paraId="5D8CC4A5" w14:textId="77777777" w:rsidR="00292F3D" w:rsidRPr="00292F3D" w:rsidRDefault="00292F3D" w:rsidP="00292F3D"/>
    <w:p w14:paraId="7C60D03E" w14:textId="77777777" w:rsidR="00292F3D" w:rsidRPr="00292F3D" w:rsidRDefault="00292F3D" w:rsidP="00292F3D">
      <w:r w:rsidRPr="00292F3D">
        <w:t>  .main-nav {</w:t>
      </w:r>
    </w:p>
    <w:p w14:paraId="2921E6B7" w14:textId="77777777" w:rsidR="00292F3D" w:rsidRPr="00292F3D" w:rsidRDefault="00292F3D" w:rsidP="00292F3D">
      <w:r w:rsidRPr="00292F3D">
        <w:t>    gap: 14px;</w:t>
      </w:r>
    </w:p>
    <w:p w14:paraId="149CCEA1" w14:textId="77777777" w:rsidR="00292F3D" w:rsidRPr="00292F3D" w:rsidRDefault="00292F3D" w:rsidP="00292F3D">
      <w:r w:rsidRPr="00292F3D">
        <w:t>    font-size: 11px;</w:t>
      </w:r>
    </w:p>
    <w:p w14:paraId="5EAFA94A" w14:textId="77777777" w:rsidR="00292F3D" w:rsidRPr="00292F3D" w:rsidRDefault="00292F3D" w:rsidP="00292F3D">
      <w:r w:rsidRPr="00292F3D">
        <w:t>  }</w:t>
      </w:r>
    </w:p>
    <w:p w14:paraId="13FE5B92" w14:textId="77777777" w:rsidR="00292F3D" w:rsidRPr="00292F3D" w:rsidRDefault="00292F3D" w:rsidP="00292F3D"/>
    <w:p w14:paraId="200BA1CB" w14:textId="77777777" w:rsidR="00292F3D" w:rsidRPr="00292F3D" w:rsidRDefault="00292F3D" w:rsidP="00292F3D">
      <w:r w:rsidRPr="00292F3D">
        <w:t>  .main-nav &gt; a:nth-child(2) {</w:t>
      </w:r>
    </w:p>
    <w:p w14:paraId="794AB399" w14:textId="77777777" w:rsidR="00292F3D" w:rsidRPr="00292F3D" w:rsidRDefault="00292F3D" w:rsidP="00292F3D">
      <w:r w:rsidRPr="00292F3D">
        <w:t>    display: none;</w:t>
      </w:r>
    </w:p>
    <w:p w14:paraId="41D8E008" w14:textId="77777777" w:rsidR="00292F3D" w:rsidRPr="00292F3D" w:rsidRDefault="00292F3D" w:rsidP="00292F3D">
      <w:r w:rsidRPr="00292F3D">
        <w:t>  }</w:t>
      </w:r>
    </w:p>
    <w:p w14:paraId="381758AA" w14:textId="77777777" w:rsidR="00292F3D" w:rsidRPr="00292F3D" w:rsidRDefault="00292F3D" w:rsidP="00292F3D"/>
    <w:p w14:paraId="72B14FB7" w14:textId="77777777" w:rsidR="00292F3D" w:rsidRPr="00292F3D" w:rsidRDefault="00292F3D" w:rsidP="00292F3D">
      <w:r w:rsidRPr="00292F3D">
        <w:t>  .nav-contact {</w:t>
      </w:r>
    </w:p>
    <w:p w14:paraId="174C1725" w14:textId="77777777" w:rsidR="00292F3D" w:rsidRPr="00292F3D" w:rsidRDefault="00292F3D" w:rsidP="00292F3D">
      <w:r w:rsidRPr="00292F3D">
        <w:t>    padding: 8px 10px;</w:t>
      </w:r>
    </w:p>
    <w:p w14:paraId="5D209D10" w14:textId="77777777" w:rsidR="00292F3D" w:rsidRPr="00292F3D" w:rsidRDefault="00292F3D" w:rsidP="00292F3D">
      <w:r w:rsidRPr="00292F3D">
        <w:t>  }</w:t>
      </w:r>
    </w:p>
    <w:p w14:paraId="4736589C" w14:textId="77777777" w:rsidR="00292F3D" w:rsidRPr="00292F3D" w:rsidRDefault="00292F3D" w:rsidP="00292F3D"/>
    <w:p w14:paraId="0AF244CC" w14:textId="77777777" w:rsidR="00292F3D" w:rsidRPr="00292F3D" w:rsidRDefault="00292F3D" w:rsidP="00292F3D">
      <w:r w:rsidRPr="00292F3D">
        <w:t>  .hero {</w:t>
      </w:r>
    </w:p>
    <w:p w14:paraId="0B45FDB6" w14:textId="77777777" w:rsidR="00292F3D" w:rsidRPr="00292F3D" w:rsidRDefault="00292F3D" w:rsidP="00292F3D">
      <w:r w:rsidRPr="00292F3D">
        <w:t>    grid-template-columns: 1fr;</w:t>
      </w:r>
    </w:p>
    <w:p w14:paraId="1722DA0E" w14:textId="77777777" w:rsidR="00292F3D" w:rsidRPr="00292F3D" w:rsidRDefault="00292F3D" w:rsidP="00292F3D">
      <w:r w:rsidRPr="00292F3D">
        <w:t>    gap: 35px;</w:t>
      </w:r>
    </w:p>
    <w:p w14:paraId="2F1401A3" w14:textId="77777777" w:rsidR="00292F3D" w:rsidRPr="00292F3D" w:rsidRDefault="00292F3D" w:rsidP="00292F3D">
      <w:r w:rsidRPr="00292F3D">
        <w:t>    padding: 35px 0 58px;</w:t>
      </w:r>
    </w:p>
    <w:p w14:paraId="2D8F86AF" w14:textId="77777777" w:rsidR="00292F3D" w:rsidRPr="00292F3D" w:rsidRDefault="00292F3D" w:rsidP="00292F3D">
      <w:r w:rsidRPr="00292F3D">
        <w:t>  }</w:t>
      </w:r>
    </w:p>
    <w:p w14:paraId="762EB173" w14:textId="77777777" w:rsidR="00292F3D" w:rsidRPr="00292F3D" w:rsidRDefault="00292F3D" w:rsidP="00292F3D"/>
    <w:p w14:paraId="785A8CB9" w14:textId="77777777" w:rsidR="00292F3D" w:rsidRPr="00292F3D" w:rsidRDefault="00292F3D" w:rsidP="00292F3D">
      <w:r w:rsidRPr="00292F3D">
        <w:t>  .hero-copy {</w:t>
      </w:r>
    </w:p>
    <w:p w14:paraId="44D59077" w14:textId="77777777" w:rsidR="00292F3D" w:rsidRPr="00292F3D" w:rsidRDefault="00292F3D" w:rsidP="00292F3D">
      <w:r w:rsidRPr="00292F3D">
        <w:t>    padding: 0;</w:t>
      </w:r>
    </w:p>
    <w:p w14:paraId="5013F76D" w14:textId="77777777" w:rsidR="00292F3D" w:rsidRPr="00292F3D" w:rsidRDefault="00292F3D" w:rsidP="00292F3D">
      <w:r w:rsidRPr="00292F3D">
        <w:t>  }</w:t>
      </w:r>
    </w:p>
    <w:p w14:paraId="2907F467" w14:textId="77777777" w:rsidR="00292F3D" w:rsidRPr="00292F3D" w:rsidRDefault="00292F3D" w:rsidP="00292F3D"/>
    <w:p w14:paraId="3137EB29" w14:textId="77777777" w:rsidR="00292F3D" w:rsidRPr="00292F3D" w:rsidRDefault="00292F3D" w:rsidP="00292F3D">
      <w:r w:rsidRPr="00292F3D">
        <w:t>  .hero-art {</w:t>
      </w:r>
    </w:p>
    <w:p w14:paraId="49455245" w14:textId="77777777" w:rsidR="00292F3D" w:rsidRPr="00292F3D" w:rsidRDefault="00292F3D" w:rsidP="00292F3D">
      <w:r w:rsidRPr="00292F3D">
        <w:t>    min-height: 330px;</w:t>
      </w:r>
    </w:p>
    <w:p w14:paraId="0371FAC2" w14:textId="77777777" w:rsidR="00292F3D" w:rsidRPr="00292F3D" w:rsidRDefault="00292F3D" w:rsidP="00292F3D">
      <w:r w:rsidRPr="00292F3D">
        <w:t>  }</w:t>
      </w:r>
    </w:p>
    <w:p w14:paraId="46ADA836" w14:textId="77777777" w:rsidR="00292F3D" w:rsidRPr="00292F3D" w:rsidRDefault="00292F3D" w:rsidP="00292F3D"/>
    <w:p w14:paraId="0F1B0141" w14:textId="77777777" w:rsidR="00292F3D" w:rsidRPr="00292F3D" w:rsidRDefault="00292F3D" w:rsidP="00292F3D">
      <w:r w:rsidRPr="00292F3D">
        <w:t>  .hero-bread {</w:t>
      </w:r>
    </w:p>
    <w:p w14:paraId="1A0BC1BA" w14:textId="77777777" w:rsidR="00292F3D" w:rsidRPr="00292F3D" w:rsidRDefault="00292F3D" w:rsidP="00292F3D">
      <w:r w:rsidRPr="00292F3D">
        <w:t>    top: 60px;</w:t>
      </w:r>
    </w:p>
    <w:p w14:paraId="5013CF5E" w14:textId="77777777" w:rsidR="00292F3D" w:rsidRPr="00292F3D" w:rsidRDefault="00292F3D" w:rsidP="00292F3D">
      <w:r w:rsidRPr="00292F3D">
        <w:lastRenderedPageBreak/>
        <w:t>  }</w:t>
      </w:r>
    </w:p>
    <w:p w14:paraId="230717FA" w14:textId="77777777" w:rsidR="00292F3D" w:rsidRPr="00292F3D" w:rsidRDefault="00292F3D" w:rsidP="00292F3D"/>
    <w:p w14:paraId="622F8897" w14:textId="77777777" w:rsidR="00292F3D" w:rsidRPr="00292F3D" w:rsidRDefault="00292F3D" w:rsidP="00292F3D">
      <w:r w:rsidRPr="00292F3D">
        <w:t>  .menu-section {</w:t>
      </w:r>
    </w:p>
    <w:p w14:paraId="54980097" w14:textId="77777777" w:rsidR="00292F3D" w:rsidRPr="00292F3D" w:rsidRDefault="00292F3D" w:rsidP="00292F3D">
      <w:r w:rsidRPr="00292F3D">
        <w:t>    padding: 55px 0 68px;</w:t>
      </w:r>
    </w:p>
    <w:p w14:paraId="665B84BC" w14:textId="77777777" w:rsidR="00292F3D" w:rsidRPr="00292F3D" w:rsidRDefault="00292F3D" w:rsidP="00292F3D">
      <w:r w:rsidRPr="00292F3D">
        <w:t>  }</w:t>
      </w:r>
    </w:p>
    <w:p w14:paraId="5FFFFF01" w14:textId="77777777" w:rsidR="00292F3D" w:rsidRPr="00292F3D" w:rsidRDefault="00292F3D" w:rsidP="00292F3D"/>
    <w:p w14:paraId="7AE6B9FA" w14:textId="77777777" w:rsidR="00292F3D" w:rsidRPr="00292F3D" w:rsidRDefault="00292F3D" w:rsidP="00292F3D">
      <w:r w:rsidRPr="00292F3D">
        <w:t>  .section-heading {</w:t>
      </w:r>
    </w:p>
    <w:p w14:paraId="0079AC40" w14:textId="77777777" w:rsidR="00292F3D" w:rsidRPr="00292F3D" w:rsidRDefault="00292F3D" w:rsidP="00292F3D">
      <w:r w:rsidRPr="00292F3D">
        <w:t>    align-items: start;</w:t>
      </w:r>
    </w:p>
    <w:p w14:paraId="56D1D39D" w14:textId="77777777" w:rsidR="00292F3D" w:rsidRPr="00292F3D" w:rsidRDefault="00292F3D" w:rsidP="00292F3D">
      <w:r w:rsidRPr="00292F3D">
        <w:t>    flex-direction: column;</w:t>
      </w:r>
    </w:p>
    <w:p w14:paraId="4AB00900" w14:textId="77777777" w:rsidR="00292F3D" w:rsidRPr="00292F3D" w:rsidRDefault="00292F3D" w:rsidP="00292F3D">
      <w:r w:rsidRPr="00292F3D">
        <w:t>    gap: 10px;</w:t>
      </w:r>
    </w:p>
    <w:p w14:paraId="5E561792" w14:textId="77777777" w:rsidR="00292F3D" w:rsidRPr="00292F3D" w:rsidRDefault="00292F3D" w:rsidP="00292F3D">
      <w:r w:rsidRPr="00292F3D">
        <w:t>  }</w:t>
      </w:r>
    </w:p>
    <w:p w14:paraId="27D31C53" w14:textId="77777777" w:rsidR="00292F3D" w:rsidRPr="00292F3D" w:rsidRDefault="00292F3D" w:rsidP="00292F3D"/>
    <w:p w14:paraId="68F25F49" w14:textId="77777777" w:rsidR="00292F3D" w:rsidRPr="00292F3D" w:rsidRDefault="00292F3D" w:rsidP="00292F3D">
      <w:r w:rsidRPr="00292F3D">
        <w:t>  .product-grid {</w:t>
      </w:r>
    </w:p>
    <w:p w14:paraId="353E6A22" w14:textId="77777777" w:rsidR="00292F3D" w:rsidRPr="00292F3D" w:rsidRDefault="00292F3D" w:rsidP="00292F3D">
      <w:r w:rsidRPr="00292F3D">
        <w:t>    grid-template-columns: repeat(2, minmax(0, 1fr));</w:t>
      </w:r>
    </w:p>
    <w:p w14:paraId="367A626F" w14:textId="77777777" w:rsidR="00292F3D" w:rsidRPr="00292F3D" w:rsidRDefault="00292F3D" w:rsidP="00292F3D">
      <w:r w:rsidRPr="00292F3D">
        <w:t>    gap: 12px;</w:t>
      </w:r>
    </w:p>
    <w:p w14:paraId="101F0C20" w14:textId="77777777" w:rsidR="00292F3D" w:rsidRPr="00292F3D" w:rsidRDefault="00292F3D" w:rsidP="00292F3D">
      <w:r w:rsidRPr="00292F3D">
        <w:t>  }</w:t>
      </w:r>
    </w:p>
    <w:p w14:paraId="1220EC43" w14:textId="77777777" w:rsidR="00292F3D" w:rsidRPr="00292F3D" w:rsidRDefault="00292F3D" w:rsidP="00292F3D"/>
    <w:p w14:paraId="14148881" w14:textId="77777777" w:rsidR="00292F3D" w:rsidRPr="00292F3D" w:rsidRDefault="00292F3D" w:rsidP="00292F3D">
      <w:r w:rsidRPr="00292F3D">
        <w:t>  .product-visual {</w:t>
      </w:r>
    </w:p>
    <w:p w14:paraId="72C57F3F" w14:textId="77777777" w:rsidR="00292F3D" w:rsidRPr="00292F3D" w:rsidRDefault="00292F3D" w:rsidP="00292F3D">
      <w:r w:rsidRPr="00292F3D">
        <w:t>    min-height: 125px;</w:t>
      </w:r>
    </w:p>
    <w:p w14:paraId="1DAF918B" w14:textId="77777777" w:rsidR="00292F3D" w:rsidRPr="00292F3D" w:rsidRDefault="00292F3D" w:rsidP="00292F3D">
      <w:r w:rsidRPr="00292F3D">
        <w:t>    font-size: 62px;</w:t>
      </w:r>
    </w:p>
    <w:p w14:paraId="736F4C7F" w14:textId="77777777" w:rsidR="00292F3D" w:rsidRPr="00292F3D" w:rsidRDefault="00292F3D" w:rsidP="00292F3D">
      <w:r w:rsidRPr="00292F3D">
        <w:t>  }</w:t>
      </w:r>
    </w:p>
    <w:p w14:paraId="0FD69D86" w14:textId="77777777" w:rsidR="00292F3D" w:rsidRPr="00292F3D" w:rsidRDefault="00292F3D" w:rsidP="00292F3D"/>
    <w:p w14:paraId="3765DB0C" w14:textId="77777777" w:rsidR="00292F3D" w:rsidRPr="00292F3D" w:rsidRDefault="00292F3D" w:rsidP="00292F3D">
      <w:r w:rsidRPr="00292F3D">
        <w:t>  .product-info {</w:t>
      </w:r>
    </w:p>
    <w:p w14:paraId="59912C21" w14:textId="77777777" w:rsidR="00292F3D" w:rsidRPr="00292F3D" w:rsidRDefault="00292F3D" w:rsidP="00292F3D">
      <w:r w:rsidRPr="00292F3D">
        <w:t>    padding: 12px;</w:t>
      </w:r>
    </w:p>
    <w:p w14:paraId="3156E6D9" w14:textId="77777777" w:rsidR="00292F3D" w:rsidRPr="00292F3D" w:rsidRDefault="00292F3D" w:rsidP="00292F3D">
      <w:r w:rsidRPr="00292F3D">
        <w:t>  }</w:t>
      </w:r>
    </w:p>
    <w:p w14:paraId="6DE2EC25" w14:textId="77777777" w:rsidR="00292F3D" w:rsidRPr="00292F3D" w:rsidRDefault="00292F3D" w:rsidP="00292F3D"/>
    <w:p w14:paraId="358A3510" w14:textId="77777777" w:rsidR="00292F3D" w:rsidRPr="00292F3D" w:rsidRDefault="00292F3D" w:rsidP="00292F3D">
      <w:r w:rsidRPr="00292F3D">
        <w:t>  .product-meta h3 {</w:t>
      </w:r>
    </w:p>
    <w:p w14:paraId="122276C4" w14:textId="77777777" w:rsidR="00292F3D" w:rsidRPr="00292F3D" w:rsidRDefault="00292F3D" w:rsidP="00292F3D">
      <w:r w:rsidRPr="00292F3D">
        <w:t>    font-size: 15px;</w:t>
      </w:r>
    </w:p>
    <w:p w14:paraId="4F32E969" w14:textId="77777777" w:rsidR="00292F3D" w:rsidRPr="00292F3D" w:rsidRDefault="00292F3D" w:rsidP="00292F3D">
      <w:r w:rsidRPr="00292F3D">
        <w:t>  }</w:t>
      </w:r>
    </w:p>
    <w:p w14:paraId="6F31416D" w14:textId="77777777" w:rsidR="00292F3D" w:rsidRPr="00292F3D" w:rsidRDefault="00292F3D" w:rsidP="00292F3D"/>
    <w:p w14:paraId="4FA7DC19" w14:textId="77777777" w:rsidR="00292F3D" w:rsidRPr="00292F3D" w:rsidRDefault="00292F3D" w:rsidP="00292F3D">
      <w:r w:rsidRPr="00292F3D">
        <w:t>  .product-meta {</w:t>
      </w:r>
    </w:p>
    <w:p w14:paraId="75B37B54" w14:textId="77777777" w:rsidR="00292F3D" w:rsidRPr="00292F3D" w:rsidRDefault="00292F3D" w:rsidP="00292F3D">
      <w:r w:rsidRPr="00292F3D">
        <w:t>    align-items: start;</w:t>
      </w:r>
    </w:p>
    <w:p w14:paraId="018F33F7" w14:textId="77777777" w:rsidR="00292F3D" w:rsidRPr="00292F3D" w:rsidRDefault="00292F3D" w:rsidP="00292F3D">
      <w:r w:rsidRPr="00292F3D">
        <w:t>    flex-direction: column;</w:t>
      </w:r>
    </w:p>
    <w:p w14:paraId="6DC93450" w14:textId="77777777" w:rsidR="00292F3D" w:rsidRPr="00292F3D" w:rsidRDefault="00292F3D" w:rsidP="00292F3D">
      <w:r w:rsidRPr="00292F3D">
        <w:t>    gap: 2px;</w:t>
      </w:r>
    </w:p>
    <w:p w14:paraId="5AE8D9FF" w14:textId="77777777" w:rsidR="00292F3D" w:rsidRPr="00292F3D" w:rsidRDefault="00292F3D" w:rsidP="00292F3D">
      <w:r w:rsidRPr="00292F3D">
        <w:t>  }</w:t>
      </w:r>
    </w:p>
    <w:p w14:paraId="31FFF776" w14:textId="77777777" w:rsidR="00292F3D" w:rsidRPr="00292F3D" w:rsidRDefault="00292F3D" w:rsidP="00292F3D"/>
    <w:p w14:paraId="43C52BF4" w14:textId="77777777" w:rsidR="00292F3D" w:rsidRPr="00292F3D" w:rsidRDefault="00292F3D" w:rsidP="00292F3D">
      <w:r w:rsidRPr="00292F3D">
        <w:t>  .story-section {</w:t>
      </w:r>
    </w:p>
    <w:p w14:paraId="7E34116B" w14:textId="77777777" w:rsidR="00292F3D" w:rsidRPr="00292F3D" w:rsidRDefault="00292F3D" w:rsidP="00292F3D">
      <w:r w:rsidRPr="00292F3D">
        <w:t>    grid-template-columns: 1fr;</w:t>
      </w:r>
    </w:p>
    <w:p w14:paraId="2E8D37A6" w14:textId="77777777" w:rsidR="00292F3D" w:rsidRPr="00292F3D" w:rsidRDefault="00292F3D" w:rsidP="00292F3D">
      <w:r w:rsidRPr="00292F3D">
        <w:t>  }</w:t>
      </w:r>
    </w:p>
    <w:p w14:paraId="7A9CA5DB" w14:textId="77777777" w:rsidR="00292F3D" w:rsidRPr="00292F3D" w:rsidRDefault="00292F3D" w:rsidP="00292F3D"/>
    <w:p w14:paraId="6693B87E" w14:textId="77777777" w:rsidR="00292F3D" w:rsidRPr="00292F3D" w:rsidRDefault="00292F3D" w:rsidP="00292F3D">
      <w:r w:rsidRPr="00292F3D">
        <w:t>  .story-art {</w:t>
      </w:r>
    </w:p>
    <w:p w14:paraId="4C19B661" w14:textId="77777777" w:rsidR="00292F3D" w:rsidRPr="00292F3D" w:rsidRDefault="00292F3D" w:rsidP="00292F3D">
      <w:r w:rsidRPr="00292F3D">
        <w:t>    min-height: 260px;</w:t>
      </w:r>
    </w:p>
    <w:p w14:paraId="117683B4" w14:textId="77777777" w:rsidR="00292F3D" w:rsidRPr="00292F3D" w:rsidRDefault="00292F3D" w:rsidP="00292F3D">
      <w:r w:rsidRPr="00292F3D">
        <w:t>  }</w:t>
      </w:r>
    </w:p>
    <w:p w14:paraId="0AA7496A" w14:textId="77777777" w:rsidR="00292F3D" w:rsidRPr="00292F3D" w:rsidRDefault="00292F3D" w:rsidP="00292F3D"/>
    <w:p w14:paraId="4EB823C0" w14:textId="77777777" w:rsidR="00292F3D" w:rsidRPr="00292F3D" w:rsidRDefault="00292F3D" w:rsidP="00292F3D">
      <w:r w:rsidRPr="00292F3D">
        <w:t>  .story-sun {</w:t>
      </w:r>
    </w:p>
    <w:p w14:paraId="09405817" w14:textId="77777777" w:rsidR="00292F3D" w:rsidRPr="00292F3D" w:rsidRDefault="00292F3D" w:rsidP="00292F3D">
      <w:r w:rsidRPr="00292F3D">
        <w:t>    width: 185px;</w:t>
      </w:r>
    </w:p>
    <w:p w14:paraId="04802DF2" w14:textId="77777777" w:rsidR="00292F3D" w:rsidRPr="00292F3D" w:rsidRDefault="00292F3D" w:rsidP="00292F3D">
      <w:r w:rsidRPr="00292F3D">
        <w:lastRenderedPageBreak/>
        <w:t>    height: 185px;</w:t>
      </w:r>
    </w:p>
    <w:p w14:paraId="446F4A3F" w14:textId="77777777" w:rsidR="00292F3D" w:rsidRPr="00292F3D" w:rsidRDefault="00292F3D" w:rsidP="00292F3D">
      <w:r w:rsidRPr="00292F3D">
        <w:t>  }</w:t>
      </w:r>
    </w:p>
    <w:p w14:paraId="7C80289A" w14:textId="77777777" w:rsidR="00292F3D" w:rsidRPr="00292F3D" w:rsidRDefault="00292F3D" w:rsidP="00292F3D"/>
    <w:p w14:paraId="5BA2945B" w14:textId="77777777" w:rsidR="00292F3D" w:rsidRPr="00292F3D" w:rsidRDefault="00292F3D" w:rsidP="00292F3D">
      <w:r w:rsidRPr="00292F3D">
        <w:t>  .story-cup {</w:t>
      </w:r>
    </w:p>
    <w:p w14:paraId="07223D01" w14:textId="77777777" w:rsidR="00292F3D" w:rsidRPr="00292F3D" w:rsidRDefault="00292F3D" w:rsidP="00292F3D">
      <w:r w:rsidRPr="00292F3D">
        <w:t>    font-size: 115px;</w:t>
      </w:r>
    </w:p>
    <w:p w14:paraId="478B0FF4" w14:textId="77777777" w:rsidR="00292F3D" w:rsidRPr="00292F3D" w:rsidRDefault="00292F3D" w:rsidP="00292F3D">
      <w:r w:rsidRPr="00292F3D">
        <w:t>  }</w:t>
      </w:r>
    </w:p>
    <w:p w14:paraId="3CEFCD25" w14:textId="77777777" w:rsidR="00292F3D" w:rsidRPr="00292F3D" w:rsidRDefault="00292F3D" w:rsidP="00292F3D"/>
    <w:p w14:paraId="569DE58C" w14:textId="77777777" w:rsidR="00292F3D" w:rsidRPr="00292F3D" w:rsidRDefault="00292F3D" w:rsidP="00292F3D">
      <w:r w:rsidRPr="00292F3D">
        <w:t>  .story-copy {</w:t>
      </w:r>
    </w:p>
    <w:p w14:paraId="027C154A" w14:textId="77777777" w:rsidR="00292F3D" w:rsidRPr="00292F3D" w:rsidRDefault="00292F3D" w:rsidP="00292F3D">
      <w:r w:rsidRPr="00292F3D">
        <w:t>    padding: 42px 25px 50px;</w:t>
      </w:r>
    </w:p>
    <w:p w14:paraId="6D495ACC" w14:textId="77777777" w:rsidR="00292F3D" w:rsidRPr="00292F3D" w:rsidRDefault="00292F3D" w:rsidP="00292F3D">
      <w:r w:rsidRPr="00292F3D">
        <w:t>  }</w:t>
      </w:r>
    </w:p>
    <w:p w14:paraId="322D36AE" w14:textId="77777777" w:rsidR="00292F3D" w:rsidRPr="00292F3D" w:rsidRDefault="00292F3D" w:rsidP="00292F3D"/>
    <w:p w14:paraId="0B977147" w14:textId="77777777" w:rsidR="00292F3D" w:rsidRPr="00292F3D" w:rsidRDefault="00292F3D" w:rsidP="00292F3D">
      <w:r w:rsidRPr="00292F3D">
        <w:t>  .contact-section {</w:t>
      </w:r>
    </w:p>
    <w:p w14:paraId="4BE16FE2" w14:textId="77777777" w:rsidR="00292F3D" w:rsidRPr="00292F3D" w:rsidRDefault="00292F3D" w:rsidP="00292F3D">
      <w:r w:rsidRPr="00292F3D">
        <w:t>    grid-template-columns: 1fr;</w:t>
      </w:r>
    </w:p>
    <w:p w14:paraId="228E08B2" w14:textId="77777777" w:rsidR="00292F3D" w:rsidRPr="00292F3D" w:rsidRDefault="00292F3D" w:rsidP="00292F3D">
      <w:r w:rsidRPr="00292F3D">
        <w:t>    gap: 35px;</w:t>
      </w:r>
    </w:p>
    <w:p w14:paraId="3DF0551A" w14:textId="77777777" w:rsidR="00292F3D" w:rsidRPr="00292F3D" w:rsidRDefault="00292F3D" w:rsidP="00292F3D">
      <w:r w:rsidRPr="00292F3D">
        <w:t>    padding-top: 65px;</w:t>
      </w:r>
    </w:p>
    <w:p w14:paraId="47FDA860" w14:textId="77777777" w:rsidR="00292F3D" w:rsidRPr="00292F3D" w:rsidRDefault="00292F3D" w:rsidP="00292F3D">
      <w:r w:rsidRPr="00292F3D">
        <w:t>    padding-bottom: 65px;</w:t>
      </w:r>
    </w:p>
    <w:p w14:paraId="69315439" w14:textId="77777777" w:rsidR="00292F3D" w:rsidRPr="00292F3D" w:rsidRDefault="00292F3D" w:rsidP="00292F3D">
      <w:r w:rsidRPr="00292F3D">
        <w:t>  }</w:t>
      </w:r>
    </w:p>
    <w:p w14:paraId="2478F762" w14:textId="77777777" w:rsidR="00292F3D" w:rsidRPr="00292F3D" w:rsidRDefault="00292F3D" w:rsidP="00292F3D"/>
    <w:p w14:paraId="4FB73AED" w14:textId="77777777" w:rsidR="00292F3D" w:rsidRPr="00292F3D" w:rsidRDefault="00292F3D" w:rsidP="00292F3D">
      <w:r w:rsidRPr="00292F3D">
        <w:t>  .site-footer {</w:t>
      </w:r>
    </w:p>
    <w:p w14:paraId="435C6526" w14:textId="77777777" w:rsidR="00292F3D" w:rsidRPr="00292F3D" w:rsidRDefault="00292F3D" w:rsidP="00292F3D">
      <w:r w:rsidRPr="00292F3D">
        <w:t>    flex-wrap: wrap;</w:t>
      </w:r>
    </w:p>
    <w:p w14:paraId="4AA12E7B" w14:textId="77777777" w:rsidR="00292F3D" w:rsidRPr="00292F3D" w:rsidRDefault="00292F3D" w:rsidP="00292F3D">
      <w:r w:rsidRPr="00292F3D">
        <w:t>    gap: 12px;</w:t>
      </w:r>
    </w:p>
    <w:p w14:paraId="2481100F" w14:textId="77777777" w:rsidR="00292F3D" w:rsidRPr="00292F3D" w:rsidRDefault="00292F3D" w:rsidP="00292F3D">
      <w:r w:rsidRPr="00292F3D">
        <w:t>    padding: 22px 20px;</w:t>
      </w:r>
    </w:p>
    <w:p w14:paraId="0651CE18" w14:textId="77777777" w:rsidR="00292F3D" w:rsidRPr="00292F3D" w:rsidRDefault="00292F3D" w:rsidP="00292F3D">
      <w:r w:rsidRPr="00292F3D">
        <w:t>  }</w:t>
      </w:r>
    </w:p>
    <w:p w14:paraId="0B5C1C81" w14:textId="77777777" w:rsidR="00292F3D" w:rsidRPr="00292F3D" w:rsidRDefault="00292F3D" w:rsidP="00292F3D"/>
    <w:p w14:paraId="67BE33AA" w14:textId="77777777" w:rsidR="00292F3D" w:rsidRPr="00292F3D" w:rsidRDefault="00292F3D" w:rsidP="00292F3D">
      <w:r w:rsidRPr="00292F3D">
        <w:t>  .site-footer p {</w:t>
      </w:r>
    </w:p>
    <w:p w14:paraId="06D0E072" w14:textId="77777777" w:rsidR="00292F3D" w:rsidRPr="00292F3D" w:rsidRDefault="00292F3D" w:rsidP="00292F3D">
      <w:r w:rsidRPr="00292F3D">
        <w:t>    order: 1;</w:t>
      </w:r>
    </w:p>
    <w:p w14:paraId="163F272B" w14:textId="77777777" w:rsidR="00292F3D" w:rsidRPr="00292F3D" w:rsidRDefault="00292F3D" w:rsidP="00292F3D">
      <w:r w:rsidRPr="00292F3D">
        <w:t>    width: 100%;</w:t>
      </w:r>
    </w:p>
    <w:p w14:paraId="0FCE677A" w14:textId="77777777" w:rsidR="00292F3D" w:rsidRPr="00292F3D" w:rsidRDefault="00292F3D" w:rsidP="00292F3D">
      <w:r w:rsidRPr="00292F3D">
        <w:t>    margin: 0;</w:t>
      </w:r>
    </w:p>
    <w:p w14:paraId="7C647867" w14:textId="77777777" w:rsidR="00292F3D" w:rsidRPr="00292F3D" w:rsidRDefault="00292F3D" w:rsidP="00292F3D">
      <w:r w:rsidRPr="00292F3D">
        <w:t>  }</w:t>
      </w:r>
    </w:p>
    <w:p w14:paraId="356BF364" w14:textId="77777777" w:rsidR="00292F3D" w:rsidRPr="00292F3D" w:rsidRDefault="00292F3D" w:rsidP="00292F3D">
      <w:r w:rsidRPr="00292F3D">
        <w:t>}</w:t>
      </w:r>
    </w:p>
    <w:p w14:paraId="0965136E" w14:textId="77777777" w:rsidR="00292F3D" w:rsidRPr="00292F3D" w:rsidRDefault="00292F3D" w:rsidP="00292F3D"/>
    <w:p w14:paraId="05A71D1C" w14:textId="77777777" w:rsidR="00292F3D" w:rsidRPr="00292F3D" w:rsidRDefault="00292F3D" w:rsidP="00292F3D">
      <w:r w:rsidRPr="00292F3D">
        <w:t>@media (max-width: 390px) {</w:t>
      </w:r>
    </w:p>
    <w:p w14:paraId="77146CD9" w14:textId="77777777" w:rsidR="00292F3D" w:rsidRPr="00292F3D" w:rsidRDefault="00292F3D" w:rsidP="00292F3D">
      <w:r w:rsidRPr="00292F3D">
        <w:t>  .brand {</w:t>
      </w:r>
    </w:p>
    <w:p w14:paraId="65A0AB14" w14:textId="77777777" w:rsidR="00292F3D" w:rsidRPr="00292F3D" w:rsidRDefault="00292F3D" w:rsidP="00292F3D">
      <w:r w:rsidRPr="00292F3D">
        <w:t>    font-size: 18px;</w:t>
      </w:r>
    </w:p>
    <w:p w14:paraId="5FD00DFB" w14:textId="77777777" w:rsidR="00292F3D" w:rsidRPr="00292F3D" w:rsidRDefault="00292F3D" w:rsidP="00292F3D">
      <w:r w:rsidRPr="00292F3D">
        <w:t>  }</w:t>
      </w:r>
    </w:p>
    <w:p w14:paraId="4BB54FB8" w14:textId="77777777" w:rsidR="00292F3D" w:rsidRPr="00292F3D" w:rsidRDefault="00292F3D" w:rsidP="00292F3D"/>
    <w:p w14:paraId="05C01127" w14:textId="77777777" w:rsidR="00292F3D" w:rsidRPr="00292F3D" w:rsidRDefault="00292F3D" w:rsidP="00292F3D">
      <w:r w:rsidRPr="00292F3D">
        <w:t>  .main-nav {</w:t>
      </w:r>
    </w:p>
    <w:p w14:paraId="345EA756" w14:textId="77777777" w:rsidR="00292F3D" w:rsidRPr="00292F3D" w:rsidRDefault="00292F3D" w:rsidP="00292F3D">
      <w:r w:rsidRPr="00292F3D">
        <w:t>    gap: 8px;</w:t>
      </w:r>
    </w:p>
    <w:p w14:paraId="2E46617D" w14:textId="77777777" w:rsidR="00292F3D" w:rsidRPr="00292F3D" w:rsidRDefault="00292F3D" w:rsidP="00292F3D">
      <w:r w:rsidRPr="00292F3D">
        <w:t>  }</w:t>
      </w:r>
    </w:p>
    <w:p w14:paraId="5D16CAAE" w14:textId="77777777" w:rsidR="00292F3D" w:rsidRPr="00292F3D" w:rsidRDefault="00292F3D" w:rsidP="00292F3D"/>
    <w:p w14:paraId="4E6A5FFC" w14:textId="77777777" w:rsidR="00292F3D" w:rsidRPr="00292F3D" w:rsidRDefault="00292F3D" w:rsidP="00292F3D">
      <w:r w:rsidRPr="00292F3D">
        <w:t>  .product-grid {</w:t>
      </w:r>
    </w:p>
    <w:p w14:paraId="61F11A2A" w14:textId="77777777" w:rsidR="00292F3D" w:rsidRPr="00292F3D" w:rsidRDefault="00292F3D" w:rsidP="00292F3D">
      <w:r w:rsidRPr="00292F3D">
        <w:t>    grid-template-columns: 1fr;</w:t>
      </w:r>
    </w:p>
    <w:p w14:paraId="7985B25E" w14:textId="77777777" w:rsidR="00292F3D" w:rsidRPr="00292F3D" w:rsidRDefault="00292F3D" w:rsidP="00292F3D">
      <w:r w:rsidRPr="00292F3D">
        <w:t>  }</w:t>
      </w:r>
    </w:p>
    <w:p w14:paraId="1918BCAF" w14:textId="77777777" w:rsidR="00292F3D" w:rsidRPr="00292F3D" w:rsidRDefault="00292F3D" w:rsidP="00292F3D">
      <w:r w:rsidRPr="00292F3D">
        <w:t>}</w:t>
      </w:r>
    </w:p>
    <w:p w14:paraId="650B34DA" w14:textId="77777777" w:rsidR="00292F3D" w:rsidRPr="00292F3D" w:rsidRDefault="00292F3D" w:rsidP="00292F3D"/>
    <w:p w14:paraId="79F780A2" w14:textId="77777777" w:rsidR="00292F3D" w:rsidRPr="00292F3D" w:rsidRDefault="00292F3D" w:rsidP="00292F3D">
      <w:r w:rsidRPr="00292F3D">
        <w:t>@media (prefers-reduced-motion: reduce) {</w:t>
      </w:r>
    </w:p>
    <w:p w14:paraId="270EC735" w14:textId="77777777" w:rsidR="00292F3D" w:rsidRPr="00292F3D" w:rsidRDefault="00292F3D" w:rsidP="00292F3D">
      <w:r w:rsidRPr="00292F3D">
        <w:lastRenderedPageBreak/>
        <w:t>  *,</w:t>
      </w:r>
    </w:p>
    <w:p w14:paraId="7CFCF592" w14:textId="77777777" w:rsidR="00292F3D" w:rsidRPr="00292F3D" w:rsidRDefault="00292F3D" w:rsidP="00292F3D">
      <w:r w:rsidRPr="00292F3D">
        <w:t>  *::before,</w:t>
      </w:r>
    </w:p>
    <w:p w14:paraId="0F65E085" w14:textId="77777777" w:rsidR="00292F3D" w:rsidRPr="00292F3D" w:rsidRDefault="00292F3D" w:rsidP="00292F3D">
      <w:r w:rsidRPr="00292F3D">
        <w:t>  *::after {</w:t>
      </w:r>
    </w:p>
    <w:p w14:paraId="5263192B" w14:textId="77777777" w:rsidR="00292F3D" w:rsidRPr="00292F3D" w:rsidRDefault="00292F3D" w:rsidP="00292F3D">
      <w:r w:rsidRPr="00292F3D">
        <w:t>    scroll-behavior: auto !important;</w:t>
      </w:r>
    </w:p>
    <w:p w14:paraId="3EC97212" w14:textId="77777777" w:rsidR="00292F3D" w:rsidRPr="00292F3D" w:rsidRDefault="00292F3D" w:rsidP="00292F3D">
      <w:r w:rsidRPr="00292F3D">
        <w:t>    transition-duration: 0.01ms !important;</w:t>
      </w:r>
    </w:p>
    <w:p w14:paraId="5129E226" w14:textId="77777777" w:rsidR="00292F3D" w:rsidRPr="00292F3D" w:rsidRDefault="00292F3D" w:rsidP="00292F3D">
      <w:r w:rsidRPr="00292F3D">
        <w:t>  }</w:t>
      </w:r>
    </w:p>
    <w:p w14:paraId="4ED59BD4" w14:textId="77777777" w:rsidR="00292F3D" w:rsidRDefault="00292F3D" w:rsidP="00292F3D">
      <w:r w:rsidRPr="00292F3D">
        <w:t>}</w:t>
      </w:r>
    </w:p>
    <w:p w14:paraId="64465DCD" w14:textId="77777777" w:rsidR="00F37146" w:rsidRDefault="00F37146" w:rsidP="00292F3D"/>
    <w:p w14:paraId="046F477F" w14:textId="5B9C3182" w:rsidR="00F37146" w:rsidRDefault="00F37146" w:rsidP="00292F3D">
      <w:pPr>
        <w:rPr>
          <w:b/>
          <w:bCs/>
        </w:rPr>
      </w:pPr>
      <w:r>
        <w:rPr>
          <w:b/>
          <w:bCs/>
        </w:rPr>
        <w:t>(app.js)</w:t>
      </w:r>
    </w:p>
    <w:p w14:paraId="76B0E34A" w14:textId="77777777" w:rsidR="00867EF4" w:rsidRPr="00867EF4" w:rsidRDefault="00867EF4" w:rsidP="00867EF4">
      <w:r w:rsidRPr="00867EF4">
        <w:t>const productGrid = document.querySelector("#product-grid");</w:t>
      </w:r>
    </w:p>
    <w:p w14:paraId="7B0C9054" w14:textId="77777777" w:rsidR="00867EF4" w:rsidRPr="00867EF4" w:rsidRDefault="00867EF4" w:rsidP="00867EF4">
      <w:r w:rsidRPr="00867EF4">
        <w:t>const contactForm = document.querySelector("#contact-form");</w:t>
      </w:r>
    </w:p>
    <w:p w14:paraId="2C09EFDC" w14:textId="77777777" w:rsidR="00867EF4" w:rsidRPr="00867EF4" w:rsidRDefault="00867EF4" w:rsidP="00867EF4">
      <w:r w:rsidRPr="00867EF4">
        <w:t>const formStatus = document.querySelector("#form-status");</w:t>
      </w:r>
    </w:p>
    <w:p w14:paraId="1443A2D1" w14:textId="77777777" w:rsidR="00867EF4" w:rsidRPr="00867EF4" w:rsidRDefault="00867EF4" w:rsidP="00867EF4"/>
    <w:p w14:paraId="01C9E1E1" w14:textId="77777777" w:rsidR="00867EF4" w:rsidRPr="00867EF4" w:rsidRDefault="00867EF4" w:rsidP="00867EF4">
      <w:r w:rsidRPr="00867EF4">
        <w:t>function formatPrice(price) {</w:t>
      </w:r>
    </w:p>
    <w:p w14:paraId="38EB1FD3" w14:textId="77777777" w:rsidR="00867EF4" w:rsidRPr="00867EF4" w:rsidRDefault="00867EF4" w:rsidP="00867EF4">
      <w:r w:rsidRPr="00867EF4">
        <w:t>  return new Intl.NumberFormat("en-US", {</w:t>
      </w:r>
    </w:p>
    <w:p w14:paraId="2F30A624" w14:textId="77777777" w:rsidR="00867EF4" w:rsidRPr="00867EF4" w:rsidRDefault="00867EF4" w:rsidP="00867EF4">
      <w:r w:rsidRPr="00867EF4">
        <w:t>    style: "currency",</w:t>
      </w:r>
    </w:p>
    <w:p w14:paraId="78627E4E" w14:textId="77777777" w:rsidR="00867EF4" w:rsidRPr="00867EF4" w:rsidRDefault="00867EF4" w:rsidP="00867EF4">
      <w:r w:rsidRPr="00867EF4">
        <w:t>    currency: "USD",</w:t>
      </w:r>
    </w:p>
    <w:p w14:paraId="75945E42" w14:textId="77777777" w:rsidR="00867EF4" w:rsidRPr="00867EF4" w:rsidRDefault="00867EF4" w:rsidP="00867EF4">
      <w:r w:rsidRPr="00867EF4">
        <w:t>  }).format(price);</w:t>
      </w:r>
    </w:p>
    <w:p w14:paraId="57F107C8" w14:textId="77777777" w:rsidR="00867EF4" w:rsidRPr="00867EF4" w:rsidRDefault="00867EF4" w:rsidP="00867EF4">
      <w:r w:rsidRPr="00867EF4">
        <w:t>}</w:t>
      </w:r>
    </w:p>
    <w:p w14:paraId="54C45C98" w14:textId="77777777" w:rsidR="00867EF4" w:rsidRPr="00867EF4" w:rsidRDefault="00867EF4" w:rsidP="00867EF4"/>
    <w:p w14:paraId="0C21245D" w14:textId="77777777" w:rsidR="00867EF4" w:rsidRPr="00867EF4" w:rsidRDefault="00867EF4" w:rsidP="00867EF4">
      <w:r w:rsidRPr="00867EF4">
        <w:t>function renderProducts(products) {</w:t>
      </w:r>
    </w:p>
    <w:p w14:paraId="6E7CC1E6" w14:textId="77777777" w:rsidR="00867EF4" w:rsidRPr="00867EF4" w:rsidRDefault="00867EF4" w:rsidP="00867EF4">
      <w:r w:rsidRPr="00867EF4">
        <w:t>  if (!Array.isArray(products) || products.length === 0) {</w:t>
      </w:r>
    </w:p>
    <w:p w14:paraId="432784A6" w14:textId="77777777" w:rsidR="00867EF4" w:rsidRPr="00867EF4" w:rsidRDefault="00867EF4" w:rsidP="00867EF4">
      <w:r w:rsidRPr="00867EF4">
        <w:t>    productGrid.innerHTML = '&lt;p class="loading-message"&gt;No treats are available right now. Please check back soon.&lt;/p&gt;';</w:t>
      </w:r>
    </w:p>
    <w:p w14:paraId="5E18A3F4" w14:textId="77777777" w:rsidR="00867EF4" w:rsidRPr="00867EF4" w:rsidRDefault="00867EF4" w:rsidP="00867EF4">
      <w:r w:rsidRPr="00867EF4">
        <w:t>    return;</w:t>
      </w:r>
    </w:p>
    <w:p w14:paraId="7256A4B3" w14:textId="77777777" w:rsidR="00867EF4" w:rsidRPr="00867EF4" w:rsidRDefault="00867EF4" w:rsidP="00867EF4">
      <w:r w:rsidRPr="00867EF4">
        <w:t>  }</w:t>
      </w:r>
    </w:p>
    <w:p w14:paraId="00F957CC" w14:textId="77777777" w:rsidR="00867EF4" w:rsidRPr="00867EF4" w:rsidRDefault="00867EF4" w:rsidP="00867EF4"/>
    <w:p w14:paraId="78A9EED1" w14:textId="77777777" w:rsidR="00867EF4" w:rsidRPr="00867EF4" w:rsidRDefault="00867EF4" w:rsidP="00867EF4">
      <w:r w:rsidRPr="00867EF4">
        <w:t>  productGrid.innerHTML = products</w:t>
      </w:r>
    </w:p>
    <w:p w14:paraId="2A3BD398" w14:textId="77777777" w:rsidR="00867EF4" w:rsidRPr="00867EF4" w:rsidRDefault="00867EF4" w:rsidP="00867EF4">
      <w:r w:rsidRPr="00867EF4">
        <w:t>    .map(</w:t>
      </w:r>
    </w:p>
    <w:p w14:paraId="54314369" w14:textId="77777777" w:rsidR="00867EF4" w:rsidRPr="00867EF4" w:rsidRDefault="00867EF4" w:rsidP="00867EF4">
      <w:r w:rsidRPr="00867EF4">
        <w:t>      (product) =&gt; `</w:t>
      </w:r>
    </w:p>
    <w:p w14:paraId="00F40125" w14:textId="77777777" w:rsidR="00867EF4" w:rsidRPr="00867EF4" w:rsidRDefault="00867EF4" w:rsidP="00867EF4">
      <w:r w:rsidRPr="00867EF4">
        <w:t>        &lt;article class="product-card"&gt;</w:t>
      </w:r>
    </w:p>
    <w:p w14:paraId="2BDC8E6E" w14:textId="77777777" w:rsidR="00867EF4" w:rsidRPr="00867EF4" w:rsidRDefault="00867EF4" w:rsidP="00867EF4">
      <w:r w:rsidRPr="00867EF4">
        <w:t>          &lt;div class="product-visual" aria-hidden="true"&gt;</w:t>
      </w:r>
    </w:p>
    <w:p w14:paraId="4750EF53" w14:textId="77777777" w:rsidR="00867EF4" w:rsidRPr="00867EF4" w:rsidRDefault="00867EF4" w:rsidP="00867EF4">
      <w:r w:rsidRPr="00867EF4">
        <w:t>            ${product.badge ? `&lt;span class="product-badge"&gt;${product.badge}&lt;/span&gt;` : ""}</w:t>
      </w:r>
    </w:p>
    <w:p w14:paraId="06FA0E92" w14:textId="77777777" w:rsidR="00867EF4" w:rsidRPr="00867EF4" w:rsidRDefault="00867EF4" w:rsidP="00867EF4">
      <w:r w:rsidRPr="00867EF4">
        <w:t>            &lt;span&gt;${product.emoji}&lt;/span&gt;</w:t>
      </w:r>
    </w:p>
    <w:p w14:paraId="420DB6E1" w14:textId="77777777" w:rsidR="00867EF4" w:rsidRPr="00867EF4" w:rsidRDefault="00867EF4" w:rsidP="00867EF4">
      <w:r w:rsidRPr="00867EF4">
        <w:t>          &lt;/div&gt;</w:t>
      </w:r>
    </w:p>
    <w:p w14:paraId="232DA64A" w14:textId="77777777" w:rsidR="00867EF4" w:rsidRPr="00867EF4" w:rsidRDefault="00867EF4" w:rsidP="00867EF4">
      <w:r w:rsidRPr="00867EF4">
        <w:t>          &lt;div class="product-info"&gt;</w:t>
      </w:r>
    </w:p>
    <w:p w14:paraId="2951227A" w14:textId="77777777" w:rsidR="00867EF4" w:rsidRPr="00867EF4" w:rsidRDefault="00867EF4" w:rsidP="00867EF4">
      <w:r w:rsidRPr="00867EF4">
        <w:t>            &lt;div class="product-meta"&gt;</w:t>
      </w:r>
    </w:p>
    <w:p w14:paraId="28A461A3" w14:textId="77777777" w:rsidR="00867EF4" w:rsidRPr="00867EF4" w:rsidRDefault="00867EF4" w:rsidP="00867EF4">
      <w:r w:rsidRPr="00867EF4">
        <w:t>              &lt;h3&gt;${product.name}&lt;/h3&gt;</w:t>
      </w:r>
    </w:p>
    <w:p w14:paraId="45427059" w14:textId="77777777" w:rsidR="00867EF4" w:rsidRPr="00867EF4" w:rsidRDefault="00867EF4" w:rsidP="00867EF4">
      <w:r w:rsidRPr="00867EF4">
        <w:t>              &lt;span class="product-price"&gt;${formatPrice(product.price)}&lt;/span&gt;</w:t>
      </w:r>
    </w:p>
    <w:p w14:paraId="20DCE0C6" w14:textId="77777777" w:rsidR="00867EF4" w:rsidRPr="00867EF4" w:rsidRDefault="00867EF4" w:rsidP="00867EF4">
      <w:r w:rsidRPr="00867EF4">
        <w:t>            &lt;/div&gt;</w:t>
      </w:r>
    </w:p>
    <w:p w14:paraId="54A7C89F" w14:textId="77777777" w:rsidR="00867EF4" w:rsidRPr="00867EF4" w:rsidRDefault="00867EF4" w:rsidP="00867EF4">
      <w:r w:rsidRPr="00867EF4">
        <w:t>            &lt;p&gt;${product.description}&lt;/p&gt;</w:t>
      </w:r>
    </w:p>
    <w:p w14:paraId="43C85A8C" w14:textId="77777777" w:rsidR="00867EF4" w:rsidRPr="00867EF4" w:rsidRDefault="00867EF4" w:rsidP="00867EF4">
      <w:r w:rsidRPr="00867EF4">
        <w:t>          &lt;/div&gt;</w:t>
      </w:r>
    </w:p>
    <w:p w14:paraId="78467E14" w14:textId="77777777" w:rsidR="00867EF4" w:rsidRPr="00867EF4" w:rsidRDefault="00867EF4" w:rsidP="00867EF4">
      <w:r w:rsidRPr="00867EF4">
        <w:t>        &lt;/article&gt;</w:t>
      </w:r>
    </w:p>
    <w:p w14:paraId="435FC192" w14:textId="77777777" w:rsidR="00867EF4" w:rsidRPr="00867EF4" w:rsidRDefault="00867EF4" w:rsidP="00867EF4">
      <w:r w:rsidRPr="00867EF4">
        <w:t>      `,</w:t>
      </w:r>
    </w:p>
    <w:p w14:paraId="4B91E511" w14:textId="77777777" w:rsidR="00867EF4" w:rsidRPr="00867EF4" w:rsidRDefault="00867EF4" w:rsidP="00867EF4">
      <w:r w:rsidRPr="00867EF4">
        <w:t>    )</w:t>
      </w:r>
    </w:p>
    <w:p w14:paraId="370D8DA6" w14:textId="77777777" w:rsidR="00867EF4" w:rsidRPr="00867EF4" w:rsidRDefault="00867EF4" w:rsidP="00867EF4">
      <w:r w:rsidRPr="00867EF4">
        <w:t>    .join("");</w:t>
      </w:r>
    </w:p>
    <w:p w14:paraId="1DFFF64B" w14:textId="77777777" w:rsidR="00867EF4" w:rsidRPr="00867EF4" w:rsidRDefault="00867EF4" w:rsidP="00867EF4">
      <w:r w:rsidRPr="00867EF4">
        <w:lastRenderedPageBreak/>
        <w:t>}</w:t>
      </w:r>
    </w:p>
    <w:p w14:paraId="7F985EAE" w14:textId="77777777" w:rsidR="00867EF4" w:rsidRPr="00867EF4" w:rsidRDefault="00867EF4" w:rsidP="00867EF4"/>
    <w:p w14:paraId="13752556" w14:textId="77777777" w:rsidR="00867EF4" w:rsidRPr="00867EF4" w:rsidRDefault="00867EF4" w:rsidP="00867EF4">
      <w:r w:rsidRPr="00867EF4">
        <w:t>async function loadProducts() {</w:t>
      </w:r>
    </w:p>
    <w:p w14:paraId="10260BEB" w14:textId="77777777" w:rsidR="00867EF4" w:rsidRPr="00867EF4" w:rsidRDefault="00867EF4" w:rsidP="00867EF4">
      <w:r w:rsidRPr="00867EF4">
        <w:t>  try {</w:t>
      </w:r>
    </w:p>
    <w:p w14:paraId="1EA3E847" w14:textId="77777777" w:rsidR="00867EF4" w:rsidRPr="00867EF4" w:rsidRDefault="00867EF4" w:rsidP="00867EF4">
      <w:r w:rsidRPr="00867EF4">
        <w:t>    const response = await fetch("/products");</w:t>
      </w:r>
    </w:p>
    <w:p w14:paraId="11129E39" w14:textId="77777777" w:rsidR="00867EF4" w:rsidRPr="00867EF4" w:rsidRDefault="00867EF4" w:rsidP="00867EF4">
      <w:r w:rsidRPr="00867EF4">
        <w:t>    if (!response.ok) {</w:t>
      </w:r>
    </w:p>
    <w:p w14:paraId="124CAD8D" w14:textId="77777777" w:rsidR="00867EF4" w:rsidRPr="00867EF4" w:rsidRDefault="00867EF4" w:rsidP="00867EF4">
      <w:r w:rsidRPr="00867EF4">
        <w:t>      throw new Error(`Products request failed (${response.status}).`);</w:t>
      </w:r>
    </w:p>
    <w:p w14:paraId="22AAC095" w14:textId="77777777" w:rsidR="00867EF4" w:rsidRPr="00867EF4" w:rsidRDefault="00867EF4" w:rsidP="00867EF4">
      <w:r w:rsidRPr="00867EF4">
        <w:t>    }</w:t>
      </w:r>
    </w:p>
    <w:p w14:paraId="0BAADD1D" w14:textId="77777777" w:rsidR="00867EF4" w:rsidRPr="00867EF4" w:rsidRDefault="00867EF4" w:rsidP="00867EF4">
      <w:r w:rsidRPr="00867EF4">
        <w:t>    renderProducts(await response.json());</w:t>
      </w:r>
    </w:p>
    <w:p w14:paraId="34F151DD" w14:textId="77777777" w:rsidR="00867EF4" w:rsidRPr="00867EF4" w:rsidRDefault="00867EF4" w:rsidP="00867EF4">
      <w:r w:rsidRPr="00867EF4">
        <w:t>  } catch (error) {</w:t>
      </w:r>
    </w:p>
    <w:p w14:paraId="28DE6B32" w14:textId="77777777" w:rsidR="00867EF4" w:rsidRPr="00867EF4" w:rsidRDefault="00867EF4" w:rsidP="00867EF4">
      <w:r w:rsidRPr="00867EF4">
        <w:t>    console.error("Unable to load bakery products:", error);</w:t>
      </w:r>
    </w:p>
    <w:p w14:paraId="77C323D2" w14:textId="77777777" w:rsidR="00867EF4" w:rsidRPr="00867EF4" w:rsidRDefault="00867EF4" w:rsidP="00867EF4">
      <w:r w:rsidRPr="00867EF4">
        <w:t>    productGrid.innerHTML =</w:t>
      </w:r>
    </w:p>
    <w:p w14:paraId="14421425" w14:textId="77777777" w:rsidR="00867EF4" w:rsidRPr="00867EF4" w:rsidRDefault="00867EF4" w:rsidP="00867EF4">
      <w:r w:rsidRPr="00867EF4">
        <w:t>      '&lt;p class="error-message"&gt;We couldn’t load today’s treats. Please refresh to try again.&lt;/p&gt;';</w:t>
      </w:r>
    </w:p>
    <w:p w14:paraId="460B95CD" w14:textId="77777777" w:rsidR="00867EF4" w:rsidRPr="00867EF4" w:rsidRDefault="00867EF4" w:rsidP="00867EF4">
      <w:r w:rsidRPr="00867EF4">
        <w:t>  }</w:t>
      </w:r>
    </w:p>
    <w:p w14:paraId="457EA274" w14:textId="77777777" w:rsidR="00867EF4" w:rsidRPr="00867EF4" w:rsidRDefault="00867EF4" w:rsidP="00867EF4">
      <w:r w:rsidRPr="00867EF4">
        <w:t>}</w:t>
      </w:r>
    </w:p>
    <w:p w14:paraId="262B12D6" w14:textId="77777777" w:rsidR="00867EF4" w:rsidRPr="00867EF4" w:rsidRDefault="00867EF4" w:rsidP="00867EF4"/>
    <w:p w14:paraId="5D7E5549" w14:textId="77777777" w:rsidR="00867EF4" w:rsidRPr="00867EF4" w:rsidRDefault="00867EF4" w:rsidP="00867EF4">
      <w:r w:rsidRPr="00867EF4">
        <w:t>contactForm.addEventListener("submit", async (event) =&gt; {</w:t>
      </w:r>
    </w:p>
    <w:p w14:paraId="529ABE8A" w14:textId="77777777" w:rsidR="00867EF4" w:rsidRPr="00867EF4" w:rsidRDefault="00867EF4" w:rsidP="00867EF4">
      <w:r w:rsidRPr="00867EF4">
        <w:t>  event.preventDefault();</w:t>
      </w:r>
    </w:p>
    <w:p w14:paraId="158C98FD" w14:textId="77777777" w:rsidR="00867EF4" w:rsidRPr="00867EF4" w:rsidRDefault="00867EF4" w:rsidP="00867EF4">
      <w:r w:rsidRPr="00867EF4">
        <w:t>  formStatus.textContent = "";</w:t>
      </w:r>
    </w:p>
    <w:p w14:paraId="4DD5E81E" w14:textId="77777777" w:rsidR="00867EF4" w:rsidRPr="00867EF4" w:rsidRDefault="00867EF4" w:rsidP="00867EF4">
      <w:r w:rsidRPr="00867EF4">
        <w:t>  formStatus.classList.remove("is-error");</w:t>
      </w:r>
    </w:p>
    <w:p w14:paraId="2236A84F" w14:textId="77777777" w:rsidR="00867EF4" w:rsidRPr="00867EF4" w:rsidRDefault="00867EF4" w:rsidP="00867EF4"/>
    <w:p w14:paraId="25E39746" w14:textId="77777777" w:rsidR="00867EF4" w:rsidRPr="00867EF4" w:rsidRDefault="00867EF4" w:rsidP="00867EF4">
      <w:r w:rsidRPr="00867EF4">
        <w:t>  const submitButton = contactForm.querySelector('button[type="submit"]');</w:t>
      </w:r>
    </w:p>
    <w:p w14:paraId="272F113A" w14:textId="77777777" w:rsidR="00867EF4" w:rsidRPr="00867EF4" w:rsidRDefault="00867EF4" w:rsidP="00867EF4">
      <w:r w:rsidRPr="00867EF4">
        <w:t>  submitButton.disabled = true;</w:t>
      </w:r>
    </w:p>
    <w:p w14:paraId="53B4ABC5" w14:textId="77777777" w:rsidR="00867EF4" w:rsidRPr="00867EF4" w:rsidRDefault="00867EF4" w:rsidP="00867EF4"/>
    <w:p w14:paraId="552E8C44" w14:textId="77777777" w:rsidR="00867EF4" w:rsidRPr="00867EF4" w:rsidRDefault="00867EF4" w:rsidP="00867EF4">
      <w:r w:rsidRPr="00867EF4">
        <w:t>  try {</w:t>
      </w:r>
    </w:p>
    <w:p w14:paraId="75C7F586" w14:textId="77777777" w:rsidR="00867EF4" w:rsidRPr="00867EF4" w:rsidRDefault="00867EF4" w:rsidP="00867EF4">
      <w:r w:rsidRPr="00867EF4">
        <w:t>    const response = await fetch("/contact", {</w:t>
      </w:r>
    </w:p>
    <w:p w14:paraId="13231A4E" w14:textId="77777777" w:rsidR="00867EF4" w:rsidRPr="00867EF4" w:rsidRDefault="00867EF4" w:rsidP="00867EF4">
      <w:r w:rsidRPr="00867EF4">
        <w:t>      method: "POST",</w:t>
      </w:r>
    </w:p>
    <w:p w14:paraId="44B4E94B" w14:textId="77777777" w:rsidR="00867EF4" w:rsidRPr="00867EF4" w:rsidRDefault="00867EF4" w:rsidP="00867EF4">
      <w:r w:rsidRPr="00867EF4">
        <w:t>      headers: { "Content-Type": "application/json" },</w:t>
      </w:r>
    </w:p>
    <w:p w14:paraId="6B66BC9B" w14:textId="77777777" w:rsidR="00867EF4" w:rsidRPr="00867EF4" w:rsidRDefault="00867EF4" w:rsidP="00867EF4">
      <w:r w:rsidRPr="00867EF4">
        <w:t>      body: JSON.stringify(Object.fromEntries(new FormData(contactForm))),</w:t>
      </w:r>
    </w:p>
    <w:p w14:paraId="5F5E88C2" w14:textId="77777777" w:rsidR="00867EF4" w:rsidRPr="00867EF4" w:rsidRDefault="00867EF4" w:rsidP="00867EF4">
      <w:r w:rsidRPr="00867EF4">
        <w:t>    });</w:t>
      </w:r>
    </w:p>
    <w:p w14:paraId="48B15D75" w14:textId="77777777" w:rsidR="00867EF4" w:rsidRPr="00867EF4" w:rsidRDefault="00867EF4" w:rsidP="00867EF4">
      <w:r w:rsidRPr="00867EF4">
        <w:t>    const result = await response.json();</w:t>
      </w:r>
    </w:p>
    <w:p w14:paraId="575B2952" w14:textId="77777777" w:rsidR="00867EF4" w:rsidRPr="00867EF4" w:rsidRDefault="00867EF4" w:rsidP="00867EF4"/>
    <w:p w14:paraId="5F4D0421" w14:textId="77777777" w:rsidR="00867EF4" w:rsidRPr="00867EF4" w:rsidRDefault="00867EF4" w:rsidP="00867EF4">
      <w:r w:rsidRPr="00867EF4">
        <w:t>    if (!response.ok) {</w:t>
      </w:r>
    </w:p>
    <w:p w14:paraId="28A461EC" w14:textId="77777777" w:rsidR="00867EF4" w:rsidRPr="00867EF4" w:rsidRDefault="00867EF4" w:rsidP="00867EF4">
      <w:r w:rsidRPr="00867EF4">
        <w:t>      const detail = Array.isArray(result.detail)</w:t>
      </w:r>
    </w:p>
    <w:p w14:paraId="454D5ED8" w14:textId="77777777" w:rsidR="00867EF4" w:rsidRPr="00867EF4" w:rsidRDefault="00867EF4" w:rsidP="00867EF4">
      <w:r w:rsidRPr="00867EF4">
        <w:t>        ? result.detail.map((issue) =&gt; issue.msg).join(" ")</w:t>
      </w:r>
    </w:p>
    <w:p w14:paraId="443C6294" w14:textId="77777777" w:rsidR="00867EF4" w:rsidRPr="00867EF4" w:rsidRDefault="00867EF4" w:rsidP="00867EF4">
      <w:r w:rsidRPr="00867EF4">
        <w:t>        : result.detail;</w:t>
      </w:r>
    </w:p>
    <w:p w14:paraId="5B9EA700" w14:textId="77777777" w:rsidR="00867EF4" w:rsidRPr="00867EF4" w:rsidRDefault="00867EF4" w:rsidP="00867EF4">
      <w:r w:rsidRPr="00867EF4">
        <w:t>      throw new Error(detail || "We couldn’t send your note. Please try again.");</w:t>
      </w:r>
    </w:p>
    <w:p w14:paraId="70797FAB" w14:textId="77777777" w:rsidR="00867EF4" w:rsidRPr="00867EF4" w:rsidRDefault="00867EF4" w:rsidP="00867EF4">
      <w:r w:rsidRPr="00867EF4">
        <w:t>    }</w:t>
      </w:r>
    </w:p>
    <w:p w14:paraId="0023A6B4" w14:textId="77777777" w:rsidR="00867EF4" w:rsidRPr="00867EF4" w:rsidRDefault="00867EF4" w:rsidP="00867EF4"/>
    <w:p w14:paraId="72BF0A4C" w14:textId="77777777" w:rsidR="00867EF4" w:rsidRPr="00867EF4" w:rsidRDefault="00867EF4" w:rsidP="00867EF4">
      <w:r w:rsidRPr="00867EF4">
        <w:t>    formStatus.textContent = result.message;</w:t>
      </w:r>
    </w:p>
    <w:p w14:paraId="25FB0DAF" w14:textId="77777777" w:rsidR="00867EF4" w:rsidRPr="00867EF4" w:rsidRDefault="00867EF4" w:rsidP="00867EF4">
      <w:r w:rsidRPr="00867EF4">
        <w:t>    contactForm.reset();</w:t>
      </w:r>
    </w:p>
    <w:p w14:paraId="2B48AF0B" w14:textId="77777777" w:rsidR="00867EF4" w:rsidRPr="00867EF4" w:rsidRDefault="00867EF4" w:rsidP="00867EF4">
      <w:r w:rsidRPr="00867EF4">
        <w:t>  } catch (error) {</w:t>
      </w:r>
    </w:p>
    <w:p w14:paraId="1E7002E1" w14:textId="77777777" w:rsidR="00867EF4" w:rsidRPr="00867EF4" w:rsidRDefault="00867EF4" w:rsidP="00867EF4">
      <w:r w:rsidRPr="00867EF4">
        <w:t>    console.error("Unable to submit contact message:", error);</w:t>
      </w:r>
    </w:p>
    <w:p w14:paraId="4A2B28F6" w14:textId="77777777" w:rsidR="00867EF4" w:rsidRPr="00867EF4" w:rsidRDefault="00867EF4" w:rsidP="00867EF4">
      <w:r w:rsidRPr="00867EF4">
        <w:t>    formStatus.textContent =</w:t>
      </w:r>
    </w:p>
    <w:p w14:paraId="74CF3A2F" w14:textId="77777777" w:rsidR="00867EF4" w:rsidRPr="00867EF4" w:rsidRDefault="00867EF4" w:rsidP="00867EF4">
      <w:r w:rsidRPr="00867EF4">
        <w:t>      error instanceof Error ? error.message : "Something went wrong. Please try again.";</w:t>
      </w:r>
    </w:p>
    <w:p w14:paraId="4CF80E97" w14:textId="77777777" w:rsidR="00867EF4" w:rsidRPr="00867EF4" w:rsidRDefault="00867EF4" w:rsidP="00867EF4">
      <w:r w:rsidRPr="00867EF4">
        <w:t>    formStatus.classList.add("is-error");</w:t>
      </w:r>
    </w:p>
    <w:p w14:paraId="635497E3" w14:textId="77777777" w:rsidR="00867EF4" w:rsidRPr="00867EF4" w:rsidRDefault="00867EF4" w:rsidP="00867EF4">
      <w:r w:rsidRPr="00867EF4">
        <w:lastRenderedPageBreak/>
        <w:t>  } finally {</w:t>
      </w:r>
    </w:p>
    <w:p w14:paraId="3F53C1EC" w14:textId="77777777" w:rsidR="00867EF4" w:rsidRPr="00867EF4" w:rsidRDefault="00867EF4" w:rsidP="00867EF4">
      <w:r w:rsidRPr="00867EF4">
        <w:t>    submitButton.disabled = false;</w:t>
      </w:r>
    </w:p>
    <w:p w14:paraId="0B434824" w14:textId="77777777" w:rsidR="00867EF4" w:rsidRPr="00867EF4" w:rsidRDefault="00867EF4" w:rsidP="00867EF4">
      <w:r w:rsidRPr="00867EF4">
        <w:t>  }</w:t>
      </w:r>
    </w:p>
    <w:p w14:paraId="2F33328B" w14:textId="77777777" w:rsidR="00867EF4" w:rsidRPr="00867EF4" w:rsidRDefault="00867EF4" w:rsidP="00867EF4">
      <w:r w:rsidRPr="00867EF4">
        <w:t>});</w:t>
      </w:r>
    </w:p>
    <w:p w14:paraId="5A26D171" w14:textId="77777777" w:rsidR="00867EF4" w:rsidRPr="00867EF4" w:rsidRDefault="00867EF4" w:rsidP="00867EF4"/>
    <w:p w14:paraId="1E3DB8D0" w14:textId="77777777" w:rsidR="00867EF4" w:rsidRPr="00867EF4" w:rsidRDefault="00867EF4" w:rsidP="00867EF4">
      <w:r w:rsidRPr="00867EF4">
        <w:t>loadProducts();</w:t>
      </w:r>
    </w:p>
    <w:p w14:paraId="40E7D875" w14:textId="77777777" w:rsidR="00867EF4" w:rsidRPr="00867EF4" w:rsidRDefault="00867EF4" w:rsidP="00867EF4"/>
    <w:p w14:paraId="111EA220" w14:textId="043E10D3" w:rsidR="00F37146" w:rsidRDefault="005B3A7E" w:rsidP="00292F3D">
      <w:pPr>
        <w:rPr>
          <w:b/>
          <w:bCs/>
        </w:rPr>
      </w:pPr>
      <w:r>
        <w:rPr>
          <w:b/>
          <w:bCs/>
        </w:rPr>
        <w:t>OUTPUT</w:t>
      </w:r>
    </w:p>
    <w:p w14:paraId="24BF9F37" w14:textId="298C2F56" w:rsidR="005B3A7E" w:rsidRPr="005B3A7E" w:rsidRDefault="005B3A7E" w:rsidP="00292F3D">
      <w:pPr>
        <w:rPr>
          <w:b/>
          <w:bCs/>
        </w:rPr>
      </w:pPr>
      <w:r w:rsidRPr="005B3A7E">
        <w:rPr>
          <w:b/>
          <w:bCs/>
        </w:rPr>
        <w:drawing>
          <wp:inline distT="0" distB="0" distL="0" distR="0" wp14:anchorId="0200B795" wp14:editId="4649F45D">
            <wp:extent cx="5943600" cy="4149090"/>
            <wp:effectExtent l="0" t="0" r="0" b="3810"/>
            <wp:docPr id="181994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9473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7ED8D" w14:textId="77777777" w:rsidR="00292F3D" w:rsidRPr="00292F3D" w:rsidRDefault="00292F3D" w:rsidP="00292F3D"/>
    <w:p w14:paraId="3A64E9BA" w14:textId="77777777" w:rsidR="00086C68" w:rsidRPr="00086C68" w:rsidRDefault="00086C68" w:rsidP="00622746"/>
    <w:p w14:paraId="3AA00C47" w14:textId="09083144" w:rsidR="00622746" w:rsidRDefault="00115061" w:rsidP="00622746">
      <w:pPr>
        <w:rPr>
          <w:b/>
          <w:bCs/>
        </w:rPr>
      </w:pPr>
      <w:r w:rsidRPr="00115061">
        <w:rPr>
          <w:b/>
          <w:bCs/>
        </w:rPr>
        <w:t>Bug, Cause, Fix &amp; Test Record</w:t>
      </w:r>
    </w:p>
    <w:p w14:paraId="5C5FC9DC" w14:textId="77777777" w:rsidR="001A78A1" w:rsidRDefault="001A78A1" w:rsidP="00622746">
      <w:pPr>
        <w:rPr>
          <w:b/>
          <w:bCs/>
        </w:rPr>
      </w:pPr>
    </w:p>
    <w:p w14:paraId="6D63CB35" w14:textId="2B4548D1" w:rsidR="00115061" w:rsidRPr="00115061" w:rsidRDefault="00115061" w:rsidP="00115061">
      <w:pPr>
        <w:spacing w:line="278" w:lineRule="auto"/>
      </w:pPr>
      <w:r w:rsidRPr="00115061">
        <w:rPr>
          <w:b/>
          <w:bCs/>
        </w:rPr>
        <w:t>Bug Encountered:</w:t>
      </w:r>
      <w:r w:rsidRPr="00115061">
        <w:t xml:space="preserve"> When fetching products from the frontend, the browser blocked the request due to CORS policy errors.</w:t>
      </w:r>
    </w:p>
    <w:p w14:paraId="2877A4C5" w14:textId="294F811C" w:rsidR="00115061" w:rsidRPr="00115061" w:rsidRDefault="00115061" w:rsidP="00115061">
      <w:pPr>
        <w:spacing w:line="278" w:lineRule="auto"/>
      </w:pPr>
      <w:r w:rsidRPr="00115061">
        <w:rPr>
          <w:b/>
          <w:bCs/>
        </w:rPr>
        <w:t>Cause:</w:t>
      </w:r>
      <w:r w:rsidRPr="00115061">
        <w:t xml:space="preserve"> FastAPI backend did not have CORS middleware configured to allow cross-origin requests from the local frontend origin.</w:t>
      </w:r>
    </w:p>
    <w:p w14:paraId="10F8DE6E" w14:textId="6DF3FC5C" w:rsidR="00115061" w:rsidRPr="00115061" w:rsidRDefault="00115061" w:rsidP="00115061">
      <w:pPr>
        <w:spacing w:line="278" w:lineRule="auto"/>
      </w:pPr>
      <w:r w:rsidRPr="00115061">
        <w:rPr>
          <w:b/>
          <w:bCs/>
        </w:rPr>
        <w:t>Fix:</w:t>
      </w:r>
      <w:r w:rsidRPr="00115061">
        <w:t xml:space="preserve"> Added CORSMiddleware using Copilot's suggestion to permit incoming requests from all origins (allow_origins=["*"]).</w:t>
      </w:r>
    </w:p>
    <w:p w14:paraId="3679D2AA" w14:textId="4A579D7E" w:rsidR="00115061" w:rsidRPr="00115061" w:rsidRDefault="00115061" w:rsidP="00115061">
      <w:pPr>
        <w:spacing w:line="278" w:lineRule="auto"/>
      </w:pPr>
      <w:r w:rsidRPr="00115061">
        <w:rPr>
          <w:b/>
          <w:bCs/>
        </w:rPr>
        <w:t>Test Result:</w:t>
      </w:r>
      <w:r w:rsidRPr="00115061">
        <w:t xml:space="preserve"> Successfully fetched and rendered all 4 bakery items dynamically inside the HTML grid.</w:t>
      </w:r>
    </w:p>
    <w:p w14:paraId="289CA76E" w14:textId="76137FFD" w:rsidR="008B4AAF" w:rsidRPr="008B4AAF" w:rsidRDefault="008B4AAF" w:rsidP="008B4AAF">
      <w:pPr>
        <w:pStyle w:val="Heading2"/>
        <w:rPr>
          <w:b/>
          <w:bCs/>
        </w:rPr>
      </w:pPr>
      <w:r w:rsidRPr="008B4AAF">
        <w:rPr>
          <w:b/>
          <w:bCs/>
        </w:rPr>
        <w:lastRenderedPageBreak/>
        <w:t>Set 2: Student Course Registration Website</w:t>
      </w:r>
    </w:p>
    <w:p w14:paraId="1CCFDC50" w14:textId="77777777" w:rsidR="008B4AAF" w:rsidRPr="008B4AAF" w:rsidRDefault="008B4AAF" w:rsidP="008B4AAF">
      <w:pPr>
        <w:pStyle w:val="Heading2"/>
      </w:pPr>
      <w:r w:rsidRPr="008B4AAF">
        <w:t>Story: A college wants a simple website where students can view available courses and submit registration details.</w:t>
      </w:r>
    </w:p>
    <w:p w14:paraId="6D43A920" w14:textId="77777777" w:rsidR="008B4AAF" w:rsidRPr="008B4AAF" w:rsidRDefault="008B4AAF" w:rsidP="008B4AAF">
      <w:pPr>
        <w:pStyle w:val="Heading2"/>
      </w:pPr>
      <w:r w:rsidRPr="008B4AAF">
        <w:t>Task:</w:t>
      </w:r>
    </w:p>
    <w:p w14:paraId="72A37C19" w14:textId="060B5EC9" w:rsidR="008B4AAF" w:rsidRDefault="00D1730C" w:rsidP="001A78A1">
      <w:pPr>
        <w:pStyle w:val="Heading2"/>
        <w:rPr>
          <w:b/>
          <w:bCs/>
          <w:color w:val="000000" w:themeColor="text1"/>
          <w:sz w:val="24"/>
          <w:szCs w:val="24"/>
        </w:rPr>
      </w:pPr>
      <w:r w:rsidRPr="00D1730C">
        <w:rPr>
          <w:b/>
          <w:bCs/>
          <w:color w:val="000000" w:themeColor="text1"/>
          <w:sz w:val="24"/>
          <w:szCs w:val="24"/>
        </w:rPr>
        <w:t>PROMPT</w:t>
      </w:r>
    </w:p>
    <w:p w14:paraId="5367A1BE" w14:textId="6AEB9BC8" w:rsidR="00D1730C" w:rsidRPr="005B3A7E" w:rsidRDefault="000435EF" w:rsidP="00D1730C">
      <w:r w:rsidRPr="005B3A7E">
        <w:t>Hey I am building a student course registration system. Please create a FastAPI backend with GET /courses and POST /registrations endpoints, along with an HTML frontend featuring JavaScript form validation.</w:t>
      </w:r>
    </w:p>
    <w:p w14:paraId="5FC4259B" w14:textId="77777777" w:rsidR="000435EF" w:rsidRPr="005B3A7E" w:rsidRDefault="000435EF" w:rsidP="00D1730C"/>
    <w:p w14:paraId="7182A5EB" w14:textId="33C5AF25" w:rsidR="000435EF" w:rsidRDefault="00BE2067" w:rsidP="00D1730C">
      <w:pPr>
        <w:rPr>
          <w:b/>
          <w:bCs/>
        </w:rPr>
      </w:pPr>
      <w:r w:rsidRPr="00BE2067">
        <w:rPr>
          <w:b/>
          <w:bCs/>
        </w:rPr>
        <w:t>Backend Code (FastAPI - main.py)</w:t>
      </w:r>
    </w:p>
    <w:p w14:paraId="0612333D" w14:textId="77777777" w:rsidR="00495FD5" w:rsidRDefault="00495FD5" w:rsidP="00D1730C">
      <w:pPr>
        <w:rPr>
          <w:b/>
          <w:bCs/>
        </w:rPr>
      </w:pPr>
    </w:p>
    <w:p w14:paraId="71C734B4" w14:textId="77777777" w:rsidR="00495FD5" w:rsidRPr="00495FD5" w:rsidRDefault="00495FD5" w:rsidP="00495FD5">
      <w:r w:rsidRPr="00495FD5">
        <w:t>import sqlite3</w:t>
      </w:r>
    </w:p>
    <w:p w14:paraId="023DCC24" w14:textId="77777777" w:rsidR="00495FD5" w:rsidRPr="00495FD5" w:rsidRDefault="00495FD5" w:rsidP="00495FD5">
      <w:r w:rsidRPr="00495FD5">
        <w:t>from contextlib import closing</w:t>
      </w:r>
    </w:p>
    <w:p w14:paraId="17CD202D" w14:textId="77777777" w:rsidR="00495FD5" w:rsidRPr="00495FD5" w:rsidRDefault="00495FD5" w:rsidP="00495FD5">
      <w:r w:rsidRPr="00495FD5">
        <w:t>from pathlib import Path</w:t>
      </w:r>
    </w:p>
    <w:p w14:paraId="33582070" w14:textId="77777777" w:rsidR="00495FD5" w:rsidRPr="00495FD5" w:rsidRDefault="00495FD5" w:rsidP="00495FD5">
      <w:r w:rsidRPr="00495FD5">
        <w:t>from typing import Annotated</w:t>
      </w:r>
    </w:p>
    <w:p w14:paraId="56E13B1C" w14:textId="77777777" w:rsidR="00495FD5" w:rsidRPr="00495FD5" w:rsidRDefault="00495FD5" w:rsidP="00495FD5"/>
    <w:p w14:paraId="19A57385" w14:textId="77777777" w:rsidR="00495FD5" w:rsidRPr="00495FD5" w:rsidRDefault="00495FD5" w:rsidP="00495FD5">
      <w:r w:rsidRPr="00495FD5">
        <w:t>from fastapi import FastAPI, HTTPException, status</w:t>
      </w:r>
    </w:p>
    <w:p w14:paraId="7B4D80B1" w14:textId="77777777" w:rsidR="00495FD5" w:rsidRPr="00495FD5" w:rsidRDefault="00495FD5" w:rsidP="00495FD5">
      <w:r w:rsidRPr="00495FD5">
        <w:t>from fastapi.responses import FileResponse</w:t>
      </w:r>
    </w:p>
    <w:p w14:paraId="674EFC29" w14:textId="77777777" w:rsidR="00495FD5" w:rsidRPr="00495FD5" w:rsidRDefault="00495FD5" w:rsidP="00495FD5">
      <w:r w:rsidRPr="00495FD5">
        <w:t>from fastapi.staticfiles import StaticFiles</w:t>
      </w:r>
    </w:p>
    <w:p w14:paraId="5C2CA675" w14:textId="77777777" w:rsidR="00495FD5" w:rsidRPr="00495FD5" w:rsidRDefault="00495FD5" w:rsidP="00495FD5">
      <w:r w:rsidRPr="00495FD5">
        <w:t>from pydantic import BaseModel, EmailStr, Field</w:t>
      </w:r>
    </w:p>
    <w:p w14:paraId="37FAB01E" w14:textId="77777777" w:rsidR="00495FD5" w:rsidRPr="00495FD5" w:rsidRDefault="00495FD5" w:rsidP="00495FD5"/>
    <w:p w14:paraId="27435208" w14:textId="77777777" w:rsidR="00495FD5" w:rsidRPr="00495FD5" w:rsidRDefault="00495FD5" w:rsidP="00495FD5">
      <w:r w:rsidRPr="00495FD5">
        <w:t>BASE_DIR = Path(__file__).resolve().parent</w:t>
      </w:r>
    </w:p>
    <w:p w14:paraId="5CAEBC4B" w14:textId="77777777" w:rsidR="00495FD5" w:rsidRPr="00495FD5" w:rsidRDefault="00495FD5" w:rsidP="00495FD5">
      <w:r w:rsidRPr="00495FD5">
        <w:t>STATIC_DIR = BASE_DIR / "static"</w:t>
      </w:r>
    </w:p>
    <w:p w14:paraId="367A7CB6" w14:textId="77777777" w:rsidR="00495FD5" w:rsidRPr="00495FD5" w:rsidRDefault="00495FD5" w:rsidP="00495FD5">
      <w:r w:rsidRPr="00495FD5">
        <w:t>DATABASE_PATH = BASE_DIR / "registrations.db"</w:t>
      </w:r>
    </w:p>
    <w:p w14:paraId="140F2870" w14:textId="77777777" w:rsidR="00495FD5" w:rsidRPr="00495FD5" w:rsidRDefault="00495FD5" w:rsidP="00495FD5"/>
    <w:p w14:paraId="248F0DC2" w14:textId="77777777" w:rsidR="00495FD5" w:rsidRPr="00495FD5" w:rsidRDefault="00495FD5" w:rsidP="00495FD5">
      <w:r w:rsidRPr="00495FD5">
        <w:t>COURSES = [</w:t>
      </w:r>
    </w:p>
    <w:p w14:paraId="1F0F8061" w14:textId="77777777" w:rsidR="00495FD5" w:rsidRPr="00495FD5" w:rsidRDefault="00495FD5" w:rsidP="00495FD5">
      <w:r w:rsidRPr="00495FD5">
        <w:t>    {</w:t>
      </w:r>
    </w:p>
    <w:p w14:paraId="30BCC5DB" w14:textId="77777777" w:rsidR="00495FD5" w:rsidRPr="00495FD5" w:rsidRDefault="00495FD5" w:rsidP="00495FD5">
      <w:r w:rsidRPr="00495FD5">
        <w:t>        "id": 101,</w:t>
      </w:r>
    </w:p>
    <w:p w14:paraId="54FF3A60" w14:textId="77777777" w:rsidR="00495FD5" w:rsidRPr="00495FD5" w:rsidRDefault="00495FD5" w:rsidP="00495FD5">
      <w:r w:rsidRPr="00495FD5">
        <w:t>        "code": "CS101",</w:t>
      </w:r>
    </w:p>
    <w:p w14:paraId="5E6F4A37" w14:textId="77777777" w:rsidR="00495FD5" w:rsidRPr="00495FD5" w:rsidRDefault="00495FD5" w:rsidP="00495FD5">
      <w:r w:rsidRPr="00495FD5">
        <w:t>        "title": "Introduction to Computer Science",</w:t>
      </w:r>
    </w:p>
    <w:p w14:paraId="6E7F1BE9" w14:textId="77777777" w:rsidR="00495FD5" w:rsidRPr="00495FD5" w:rsidRDefault="00495FD5" w:rsidP="00495FD5">
      <w:r w:rsidRPr="00495FD5">
        <w:t>        "instructor": "Dr. Maya Patel",</w:t>
      </w:r>
    </w:p>
    <w:p w14:paraId="1D5EA41F" w14:textId="77777777" w:rsidR="00495FD5" w:rsidRPr="00495FD5" w:rsidRDefault="00495FD5" w:rsidP="00495FD5">
      <w:r w:rsidRPr="00495FD5">
        <w:t>        "credits": 3,</w:t>
      </w:r>
    </w:p>
    <w:p w14:paraId="52CAF115" w14:textId="77777777" w:rsidR="00495FD5" w:rsidRPr="00495FD5" w:rsidRDefault="00495FD5" w:rsidP="00495FD5">
      <w:r w:rsidRPr="00495FD5">
        <w:t>        "capacity": 30,</w:t>
      </w:r>
    </w:p>
    <w:p w14:paraId="4E8F98D5" w14:textId="77777777" w:rsidR="00495FD5" w:rsidRPr="00495FD5" w:rsidRDefault="00495FD5" w:rsidP="00495FD5">
      <w:r w:rsidRPr="00495FD5">
        <w:t>    },</w:t>
      </w:r>
    </w:p>
    <w:p w14:paraId="75E6F3ED" w14:textId="77777777" w:rsidR="00495FD5" w:rsidRPr="00495FD5" w:rsidRDefault="00495FD5" w:rsidP="00495FD5">
      <w:r w:rsidRPr="00495FD5">
        <w:t>    {</w:t>
      </w:r>
    </w:p>
    <w:p w14:paraId="3828AF0E" w14:textId="77777777" w:rsidR="00495FD5" w:rsidRPr="00495FD5" w:rsidRDefault="00495FD5" w:rsidP="00495FD5">
      <w:r w:rsidRPr="00495FD5">
        <w:t>        "id": 102,</w:t>
      </w:r>
    </w:p>
    <w:p w14:paraId="0BD06B8E" w14:textId="77777777" w:rsidR="00495FD5" w:rsidRPr="00495FD5" w:rsidRDefault="00495FD5" w:rsidP="00495FD5">
      <w:r w:rsidRPr="00495FD5">
        <w:t>        "code": "MATH204",</w:t>
      </w:r>
    </w:p>
    <w:p w14:paraId="55BAD44B" w14:textId="77777777" w:rsidR="00495FD5" w:rsidRPr="00495FD5" w:rsidRDefault="00495FD5" w:rsidP="00495FD5">
      <w:r w:rsidRPr="00495FD5">
        <w:t>        "title": "Applied Mathematics",</w:t>
      </w:r>
    </w:p>
    <w:p w14:paraId="7B6F1370" w14:textId="77777777" w:rsidR="00495FD5" w:rsidRPr="00495FD5" w:rsidRDefault="00495FD5" w:rsidP="00495FD5">
      <w:r w:rsidRPr="00495FD5">
        <w:t>        "instructor": "Prof. Daniel Kim",</w:t>
      </w:r>
    </w:p>
    <w:p w14:paraId="6F49B9DA" w14:textId="77777777" w:rsidR="00495FD5" w:rsidRPr="00495FD5" w:rsidRDefault="00495FD5" w:rsidP="00495FD5">
      <w:r w:rsidRPr="00495FD5">
        <w:t>        "credits": 4,</w:t>
      </w:r>
    </w:p>
    <w:p w14:paraId="7A6BDE4C" w14:textId="77777777" w:rsidR="00495FD5" w:rsidRPr="00495FD5" w:rsidRDefault="00495FD5" w:rsidP="00495FD5">
      <w:r w:rsidRPr="00495FD5">
        <w:t>        "capacity": 25,</w:t>
      </w:r>
    </w:p>
    <w:p w14:paraId="173BFE6D" w14:textId="77777777" w:rsidR="00495FD5" w:rsidRPr="00495FD5" w:rsidRDefault="00495FD5" w:rsidP="00495FD5">
      <w:r w:rsidRPr="00495FD5">
        <w:t>    },</w:t>
      </w:r>
    </w:p>
    <w:p w14:paraId="739C55F7" w14:textId="77777777" w:rsidR="00495FD5" w:rsidRPr="00495FD5" w:rsidRDefault="00495FD5" w:rsidP="00495FD5">
      <w:r w:rsidRPr="00495FD5">
        <w:t>    {</w:t>
      </w:r>
    </w:p>
    <w:p w14:paraId="4F9AD1AD" w14:textId="77777777" w:rsidR="00495FD5" w:rsidRPr="00495FD5" w:rsidRDefault="00495FD5" w:rsidP="00495FD5">
      <w:r w:rsidRPr="00495FD5">
        <w:lastRenderedPageBreak/>
        <w:t>        "id": 103,</w:t>
      </w:r>
    </w:p>
    <w:p w14:paraId="016AB7E3" w14:textId="77777777" w:rsidR="00495FD5" w:rsidRPr="00495FD5" w:rsidRDefault="00495FD5" w:rsidP="00495FD5">
      <w:r w:rsidRPr="00495FD5">
        <w:t>        "code": "ENG150",</w:t>
      </w:r>
    </w:p>
    <w:p w14:paraId="761D315D" w14:textId="77777777" w:rsidR="00495FD5" w:rsidRPr="00495FD5" w:rsidRDefault="00495FD5" w:rsidP="00495FD5">
      <w:r w:rsidRPr="00495FD5">
        <w:t>        "title": "Academic Writing",</w:t>
      </w:r>
    </w:p>
    <w:p w14:paraId="58FBBBF0" w14:textId="77777777" w:rsidR="00495FD5" w:rsidRPr="00495FD5" w:rsidRDefault="00495FD5" w:rsidP="00495FD5">
      <w:r w:rsidRPr="00495FD5">
        <w:t>        "instructor": "Dr. Elena Garcia",</w:t>
      </w:r>
    </w:p>
    <w:p w14:paraId="4C65D502" w14:textId="77777777" w:rsidR="00495FD5" w:rsidRPr="00495FD5" w:rsidRDefault="00495FD5" w:rsidP="00495FD5">
      <w:r w:rsidRPr="00495FD5">
        <w:t>        "credits": 3,</w:t>
      </w:r>
    </w:p>
    <w:p w14:paraId="79A97A00" w14:textId="77777777" w:rsidR="00495FD5" w:rsidRPr="00495FD5" w:rsidRDefault="00495FD5" w:rsidP="00495FD5">
      <w:r w:rsidRPr="00495FD5">
        <w:t>        "capacity": 20,</w:t>
      </w:r>
    </w:p>
    <w:p w14:paraId="75BA4EC1" w14:textId="77777777" w:rsidR="00495FD5" w:rsidRPr="00495FD5" w:rsidRDefault="00495FD5" w:rsidP="00495FD5">
      <w:r w:rsidRPr="00495FD5">
        <w:t>    },</w:t>
      </w:r>
    </w:p>
    <w:p w14:paraId="076C2C97" w14:textId="77777777" w:rsidR="00495FD5" w:rsidRPr="00495FD5" w:rsidRDefault="00495FD5" w:rsidP="00495FD5">
      <w:r w:rsidRPr="00495FD5">
        <w:t>    {</w:t>
      </w:r>
    </w:p>
    <w:p w14:paraId="5BF754AD" w14:textId="77777777" w:rsidR="00495FD5" w:rsidRPr="00495FD5" w:rsidRDefault="00495FD5" w:rsidP="00495FD5">
      <w:r w:rsidRPr="00495FD5">
        <w:t>        "id": 104,</w:t>
      </w:r>
    </w:p>
    <w:p w14:paraId="3A78570D" w14:textId="77777777" w:rsidR="00495FD5" w:rsidRPr="00495FD5" w:rsidRDefault="00495FD5" w:rsidP="00495FD5">
      <w:r w:rsidRPr="00495FD5">
        <w:t>        "code": "BIO110",</w:t>
      </w:r>
    </w:p>
    <w:p w14:paraId="35B05E46" w14:textId="77777777" w:rsidR="00495FD5" w:rsidRPr="00495FD5" w:rsidRDefault="00495FD5" w:rsidP="00495FD5">
      <w:r w:rsidRPr="00495FD5">
        <w:t>        "title": "Foundations of Biology",</w:t>
      </w:r>
    </w:p>
    <w:p w14:paraId="4A1D6105" w14:textId="77777777" w:rsidR="00495FD5" w:rsidRPr="00495FD5" w:rsidRDefault="00495FD5" w:rsidP="00495FD5">
      <w:r w:rsidRPr="00495FD5">
        <w:t>        "instructor": "Prof. Jordan Lee",</w:t>
      </w:r>
    </w:p>
    <w:p w14:paraId="641FE27E" w14:textId="77777777" w:rsidR="00495FD5" w:rsidRPr="00495FD5" w:rsidRDefault="00495FD5" w:rsidP="00495FD5">
      <w:r w:rsidRPr="00495FD5">
        <w:t>        "credits": 4,</w:t>
      </w:r>
    </w:p>
    <w:p w14:paraId="3640E845" w14:textId="77777777" w:rsidR="00495FD5" w:rsidRPr="00495FD5" w:rsidRDefault="00495FD5" w:rsidP="00495FD5">
      <w:r w:rsidRPr="00495FD5">
        <w:t>        "capacity": 24,</w:t>
      </w:r>
    </w:p>
    <w:p w14:paraId="731B7981" w14:textId="77777777" w:rsidR="00495FD5" w:rsidRPr="00495FD5" w:rsidRDefault="00495FD5" w:rsidP="00495FD5">
      <w:r w:rsidRPr="00495FD5">
        <w:t>    },</w:t>
      </w:r>
    </w:p>
    <w:p w14:paraId="00112CEC" w14:textId="77777777" w:rsidR="00495FD5" w:rsidRPr="00495FD5" w:rsidRDefault="00495FD5" w:rsidP="00495FD5">
      <w:r w:rsidRPr="00495FD5">
        <w:t>]</w:t>
      </w:r>
    </w:p>
    <w:p w14:paraId="2DF5124F" w14:textId="77777777" w:rsidR="00495FD5" w:rsidRPr="00495FD5" w:rsidRDefault="00495FD5" w:rsidP="00495FD5">
      <w:r w:rsidRPr="00495FD5">
        <w:t>COURSES_BY_ID = {course["id"]: course for course in COURSES}</w:t>
      </w:r>
    </w:p>
    <w:p w14:paraId="2DCC197F" w14:textId="77777777" w:rsidR="00495FD5" w:rsidRPr="00495FD5" w:rsidRDefault="00495FD5" w:rsidP="00495FD5"/>
    <w:p w14:paraId="09FAF87A" w14:textId="77777777" w:rsidR="00495FD5" w:rsidRPr="00495FD5" w:rsidRDefault="00495FD5" w:rsidP="00495FD5">
      <w:r w:rsidRPr="00495FD5">
        <w:t>app = FastAPI(title="Student Course Registration", version="1.0.0")</w:t>
      </w:r>
    </w:p>
    <w:p w14:paraId="7C1B23E7" w14:textId="77777777" w:rsidR="00495FD5" w:rsidRPr="00495FD5" w:rsidRDefault="00495FD5" w:rsidP="00495FD5">
      <w:r w:rsidRPr="00495FD5">
        <w:t>app.mount("/static", StaticFiles(directory=STATIC_DIR), name="static")</w:t>
      </w:r>
    </w:p>
    <w:p w14:paraId="383D4EFA" w14:textId="77777777" w:rsidR="00495FD5" w:rsidRPr="00495FD5" w:rsidRDefault="00495FD5" w:rsidP="00495FD5"/>
    <w:p w14:paraId="230BA29E" w14:textId="77777777" w:rsidR="00495FD5" w:rsidRPr="00495FD5" w:rsidRDefault="00495FD5" w:rsidP="00495FD5">
      <w:r w:rsidRPr="00495FD5">
        <w:t>def connect_database() -&gt; sqlite3.Connection:</w:t>
      </w:r>
    </w:p>
    <w:p w14:paraId="106A3A0E" w14:textId="77777777" w:rsidR="00495FD5" w:rsidRPr="00495FD5" w:rsidRDefault="00495FD5" w:rsidP="00495FD5">
      <w:r w:rsidRPr="00495FD5">
        <w:t>    connection = sqlite3.connect(DATABASE_PATH, timeout=10)</w:t>
      </w:r>
    </w:p>
    <w:p w14:paraId="5641D678" w14:textId="77777777" w:rsidR="00495FD5" w:rsidRPr="00495FD5" w:rsidRDefault="00495FD5" w:rsidP="00495FD5">
      <w:r w:rsidRPr="00495FD5">
        <w:t>    connection.row_factory = sqlite3.Row</w:t>
      </w:r>
    </w:p>
    <w:p w14:paraId="36CD99F4" w14:textId="77777777" w:rsidR="00495FD5" w:rsidRPr="00495FD5" w:rsidRDefault="00495FD5" w:rsidP="00495FD5">
      <w:r w:rsidRPr="00495FD5">
        <w:t>    return connection</w:t>
      </w:r>
    </w:p>
    <w:p w14:paraId="0897EFC0" w14:textId="77777777" w:rsidR="00495FD5" w:rsidRPr="00495FD5" w:rsidRDefault="00495FD5" w:rsidP="00495FD5"/>
    <w:p w14:paraId="47D53E84" w14:textId="77777777" w:rsidR="00495FD5" w:rsidRPr="00495FD5" w:rsidRDefault="00495FD5" w:rsidP="00495FD5">
      <w:r w:rsidRPr="00495FD5">
        <w:t>def initialize_database() -&gt; None:</w:t>
      </w:r>
    </w:p>
    <w:p w14:paraId="5ACC1668" w14:textId="77777777" w:rsidR="00495FD5" w:rsidRPr="00495FD5" w:rsidRDefault="00495FD5" w:rsidP="00495FD5">
      <w:r w:rsidRPr="00495FD5">
        <w:t>    with closing(connect_database()) as connection:</w:t>
      </w:r>
    </w:p>
    <w:p w14:paraId="6284866B" w14:textId="77777777" w:rsidR="00495FD5" w:rsidRPr="00495FD5" w:rsidRDefault="00495FD5" w:rsidP="00495FD5">
      <w:r w:rsidRPr="00495FD5">
        <w:t>        connection.execute(</w:t>
      </w:r>
    </w:p>
    <w:p w14:paraId="1125B3A1" w14:textId="77777777" w:rsidR="00495FD5" w:rsidRPr="00495FD5" w:rsidRDefault="00495FD5" w:rsidP="00495FD5">
      <w:r w:rsidRPr="00495FD5">
        <w:t>            """</w:t>
      </w:r>
    </w:p>
    <w:p w14:paraId="6E68EB85" w14:textId="77777777" w:rsidR="00495FD5" w:rsidRPr="00495FD5" w:rsidRDefault="00495FD5" w:rsidP="00495FD5">
      <w:r w:rsidRPr="00495FD5">
        <w:t>            CREATE TABLE IF NOT EXISTS registrations (</w:t>
      </w:r>
    </w:p>
    <w:p w14:paraId="4A204AD2" w14:textId="77777777" w:rsidR="00495FD5" w:rsidRPr="00495FD5" w:rsidRDefault="00495FD5" w:rsidP="00495FD5">
      <w:r w:rsidRPr="00495FD5">
        <w:t>                id INTEGER PRIMARY KEY AUTOINCREMENT,</w:t>
      </w:r>
    </w:p>
    <w:p w14:paraId="53E33DB8" w14:textId="77777777" w:rsidR="00495FD5" w:rsidRPr="00495FD5" w:rsidRDefault="00495FD5" w:rsidP="00495FD5">
      <w:r w:rsidRPr="00495FD5">
        <w:t>                student_name TEXT NOT NULL,</w:t>
      </w:r>
    </w:p>
    <w:p w14:paraId="4FC3971B" w14:textId="77777777" w:rsidR="00495FD5" w:rsidRPr="00495FD5" w:rsidRDefault="00495FD5" w:rsidP="00495FD5">
      <w:r w:rsidRPr="00495FD5">
        <w:t>                student_id TEXT NOT NULL,</w:t>
      </w:r>
    </w:p>
    <w:p w14:paraId="1D88C9CB" w14:textId="77777777" w:rsidR="00495FD5" w:rsidRPr="00495FD5" w:rsidRDefault="00495FD5" w:rsidP="00495FD5">
      <w:r w:rsidRPr="00495FD5">
        <w:t>                email TEXT NOT NULL,</w:t>
      </w:r>
    </w:p>
    <w:p w14:paraId="23B22233" w14:textId="77777777" w:rsidR="00495FD5" w:rsidRPr="00495FD5" w:rsidRDefault="00495FD5" w:rsidP="00495FD5">
      <w:r w:rsidRPr="00495FD5">
        <w:t>                course_id INTEGER NOT NULL,</w:t>
      </w:r>
    </w:p>
    <w:p w14:paraId="03D6D3E0" w14:textId="77777777" w:rsidR="00495FD5" w:rsidRPr="00495FD5" w:rsidRDefault="00495FD5" w:rsidP="00495FD5">
      <w:r w:rsidRPr="00495FD5">
        <w:t>                created_at TEXT NOT NULL DEFAULT CURRENT_TIMESTAMP,</w:t>
      </w:r>
    </w:p>
    <w:p w14:paraId="638AE794" w14:textId="77777777" w:rsidR="00495FD5" w:rsidRPr="00495FD5" w:rsidRDefault="00495FD5" w:rsidP="00495FD5">
      <w:r w:rsidRPr="00495FD5">
        <w:t>                UNIQUE (student_id, course_id)</w:t>
      </w:r>
    </w:p>
    <w:p w14:paraId="62E3033D" w14:textId="77777777" w:rsidR="00495FD5" w:rsidRPr="00495FD5" w:rsidRDefault="00495FD5" w:rsidP="00495FD5">
      <w:r w:rsidRPr="00495FD5">
        <w:t>            )</w:t>
      </w:r>
    </w:p>
    <w:p w14:paraId="3A001945" w14:textId="77777777" w:rsidR="00495FD5" w:rsidRPr="00495FD5" w:rsidRDefault="00495FD5" w:rsidP="00495FD5">
      <w:r w:rsidRPr="00495FD5">
        <w:t>            """</w:t>
      </w:r>
    </w:p>
    <w:p w14:paraId="30D64B4D" w14:textId="77777777" w:rsidR="00495FD5" w:rsidRPr="00495FD5" w:rsidRDefault="00495FD5" w:rsidP="00495FD5">
      <w:r w:rsidRPr="00495FD5">
        <w:t>        )</w:t>
      </w:r>
    </w:p>
    <w:p w14:paraId="28139DA5" w14:textId="77777777" w:rsidR="00495FD5" w:rsidRPr="00495FD5" w:rsidRDefault="00495FD5" w:rsidP="00495FD5">
      <w:r w:rsidRPr="00495FD5">
        <w:t>        connection.commit()</w:t>
      </w:r>
    </w:p>
    <w:p w14:paraId="13938029" w14:textId="77777777" w:rsidR="00495FD5" w:rsidRPr="00495FD5" w:rsidRDefault="00495FD5" w:rsidP="00495FD5"/>
    <w:p w14:paraId="1CA867BC" w14:textId="77777777" w:rsidR="00495FD5" w:rsidRPr="00495FD5" w:rsidRDefault="00495FD5" w:rsidP="00495FD5">
      <w:r w:rsidRPr="00495FD5">
        <w:t>initialize_database()</w:t>
      </w:r>
    </w:p>
    <w:p w14:paraId="03A04BAD" w14:textId="77777777" w:rsidR="00495FD5" w:rsidRPr="00495FD5" w:rsidRDefault="00495FD5" w:rsidP="00495FD5"/>
    <w:p w14:paraId="3783DE0D" w14:textId="77777777" w:rsidR="00495FD5" w:rsidRPr="00495FD5" w:rsidRDefault="00495FD5" w:rsidP="00495FD5">
      <w:r w:rsidRPr="00495FD5">
        <w:t>class RegistrationRequest(BaseModel):</w:t>
      </w:r>
    </w:p>
    <w:p w14:paraId="58EA6706" w14:textId="77777777" w:rsidR="00495FD5" w:rsidRPr="00495FD5" w:rsidRDefault="00495FD5" w:rsidP="00495FD5">
      <w:r w:rsidRPr="00495FD5">
        <w:lastRenderedPageBreak/>
        <w:t>    student_name: Annotated[str, Field(min_length=2, max_length=80, strip_whitespace=True)]</w:t>
      </w:r>
    </w:p>
    <w:p w14:paraId="337F23E7" w14:textId="77777777" w:rsidR="00495FD5" w:rsidRPr="00495FD5" w:rsidRDefault="00495FD5" w:rsidP="00495FD5">
      <w:r w:rsidRPr="00495FD5">
        <w:t>    student_id: Annotated[</w:t>
      </w:r>
    </w:p>
    <w:p w14:paraId="2F911CC7" w14:textId="77777777" w:rsidR="00495FD5" w:rsidRPr="00495FD5" w:rsidRDefault="00495FD5" w:rsidP="00495FD5">
      <w:r w:rsidRPr="00495FD5">
        <w:t>        str,</w:t>
      </w:r>
    </w:p>
    <w:p w14:paraId="6D09B92F" w14:textId="77777777" w:rsidR="00495FD5" w:rsidRPr="00495FD5" w:rsidRDefault="00495FD5" w:rsidP="00495FD5">
      <w:r w:rsidRPr="00495FD5">
        <w:t>        Field(</w:t>
      </w:r>
    </w:p>
    <w:p w14:paraId="29123770" w14:textId="77777777" w:rsidR="00495FD5" w:rsidRPr="00495FD5" w:rsidRDefault="00495FD5" w:rsidP="00495FD5">
      <w:r w:rsidRPr="00495FD5">
        <w:t>            min_length=4,</w:t>
      </w:r>
    </w:p>
    <w:p w14:paraId="3AE584CD" w14:textId="77777777" w:rsidR="00495FD5" w:rsidRPr="00495FD5" w:rsidRDefault="00495FD5" w:rsidP="00495FD5">
      <w:r w:rsidRPr="00495FD5">
        <w:t>            max_length=20,</w:t>
      </w:r>
    </w:p>
    <w:p w14:paraId="12248065" w14:textId="77777777" w:rsidR="00495FD5" w:rsidRPr="00495FD5" w:rsidRDefault="00495FD5" w:rsidP="00495FD5">
      <w:r w:rsidRPr="00495FD5">
        <w:t>            pattern=r"^[A-Za-z0-9-]+$",</w:t>
      </w:r>
    </w:p>
    <w:p w14:paraId="1D5E66F4" w14:textId="77777777" w:rsidR="00495FD5" w:rsidRPr="00495FD5" w:rsidRDefault="00495FD5" w:rsidP="00495FD5">
      <w:r w:rsidRPr="00495FD5">
        <w:t>            strip_whitespace=True,</w:t>
      </w:r>
    </w:p>
    <w:p w14:paraId="49A06453" w14:textId="77777777" w:rsidR="00495FD5" w:rsidRPr="00495FD5" w:rsidRDefault="00495FD5" w:rsidP="00495FD5">
      <w:r w:rsidRPr="00495FD5">
        <w:t>        ),</w:t>
      </w:r>
    </w:p>
    <w:p w14:paraId="29359B25" w14:textId="77777777" w:rsidR="00495FD5" w:rsidRPr="00495FD5" w:rsidRDefault="00495FD5" w:rsidP="00495FD5">
      <w:r w:rsidRPr="00495FD5">
        <w:t>    ]</w:t>
      </w:r>
    </w:p>
    <w:p w14:paraId="088DAFDD" w14:textId="77777777" w:rsidR="00495FD5" w:rsidRPr="00495FD5" w:rsidRDefault="00495FD5" w:rsidP="00495FD5">
      <w:r w:rsidRPr="00495FD5">
        <w:t>    email: EmailStr</w:t>
      </w:r>
    </w:p>
    <w:p w14:paraId="3EA06775" w14:textId="77777777" w:rsidR="00495FD5" w:rsidRPr="00495FD5" w:rsidRDefault="00495FD5" w:rsidP="00495FD5">
      <w:r w:rsidRPr="00495FD5">
        <w:t>    course_id: Annotated[int, Field(gt=0)]</w:t>
      </w:r>
    </w:p>
    <w:p w14:paraId="2AADD9DC" w14:textId="77777777" w:rsidR="00495FD5" w:rsidRPr="00495FD5" w:rsidRDefault="00495FD5" w:rsidP="00495FD5"/>
    <w:p w14:paraId="6A8B850A" w14:textId="77777777" w:rsidR="00495FD5" w:rsidRPr="00495FD5" w:rsidRDefault="00495FD5" w:rsidP="00495FD5">
      <w:r w:rsidRPr="00495FD5">
        <w:t>@app.get("/", include_in_schema=False)</w:t>
      </w:r>
    </w:p>
    <w:p w14:paraId="057BD2B6" w14:textId="77777777" w:rsidR="00495FD5" w:rsidRPr="00495FD5" w:rsidRDefault="00495FD5" w:rsidP="00495FD5">
      <w:r w:rsidRPr="00495FD5">
        <w:t>async def homepage() -&gt; FileResponse:</w:t>
      </w:r>
    </w:p>
    <w:p w14:paraId="7A4F502D" w14:textId="77777777" w:rsidR="00495FD5" w:rsidRPr="00495FD5" w:rsidRDefault="00495FD5" w:rsidP="00495FD5">
      <w:r w:rsidRPr="00495FD5">
        <w:t>    return FileResponse(STATIC_DIR / "index.html")</w:t>
      </w:r>
    </w:p>
    <w:p w14:paraId="4FC3DA2A" w14:textId="77777777" w:rsidR="00495FD5" w:rsidRPr="00495FD5" w:rsidRDefault="00495FD5" w:rsidP="00495FD5"/>
    <w:p w14:paraId="27955500" w14:textId="77777777" w:rsidR="00495FD5" w:rsidRPr="00495FD5" w:rsidRDefault="00495FD5" w:rsidP="00495FD5">
      <w:r w:rsidRPr="00495FD5">
        <w:t>@app.get("/courses")</w:t>
      </w:r>
    </w:p>
    <w:p w14:paraId="26EAAF60" w14:textId="77777777" w:rsidR="00495FD5" w:rsidRPr="00495FD5" w:rsidRDefault="00495FD5" w:rsidP="00495FD5">
      <w:r w:rsidRPr="00495FD5">
        <w:t>async def get_courses() -&gt; list[dict[str, int | str]]:</w:t>
      </w:r>
    </w:p>
    <w:p w14:paraId="1456CF91" w14:textId="77777777" w:rsidR="00495FD5" w:rsidRPr="00495FD5" w:rsidRDefault="00495FD5" w:rsidP="00495FD5">
      <w:r w:rsidRPr="00495FD5">
        <w:t>    with closing(connect_database()) as connection:</w:t>
      </w:r>
    </w:p>
    <w:p w14:paraId="6165B169" w14:textId="77777777" w:rsidR="00495FD5" w:rsidRPr="00495FD5" w:rsidRDefault="00495FD5" w:rsidP="00495FD5">
      <w:r w:rsidRPr="00495FD5">
        <w:t>        rows = connection.execute(</w:t>
      </w:r>
    </w:p>
    <w:p w14:paraId="1553EAC7" w14:textId="77777777" w:rsidR="00495FD5" w:rsidRPr="00495FD5" w:rsidRDefault="00495FD5" w:rsidP="00495FD5">
      <w:r w:rsidRPr="00495FD5">
        <w:t>            "SELECT course_id, COUNT(*) AS enrolled FROM registrations GROUP BY course_id"</w:t>
      </w:r>
    </w:p>
    <w:p w14:paraId="4F62A1C5" w14:textId="77777777" w:rsidR="00495FD5" w:rsidRPr="00495FD5" w:rsidRDefault="00495FD5" w:rsidP="00495FD5">
      <w:r w:rsidRPr="00495FD5">
        <w:t>        ).fetchall()</w:t>
      </w:r>
    </w:p>
    <w:p w14:paraId="15E4D55D" w14:textId="77777777" w:rsidR="00495FD5" w:rsidRPr="00495FD5" w:rsidRDefault="00495FD5" w:rsidP="00495FD5">
      <w:r w:rsidRPr="00495FD5">
        <w:t>    enrolled_by_course = {row["course_id"]: row["enrolled"] for row in rows}</w:t>
      </w:r>
    </w:p>
    <w:p w14:paraId="06DA1F9D" w14:textId="77777777" w:rsidR="00495FD5" w:rsidRPr="00495FD5" w:rsidRDefault="00495FD5" w:rsidP="00495FD5">
      <w:r w:rsidRPr="00495FD5">
        <w:t>    return [</w:t>
      </w:r>
    </w:p>
    <w:p w14:paraId="78FB80CE" w14:textId="77777777" w:rsidR="00495FD5" w:rsidRPr="00495FD5" w:rsidRDefault="00495FD5" w:rsidP="00495FD5">
      <w:r w:rsidRPr="00495FD5">
        <w:t>        {</w:t>
      </w:r>
    </w:p>
    <w:p w14:paraId="63895692" w14:textId="77777777" w:rsidR="00495FD5" w:rsidRPr="00495FD5" w:rsidRDefault="00495FD5" w:rsidP="00495FD5">
      <w:r w:rsidRPr="00495FD5">
        <w:t>            **course,</w:t>
      </w:r>
    </w:p>
    <w:p w14:paraId="26CB0312" w14:textId="77777777" w:rsidR="00495FD5" w:rsidRPr="00495FD5" w:rsidRDefault="00495FD5" w:rsidP="00495FD5">
      <w:r w:rsidRPr="00495FD5">
        <w:t>            "enrolled": enrolled_by_course.get(course["id"], 0),</w:t>
      </w:r>
    </w:p>
    <w:p w14:paraId="55418FD2" w14:textId="77777777" w:rsidR="00495FD5" w:rsidRPr="00495FD5" w:rsidRDefault="00495FD5" w:rsidP="00495FD5">
      <w:r w:rsidRPr="00495FD5">
        <w:t>            "seats_available": course["capacity"]</w:t>
      </w:r>
    </w:p>
    <w:p w14:paraId="4F3753AA" w14:textId="77777777" w:rsidR="00495FD5" w:rsidRPr="00495FD5" w:rsidRDefault="00495FD5" w:rsidP="00495FD5">
      <w:r w:rsidRPr="00495FD5">
        <w:t>            - enrolled_by_course.get(course["id"], 0),</w:t>
      </w:r>
    </w:p>
    <w:p w14:paraId="18917B93" w14:textId="77777777" w:rsidR="00495FD5" w:rsidRPr="00495FD5" w:rsidRDefault="00495FD5" w:rsidP="00495FD5">
      <w:r w:rsidRPr="00495FD5">
        <w:t>        }</w:t>
      </w:r>
    </w:p>
    <w:p w14:paraId="203E6F93" w14:textId="77777777" w:rsidR="00495FD5" w:rsidRPr="00495FD5" w:rsidRDefault="00495FD5" w:rsidP="00495FD5">
      <w:r w:rsidRPr="00495FD5">
        <w:t>        for course in COURSES</w:t>
      </w:r>
    </w:p>
    <w:p w14:paraId="164B2496" w14:textId="77777777" w:rsidR="00495FD5" w:rsidRPr="00495FD5" w:rsidRDefault="00495FD5" w:rsidP="00495FD5">
      <w:r w:rsidRPr="00495FD5">
        <w:t>    ]</w:t>
      </w:r>
    </w:p>
    <w:p w14:paraId="5BC73B39" w14:textId="77777777" w:rsidR="00495FD5" w:rsidRPr="00495FD5" w:rsidRDefault="00495FD5" w:rsidP="00495FD5"/>
    <w:p w14:paraId="0537E469" w14:textId="77777777" w:rsidR="00495FD5" w:rsidRPr="00495FD5" w:rsidRDefault="00495FD5" w:rsidP="00495FD5">
      <w:r w:rsidRPr="00495FD5">
        <w:t>@app.post("/registrations", status_code=status.HTTP_201_CREATED)</w:t>
      </w:r>
    </w:p>
    <w:p w14:paraId="4C42366F" w14:textId="77777777" w:rsidR="00495FD5" w:rsidRPr="00495FD5" w:rsidRDefault="00495FD5" w:rsidP="00495FD5">
      <w:r w:rsidRPr="00495FD5">
        <w:t>async def create_registration(</w:t>
      </w:r>
    </w:p>
    <w:p w14:paraId="232F1332" w14:textId="77777777" w:rsidR="00495FD5" w:rsidRPr="00495FD5" w:rsidRDefault="00495FD5" w:rsidP="00495FD5">
      <w:r w:rsidRPr="00495FD5">
        <w:t>    registration: RegistrationRequest,</w:t>
      </w:r>
    </w:p>
    <w:p w14:paraId="60003AF5" w14:textId="77777777" w:rsidR="00495FD5" w:rsidRPr="00495FD5" w:rsidRDefault="00495FD5" w:rsidP="00495FD5">
      <w:r w:rsidRPr="00495FD5">
        <w:t>) -&gt; dict[str, int | str]:</w:t>
      </w:r>
    </w:p>
    <w:p w14:paraId="03E2A206" w14:textId="77777777" w:rsidR="00495FD5" w:rsidRPr="00495FD5" w:rsidRDefault="00495FD5" w:rsidP="00495FD5">
      <w:r w:rsidRPr="00495FD5">
        <w:t>    course = COURSES_BY_ID.get(registration.course_id)</w:t>
      </w:r>
    </w:p>
    <w:p w14:paraId="286E6B91" w14:textId="77777777" w:rsidR="00495FD5" w:rsidRPr="00495FD5" w:rsidRDefault="00495FD5" w:rsidP="00495FD5">
      <w:r w:rsidRPr="00495FD5">
        <w:t>    if course is None:</w:t>
      </w:r>
    </w:p>
    <w:p w14:paraId="2F2153AC" w14:textId="77777777" w:rsidR="00495FD5" w:rsidRPr="00495FD5" w:rsidRDefault="00495FD5" w:rsidP="00495FD5">
      <w:r w:rsidRPr="00495FD5">
        <w:t>        raise HTTPException(status_code=404, detail="Course not found.")</w:t>
      </w:r>
    </w:p>
    <w:p w14:paraId="2C93B797" w14:textId="77777777" w:rsidR="00495FD5" w:rsidRPr="00495FD5" w:rsidRDefault="00495FD5" w:rsidP="00495FD5"/>
    <w:p w14:paraId="39F6E7FC" w14:textId="77777777" w:rsidR="00495FD5" w:rsidRPr="00495FD5" w:rsidRDefault="00495FD5" w:rsidP="00495FD5">
      <w:r w:rsidRPr="00495FD5">
        <w:t>    student_id = registration.student_id.upper()</w:t>
      </w:r>
    </w:p>
    <w:p w14:paraId="502E7700" w14:textId="77777777" w:rsidR="00495FD5" w:rsidRPr="00495FD5" w:rsidRDefault="00495FD5" w:rsidP="00495FD5">
      <w:r w:rsidRPr="00495FD5">
        <w:t>    try:</w:t>
      </w:r>
    </w:p>
    <w:p w14:paraId="21982DA4" w14:textId="77777777" w:rsidR="00495FD5" w:rsidRPr="00495FD5" w:rsidRDefault="00495FD5" w:rsidP="00495FD5">
      <w:r w:rsidRPr="00495FD5">
        <w:t>        with closing(connect_database()) as connection:</w:t>
      </w:r>
    </w:p>
    <w:p w14:paraId="661BC2F8" w14:textId="77777777" w:rsidR="00495FD5" w:rsidRPr="00495FD5" w:rsidRDefault="00495FD5" w:rsidP="00495FD5">
      <w:r w:rsidRPr="00495FD5">
        <w:lastRenderedPageBreak/>
        <w:t>            connection.execute("BEGIN IMMEDIATE")</w:t>
      </w:r>
    </w:p>
    <w:p w14:paraId="52138E7E" w14:textId="77777777" w:rsidR="00495FD5" w:rsidRPr="00495FD5" w:rsidRDefault="00495FD5" w:rsidP="00495FD5">
      <w:r w:rsidRPr="00495FD5">
        <w:t>            enrolled = connection.execute(</w:t>
      </w:r>
    </w:p>
    <w:p w14:paraId="534E4EEA" w14:textId="77777777" w:rsidR="00495FD5" w:rsidRPr="00495FD5" w:rsidRDefault="00495FD5" w:rsidP="00495FD5">
      <w:r w:rsidRPr="00495FD5">
        <w:t>                "SELECT COUNT(*) FROM registrations WHERE course_id = ?",</w:t>
      </w:r>
    </w:p>
    <w:p w14:paraId="7E364A5C" w14:textId="77777777" w:rsidR="00495FD5" w:rsidRPr="00495FD5" w:rsidRDefault="00495FD5" w:rsidP="00495FD5">
      <w:r w:rsidRPr="00495FD5">
        <w:t>                (registration.course_id,),</w:t>
      </w:r>
    </w:p>
    <w:p w14:paraId="03CFA615" w14:textId="77777777" w:rsidR="00495FD5" w:rsidRPr="00495FD5" w:rsidRDefault="00495FD5" w:rsidP="00495FD5">
      <w:r w:rsidRPr="00495FD5">
        <w:t>            ).fetchone()[0]</w:t>
      </w:r>
    </w:p>
    <w:p w14:paraId="50233471" w14:textId="77777777" w:rsidR="00495FD5" w:rsidRPr="00495FD5" w:rsidRDefault="00495FD5" w:rsidP="00495FD5">
      <w:r w:rsidRPr="00495FD5">
        <w:t>            if enrolled &gt;= course["capacity"]:</w:t>
      </w:r>
    </w:p>
    <w:p w14:paraId="719FB175" w14:textId="77777777" w:rsidR="00495FD5" w:rsidRPr="00495FD5" w:rsidRDefault="00495FD5" w:rsidP="00495FD5">
      <w:r w:rsidRPr="00495FD5">
        <w:t>                raise HTTPException(status_code=409, detail="This course is full.")</w:t>
      </w:r>
    </w:p>
    <w:p w14:paraId="1667D09D" w14:textId="77777777" w:rsidR="00495FD5" w:rsidRPr="00495FD5" w:rsidRDefault="00495FD5" w:rsidP="00495FD5"/>
    <w:p w14:paraId="27BADB4C" w14:textId="77777777" w:rsidR="00495FD5" w:rsidRPr="00495FD5" w:rsidRDefault="00495FD5" w:rsidP="00495FD5">
      <w:r w:rsidRPr="00495FD5">
        <w:t>            cursor = connection.execute(</w:t>
      </w:r>
    </w:p>
    <w:p w14:paraId="467BB84B" w14:textId="77777777" w:rsidR="00495FD5" w:rsidRPr="00495FD5" w:rsidRDefault="00495FD5" w:rsidP="00495FD5">
      <w:r w:rsidRPr="00495FD5">
        <w:t>                """</w:t>
      </w:r>
    </w:p>
    <w:p w14:paraId="1359EC3E" w14:textId="77777777" w:rsidR="00495FD5" w:rsidRPr="00495FD5" w:rsidRDefault="00495FD5" w:rsidP="00495FD5">
      <w:r w:rsidRPr="00495FD5">
        <w:t>                INSERT INTO registrations (student_name, student_id, email, course_id)</w:t>
      </w:r>
    </w:p>
    <w:p w14:paraId="7BC8B593" w14:textId="77777777" w:rsidR="00495FD5" w:rsidRPr="00495FD5" w:rsidRDefault="00495FD5" w:rsidP="00495FD5">
      <w:r w:rsidRPr="00495FD5">
        <w:t>                VALUES (?, ?, ?, ?)</w:t>
      </w:r>
    </w:p>
    <w:p w14:paraId="5DEACB4D" w14:textId="77777777" w:rsidR="00495FD5" w:rsidRPr="00495FD5" w:rsidRDefault="00495FD5" w:rsidP="00495FD5">
      <w:r w:rsidRPr="00495FD5">
        <w:t>                """,</w:t>
      </w:r>
    </w:p>
    <w:p w14:paraId="13862F67" w14:textId="77777777" w:rsidR="00495FD5" w:rsidRPr="00495FD5" w:rsidRDefault="00495FD5" w:rsidP="00495FD5">
      <w:r w:rsidRPr="00495FD5">
        <w:t>                (</w:t>
      </w:r>
    </w:p>
    <w:p w14:paraId="1DD54183" w14:textId="77777777" w:rsidR="00495FD5" w:rsidRPr="00495FD5" w:rsidRDefault="00495FD5" w:rsidP="00495FD5">
      <w:r w:rsidRPr="00495FD5">
        <w:t>                    registration.student_name,</w:t>
      </w:r>
    </w:p>
    <w:p w14:paraId="193EEFD2" w14:textId="77777777" w:rsidR="00495FD5" w:rsidRPr="00495FD5" w:rsidRDefault="00495FD5" w:rsidP="00495FD5">
      <w:r w:rsidRPr="00495FD5">
        <w:t>                    student_id,</w:t>
      </w:r>
    </w:p>
    <w:p w14:paraId="1E830BBB" w14:textId="77777777" w:rsidR="00495FD5" w:rsidRPr="00495FD5" w:rsidRDefault="00495FD5" w:rsidP="00495FD5">
      <w:r w:rsidRPr="00495FD5">
        <w:t>                    str(registration.email),</w:t>
      </w:r>
    </w:p>
    <w:p w14:paraId="2465C081" w14:textId="77777777" w:rsidR="00495FD5" w:rsidRPr="00495FD5" w:rsidRDefault="00495FD5" w:rsidP="00495FD5">
      <w:r w:rsidRPr="00495FD5">
        <w:t>                    registration.course_id,</w:t>
      </w:r>
    </w:p>
    <w:p w14:paraId="6E96D7D9" w14:textId="77777777" w:rsidR="00495FD5" w:rsidRPr="00495FD5" w:rsidRDefault="00495FD5" w:rsidP="00495FD5">
      <w:r w:rsidRPr="00495FD5">
        <w:t>                ),</w:t>
      </w:r>
    </w:p>
    <w:p w14:paraId="2BE38882" w14:textId="77777777" w:rsidR="00495FD5" w:rsidRPr="00495FD5" w:rsidRDefault="00495FD5" w:rsidP="00495FD5">
      <w:r w:rsidRPr="00495FD5">
        <w:t>            )</w:t>
      </w:r>
    </w:p>
    <w:p w14:paraId="52F8B3A0" w14:textId="77777777" w:rsidR="00495FD5" w:rsidRPr="00495FD5" w:rsidRDefault="00495FD5" w:rsidP="00495FD5">
      <w:r w:rsidRPr="00495FD5">
        <w:t>            connection.commit()</w:t>
      </w:r>
    </w:p>
    <w:p w14:paraId="2A0FD725" w14:textId="77777777" w:rsidR="00495FD5" w:rsidRPr="00495FD5" w:rsidRDefault="00495FD5" w:rsidP="00495FD5">
      <w:r w:rsidRPr="00495FD5">
        <w:t>    except sqlite3.IntegrityError as error:</w:t>
      </w:r>
    </w:p>
    <w:p w14:paraId="3CBD6E00" w14:textId="77777777" w:rsidR="00495FD5" w:rsidRPr="00495FD5" w:rsidRDefault="00495FD5" w:rsidP="00495FD5">
      <w:r w:rsidRPr="00495FD5">
        <w:t>        raise HTTPException(</w:t>
      </w:r>
    </w:p>
    <w:p w14:paraId="4A31BB62" w14:textId="77777777" w:rsidR="00495FD5" w:rsidRPr="00495FD5" w:rsidRDefault="00495FD5" w:rsidP="00495FD5">
      <w:r w:rsidRPr="00495FD5">
        <w:t>            status_code=409,</w:t>
      </w:r>
    </w:p>
    <w:p w14:paraId="70EE8015" w14:textId="77777777" w:rsidR="00495FD5" w:rsidRPr="00495FD5" w:rsidRDefault="00495FD5" w:rsidP="00495FD5">
      <w:r w:rsidRPr="00495FD5">
        <w:t>            detail="This student is already registered for the selected course.",</w:t>
      </w:r>
    </w:p>
    <w:p w14:paraId="08B48B89" w14:textId="77777777" w:rsidR="00495FD5" w:rsidRPr="00495FD5" w:rsidRDefault="00495FD5" w:rsidP="00495FD5">
      <w:r w:rsidRPr="00495FD5">
        <w:t>        ) from error</w:t>
      </w:r>
    </w:p>
    <w:p w14:paraId="1159BB73" w14:textId="77777777" w:rsidR="00495FD5" w:rsidRPr="00495FD5" w:rsidRDefault="00495FD5" w:rsidP="00495FD5"/>
    <w:p w14:paraId="3A78D27D" w14:textId="77777777" w:rsidR="00495FD5" w:rsidRPr="00495FD5" w:rsidRDefault="00495FD5" w:rsidP="00495FD5">
      <w:r w:rsidRPr="00495FD5">
        <w:t>    return {</w:t>
      </w:r>
    </w:p>
    <w:p w14:paraId="482FE997" w14:textId="77777777" w:rsidR="00495FD5" w:rsidRPr="00495FD5" w:rsidRDefault="00495FD5" w:rsidP="00495FD5">
      <w:r w:rsidRPr="00495FD5">
        <w:t>        "registration_id": cursor.lastrowid,</w:t>
      </w:r>
    </w:p>
    <w:p w14:paraId="71211A12" w14:textId="77777777" w:rsidR="00495FD5" w:rsidRPr="00495FD5" w:rsidRDefault="00495FD5" w:rsidP="00495FD5">
      <w:r w:rsidRPr="00495FD5">
        <w:t>        "student_name": registration.student_name,</w:t>
      </w:r>
    </w:p>
    <w:p w14:paraId="1DF22B0A" w14:textId="77777777" w:rsidR="00495FD5" w:rsidRPr="00495FD5" w:rsidRDefault="00495FD5" w:rsidP="00495FD5">
      <w:r w:rsidRPr="00495FD5">
        <w:t>        "student_id": student_id,</w:t>
      </w:r>
    </w:p>
    <w:p w14:paraId="6E69D3E8" w14:textId="77777777" w:rsidR="00495FD5" w:rsidRPr="00495FD5" w:rsidRDefault="00495FD5" w:rsidP="00495FD5">
      <w:r w:rsidRPr="00495FD5">
        <w:t>        "course_id": course["id"],</w:t>
      </w:r>
    </w:p>
    <w:p w14:paraId="6CF34ABD" w14:textId="77777777" w:rsidR="00495FD5" w:rsidRPr="00495FD5" w:rsidRDefault="00495FD5" w:rsidP="00495FD5">
      <w:r w:rsidRPr="00495FD5">
        <w:t>        "course_code": course["code"],</w:t>
      </w:r>
    </w:p>
    <w:p w14:paraId="4C871E62" w14:textId="77777777" w:rsidR="00495FD5" w:rsidRPr="00495FD5" w:rsidRDefault="00495FD5" w:rsidP="00495FD5">
      <w:r w:rsidRPr="00495FD5">
        <w:t>        "course_title": course["title"],</w:t>
      </w:r>
    </w:p>
    <w:p w14:paraId="76A57AD4" w14:textId="77777777" w:rsidR="00495FD5" w:rsidRPr="00495FD5" w:rsidRDefault="00495FD5" w:rsidP="00495FD5">
      <w:r w:rsidRPr="00495FD5">
        <w:t>        "message": f"Registration confirmed for {course['title']}.",</w:t>
      </w:r>
    </w:p>
    <w:p w14:paraId="45660011" w14:textId="77777777" w:rsidR="00495FD5" w:rsidRPr="00495FD5" w:rsidRDefault="00495FD5" w:rsidP="00495FD5">
      <w:r w:rsidRPr="00495FD5">
        <w:t>    }</w:t>
      </w:r>
    </w:p>
    <w:p w14:paraId="751D5920" w14:textId="77777777" w:rsidR="00495FD5" w:rsidRPr="00495FD5" w:rsidRDefault="00495FD5" w:rsidP="00495FD5"/>
    <w:p w14:paraId="70E10588" w14:textId="77777777" w:rsidR="00495FD5" w:rsidRDefault="00495FD5" w:rsidP="00D1730C"/>
    <w:p w14:paraId="644DF2D9" w14:textId="77777777" w:rsidR="00495FD5" w:rsidRPr="00495FD5" w:rsidRDefault="00495FD5" w:rsidP="00D1730C"/>
    <w:p w14:paraId="05C9F09E" w14:textId="77777777" w:rsidR="00495FD5" w:rsidRDefault="00542025" w:rsidP="00BE2067">
      <w:pPr>
        <w:rPr>
          <w:b/>
          <w:bCs/>
        </w:rPr>
      </w:pPr>
      <w:r w:rsidRPr="00542025">
        <w:rPr>
          <w:b/>
          <w:bCs/>
        </w:rPr>
        <w:t xml:space="preserve">Frontend Code </w:t>
      </w:r>
    </w:p>
    <w:p w14:paraId="79813E52" w14:textId="481A81A8" w:rsidR="00BE2067" w:rsidRDefault="00542025" w:rsidP="00BE2067">
      <w:r w:rsidRPr="00542025">
        <w:rPr>
          <w:b/>
          <w:bCs/>
        </w:rPr>
        <w:t>(</w:t>
      </w:r>
      <w:r w:rsidR="007D6D86">
        <w:rPr>
          <w:b/>
          <w:bCs/>
        </w:rPr>
        <w:t>index</w:t>
      </w:r>
      <w:r w:rsidRPr="00542025">
        <w:rPr>
          <w:b/>
          <w:bCs/>
        </w:rPr>
        <w:t>.html)</w:t>
      </w:r>
    </w:p>
    <w:p w14:paraId="1ED38D5D" w14:textId="77777777" w:rsidR="00542025" w:rsidRDefault="00542025" w:rsidP="00BE2067"/>
    <w:p w14:paraId="75E52D33" w14:textId="77777777" w:rsidR="008064EF" w:rsidRPr="008064EF" w:rsidRDefault="008064EF" w:rsidP="008064EF">
      <w:r w:rsidRPr="008064EF">
        <w:t>&lt;!doctype html&gt;</w:t>
      </w:r>
    </w:p>
    <w:p w14:paraId="7403FF60" w14:textId="77777777" w:rsidR="008064EF" w:rsidRPr="008064EF" w:rsidRDefault="008064EF" w:rsidP="008064EF">
      <w:r w:rsidRPr="008064EF">
        <w:t>&lt;html lang="en"&gt;</w:t>
      </w:r>
    </w:p>
    <w:p w14:paraId="5868FDD6" w14:textId="77777777" w:rsidR="008064EF" w:rsidRPr="008064EF" w:rsidRDefault="008064EF" w:rsidP="008064EF">
      <w:r w:rsidRPr="008064EF">
        <w:t>  &lt;head&gt;</w:t>
      </w:r>
    </w:p>
    <w:p w14:paraId="4EDECD3D" w14:textId="77777777" w:rsidR="008064EF" w:rsidRPr="008064EF" w:rsidRDefault="008064EF" w:rsidP="008064EF">
      <w:r w:rsidRPr="008064EF">
        <w:t>    &lt;meta charset="utf-8" /&gt;</w:t>
      </w:r>
    </w:p>
    <w:p w14:paraId="54747679" w14:textId="77777777" w:rsidR="008064EF" w:rsidRPr="008064EF" w:rsidRDefault="008064EF" w:rsidP="008064EF">
      <w:r w:rsidRPr="008064EF">
        <w:lastRenderedPageBreak/>
        <w:t>    &lt;meta name="viewport" content="width=device-width, initial-scale=1" /&gt;</w:t>
      </w:r>
    </w:p>
    <w:p w14:paraId="12F1ED95" w14:textId="77777777" w:rsidR="008064EF" w:rsidRPr="008064EF" w:rsidRDefault="008064EF" w:rsidP="008064EF">
      <w:r w:rsidRPr="008064EF">
        <w:t>    &lt;meta</w:t>
      </w:r>
    </w:p>
    <w:p w14:paraId="663416A3" w14:textId="77777777" w:rsidR="008064EF" w:rsidRPr="008064EF" w:rsidRDefault="008064EF" w:rsidP="008064EF">
      <w:r w:rsidRPr="008064EF">
        <w:t>      name="description"</w:t>
      </w:r>
    </w:p>
    <w:p w14:paraId="77555D2D" w14:textId="77777777" w:rsidR="008064EF" w:rsidRPr="008064EF" w:rsidRDefault="008064EF" w:rsidP="008064EF">
      <w:r w:rsidRPr="008064EF">
        <w:t>      content="Browse available courses and register for classes."</w:t>
      </w:r>
    </w:p>
    <w:p w14:paraId="20E4921E" w14:textId="77777777" w:rsidR="008064EF" w:rsidRPr="008064EF" w:rsidRDefault="008064EF" w:rsidP="008064EF">
      <w:r w:rsidRPr="008064EF">
        <w:t>    /&gt;</w:t>
      </w:r>
    </w:p>
    <w:p w14:paraId="7BC64BA8" w14:textId="77777777" w:rsidR="008064EF" w:rsidRPr="008064EF" w:rsidRDefault="008064EF" w:rsidP="008064EF">
      <w:r w:rsidRPr="008064EF">
        <w:t>    &lt;title&gt;Course Registration | Northstar University&lt;/title&gt;</w:t>
      </w:r>
    </w:p>
    <w:p w14:paraId="0151662B" w14:textId="77777777" w:rsidR="008064EF" w:rsidRPr="008064EF" w:rsidRDefault="008064EF" w:rsidP="008064EF">
      <w:r w:rsidRPr="008064EF">
        <w:t>    &lt;link rel="stylesheet" href="/static/styles.css" /&gt;</w:t>
      </w:r>
    </w:p>
    <w:p w14:paraId="2AC93618" w14:textId="77777777" w:rsidR="008064EF" w:rsidRPr="008064EF" w:rsidRDefault="008064EF" w:rsidP="008064EF">
      <w:r w:rsidRPr="008064EF">
        <w:t>    &lt;script src="/static/app.js" defer&gt;&lt;/script&gt;</w:t>
      </w:r>
    </w:p>
    <w:p w14:paraId="042D1296" w14:textId="77777777" w:rsidR="008064EF" w:rsidRPr="008064EF" w:rsidRDefault="008064EF" w:rsidP="008064EF">
      <w:r w:rsidRPr="008064EF">
        <w:t>  &lt;/head&gt;</w:t>
      </w:r>
    </w:p>
    <w:p w14:paraId="502EB7A1" w14:textId="77777777" w:rsidR="008064EF" w:rsidRPr="008064EF" w:rsidRDefault="008064EF" w:rsidP="008064EF">
      <w:r w:rsidRPr="008064EF">
        <w:t>  &lt;body&gt;</w:t>
      </w:r>
    </w:p>
    <w:p w14:paraId="2B478759" w14:textId="77777777" w:rsidR="008064EF" w:rsidRPr="008064EF" w:rsidRDefault="008064EF" w:rsidP="008064EF">
      <w:r w:rsidRPr="008064EF">
        <w:t>    &lt;header class="site-header"&gt;</w:t>
      </w:r>
    </w:p>
    <w:p w14:paraId="72203A0B" w14:textId="77777777" w:rsidR="008064EF" w:rsidRPr="008064EF" w:rsidRDefault="008064EF" w:rsidP="008064EF">
      <w:r w:rsidRPr="008064EF">
        <w:t>      &lt;a class="university-brand" href="#home" aria-label="Northstar University home"&gt;</w:t>
      </w:r>
    </w:p>
    <w:p w14:paraId="595FBA98" w14:textId="77777777" w:rsidR="008064EF" w:rsidRPr="008064EF" w:rsidRDefault="008064EF" w:rsidP="008064EF">
      <w:r w:rsidRPr="008064EF">
        <w:t>        &lt;span class="brand-mark" aria-hidden="true"&gt;N&lt;/span&gt;</w:t>
      </w:r>
    </w:p>
    <w:p w14:paraId="48864A23" w14:textId="77777777" w:rsidR="008064EF" w:rsidRPr="008064EF" w:rsidRDefault="008064EF" w:rsidP="008064EF">
      <w:r w:rsidRPr="008064EF">
        <w:t>        &lt;span&gt;Northstar University&lt;small&gt;STUDENT SERVICES&lt;/small&gt;&lt;/span&gt;</w:t>
      </w:r>
    </w:p>
    <w:p w14:paraId="62D6F049" w14:textId="77777777" w:rsidR="008064EF" w:rsidRPr="008064EF" w:rsidRDefault="008064EF" w:rsidP="008064EF">
      <w:r w:rsidRPr="008064EF">
        <w:t>      &lt;/a&gt;</w:t>
      </w:r>
    </w:p>
    <w:p w14:paraId="6ACD1CF9" w14:textId="77777777" w:rsidR="008064EF" w:rsidRPr="008064EF" w:rsidRDefault="008064EF" w:rsidP="008064EF">
      <w:r w:rsidRPr="008064EF">
        <w:t>      &lt;a class="header-link" href="#courses"&gt;Course catalog &lt;span aria-hidden="true"&gt;↓&lt;/span&gt;&lt;/a&gt;</w:t>
      </w:r>
    </w:p>
    <w:p w14:paraId="59DD7158" w14:textId="77777777" w:rsidR="008064EF" w:rsidRPr="008064EF" w:rsidRDefault="008064EF" w:rsidP="008064EF">
      <w:r w:rsidRPr="008064EF">
        <w:t>    &lt;/header&gt;</w:t>
      </w:r>
    </w:p>
    <w:p w14:paraId="1F522499" w14:textId="77777777" w:rsidR="008064EF" w:rsidRPr="008064EF" w:rsidRDefault="008064EF" w:rsidP="008064EF"/>
    <w:p w14:paraId="2D52BD14" w14:textId="77777777" w:rsidR="008064EF" w:rsidRPr="008064EF" w:rsidRDefault="008064EF" w:rsidP="008064EF">
      <w:r w:rsidRPr="008064EF">
        <w:t>    &lt;main id="home"&gt;</w:t>
      </w:r>
    </w:p>
    <w:p w14:paraId="5A2C6448" w14:textId="77777777" w:rsidR="008064EF" w:rsidRPr="008064EF" w:rsidRDefault="008064EF" w:rsidP="008064EF">
      <w:r w:rsidRPr="008064EF">
        <w:t>      &lt;section class="hero"&gt;</w:t>
      </w:r>
    </w:p>
    <w:p w14:paraId="74100AF3" w14:textId="77777777" w:rsidR="008064EF" w:rsidRPr="008064EF" w:rsidRDefault="008064EF" w:rsidP="008064EF">
      <w:r w:rsidRPr="008064EF">
        <w:t>        &lt;div class="hero-copy"&gt;</w:t>
      </w:r>
    </w:p>
    <w:p w14:paraId="26810297" w14:textId="77777777" w:rsidR="008064EF" w:rsidRPr="008064EF" w:rsidRDefault="008064EF" w:rsidP="008064EF">
      <w:r w:rsidRPr="008064EF">
        <w:t>          &lt;p class="eyebrow"&gt;ACADEMIC YEAR 2026–27&lt;/p&gt;</w:t>
      </w:r>
    </w:p>
    <w:p w14:paraId="3E4D2D80" w14:textId="77777777" w:rsidR="008064EF" w:rsidRPr="008064EF" w:rsidRDefault="008064EF" w:rsidP="008064EF">
      <w:r w:rsidRPr="008064EF">
        <w:t>          &lt;h1&gt;Make room for&lt;br /&gt;&lt;span&gt;what’s next.&lt;/span&gt;&lt;/h1&gt;</w:t>
      </w:r>
    </w:p>
    <w:p w14:paraId="31D76EC1" w14:textId="77777777" w:rsidR="008064EF" w:rsidRPr="008064EF" w:rsidRDefault="008064EF" w:rsidP="008064EF">
      <w:r w:rsidRPr="008064EF">
        <w:t>          &lt;p class="hero-description"&gt;</w:t>
      </w:r>
    </w:p>
    <w:p w14:paraId="30C0A121" w14:textId="77777777" w:rsidR="008064EF" w:rsidRPr="008064EF" w:rsidRDefault="008064EF" w:rsidP="008064EF">
      <w:r w:rsidRPr="008064EF">
        <w:t>            Find your next favorite subject. Explore this term’s courses and</w:t>
      </w:r>
    </w:p>
    <w:p w14:paraId="68F23F9C" w14:textId="77777777" w:rsidR="008064EF" w:rsidRPr="008064EF" w:rsidRDefault="008064EF" w:rsidP="008064EF">
      <w:r w:rsidRPr="008064EF">
        <w:t>            reserve your place in just a few steps.</w:t>
      </w:r>
    </w:p>
    <w:p w14:paraId="307F2E99" w14:textId="77777777" w:rsidR="008064EF" w:rsidRPr="008064EF" w:rsidRDefault="008064EF" w:rsidP="008064EF">
      <w:r w:rsidRPr="008064EF">
        <w:t>          &lt;/p&gt;</w:t>
      </w:r>
    </w:p>
    <w:p w14:paraId="1A2B5EC7" w14:textId="77777777" w:rsidR="008064EF" w:rsidRPr="008064EF" w:rsidRDefault="008064EF" w:rsidP="008064EF">
      <w:r w:rsidRPr="008064EF">
        <w:t>          &lt;a class="button button-light" href="#courses"&gt;Explore courses &lt;span aria-hidden="true"&gt;↓&lt;/span&gt;&lt;/a&gt;</w:t>
      </w:r>
    </w:p>
    <w:p w14:paraId="0CDFBECE" w14:textId="77777777" w:rsidR="008064EF" w:rsidRPr="008064EF" w:rsidRDefault="008064EF" w:rsidP="008064EF">
      <w:r w:rsidRPr="008064EF">
        <w:t>        &lt;/div&gt;</w:t>
      </w:r>
    </w:p>
    <w:p w14:paraId="7EA79563" w14:textId="77777777" w:rsidR="008064EF" w:rsidRPr="008064EF" w:rsidRDefault="008064EF" w:rsidP="008064EF">
      <w:r w:rsidRPr="008064EF">
        <w:t>        &lt;div class="hero-art" aria-hidden="true"&gt;</w:t>
      </w:r>
    </w:p>
    <w:p w14:paraId="7E1AEBC6" w14:textId="77777777" w:rsidR="008064EF" w:rsidRPr="008064EF" w:rsidRDefault="008064EF" w:rsidP="008064EF">
      <w:r w:rsidRPr="008064EF">
        <w:t>          &lt;div class="orbit orbit-one"&gt;&lt;/div&gt;</w:t>
      </w:r>
    </w:p>
    <w:p w14:paraId="69D41206" w14:textId="77777777" w:rsidR="008064EF" w:rsidRPr="008064EF" w:rsidRDefault="008064EF" w:rsidP="008064EF">
      <w:r w:rsidRPr="008064EF">
        <w:t>          &lt;div class="orbit orbit-two"&gt;&lt;/div&gt;</w:t>
      </w:r>
    </w:p>
    <w:p w14:paraId="07C45D34" w14:textId="77777777" w:rsidR="008064EF" w:rsidRPr="008064EF" w:rsidRDefault="008064EF" w:rsidP="008064EF">
      <w:r w:rsidRPr="008064EF">
        <w:t>          &lt;div class="hero-sun"&gt;&lt;/div&gt;</w:t>
      </w:r>
    </w:p>
    <w:p w14:paraId="13385262" w14:textId="77777777" w:rsidR="008064EF" w:rsidRPr="008064EF" w:rsidRDefault="008064EF" w:rsidP="008064EF">
      <w:r w:rsidRPr="008064EF">
        <w:t>          &lt;div class="hero-book"&gt;</w:t>
      </w:r>
      <w:r w:rsidRPr="008064EF">
        <w:rPr>
          <w:rFonts w:ascii="Segoe UI Symbol" w:hAnsi="Segoe UI Symbol" w:cs="Segoe UI Symbol"/>
        </w:rPr>
        <w:t>✦</w:t>
      </w:r>
      <w:r w:rsidRPr="008064EF">
        <w:t>&lt;/div&gt;</w:t>
      </w:r>
    </w:p>
    <w:p w14:paraId="72BD3FCE" w14:textId="77777777" w:rsidR="008064EF" w:rsidRPr="008064EF" w:rsidRDefault="008064EF" w:rsidP="008064EF">
      <w:r w:rsidRPr="008064EF">
        <w:t>          &lt;div class="hero-caption"&gt;LEARN&lt;br /&gt;WITH PURPOSE&lt;/div&gt;</w:t>
      </w:r>
    </w:p>
    <w:p w14:paraId="6145C99B" w14:textId="77777777" w:rsidR="008064EF" w:rsidRPr="008064EF" w:rsidRDefault="008064EF" w:rsidP="008064EF">
      <w:r w:rsidRPr="008064EF">
        <w:t>        &lt;/div&gt;</w:t>
      </w:r>
    </w:p>
    <w:p w14:paraId="4D541E3E" w14:textId="77777777" w:rsidR="008064EF" w:rsidRPr="008064EF" w:rsidRDefault="008064EF" w:rsidP="008064EF">
      <w:r w:rsidRPr="008064EF">
        <w:t>      &lt;/section&gt;</w:t>
      </w:r>
    </w:p>
    <w:p w14:paraId="2F190FAF" w14:textId="77777777" w:rsidR="008064EF" w:rsidRPr="008064EF" w:rsidRDefault="008064EF" w:rsidP="008064EF"/>
    <w:p w14:paraId="6F7B7A46" w14:textId="77777777" w:rsidR="008064EF" w:rsidRPr="008064EF" w:rsidRDefault="008064EF" w:rsidP="008064EF">
      <w:r w:rsidRPr="008064EF">
        <w:t>      &lt;section class="content-grid" id="courses"&gt;</w:t>
      </w:r>
    </w:p>
    <w:p w14:paraId="6F0EB721" w14:textId="77777777" w:rsidR="008064EF" w:rsidRPr="008064EF" w:rsidRDefault="008064EF" w:rsidP="008064EF">
      <w:r w:rsidRPr="008064EF">
        <w:t>        &lt;div class="catalog"&gt;</w:t>
      </w:r>
    </w:p>
    <w:p w14:paraId="229455D1" w14:textId="77777777" w:rsidR="008064EF" w:rsidRPr="008064EF" w:rsidRDefault="008064EF" w:rsidP="008064EF">
      <w:r w:rsidRPr="008064EF">
        <w:t>          &lt;div class="section-heading"&gt;</w:t>
      </w:r>
    </w:p>
    <w:p w14:paraId="2FACEAE6" w14:textId="77777777" w:rsidR="008064EF" w:rsidRPr="008064EF" w:rsidRDefault="008064EF" w:rsidP="008064EF">
      <w:r w:rsidRPr="008064EF">
        <w:t>            &lt;div&gt;</w:t>
      </w:r>
    </w:p>
    <w:p w14:paraId="17BC4755" w14:textId="77777777" w:rsidR="008064EF" w:rsidRPr="008064EF" w:rsidRDefault="008064EF" w:rsidP="008064EF">
      <w:r w:rsidRPr="008064EF">
        <w:t>              &lt;p class="eyebrow"&gt;FIND YOUR NEXT CLASS&lt;/p&gt;</w:t>
      </w:r>
    </w:p>
    <w:p w14:paraId="2D095030" w14:textId="77777777" w:rsidR="008064EF" w:rsidRPr="008064EF" w:rsidRDefault="008064EF" w:rsidP="008064EF">
      <w:r w:rsidRPr="008064EF">
        <w:t>              &lt;h2&gt;Course catalog&lt;/h2&gt;</w:t>
      </w:r>
    </w:p>
    <w:p w14:paraId="5955FFC7" w14:textId="77777777" w:rsidR="008064EF" w:rsidRPr="008064EF" w:rsidRDefault="008064EF" w:rsidP="008064EF">
      <w:r w:rsidRPr="008064EF">
        <w:lastRenderedPageBreak/>
        <w:t>            &lt;/div&gt;</w:t>
      </w:r>
    </w:p>
    <w:p w14:paraId="534253ED" w14:textId="77777777" w:rsidR="008064EF" w:rsidRPr="008064EF" w:rsidRDefault="008064EF" w:rsidP="008064EF">
      <w:r w:rsidRPr="008064EF">
        <w:t>            &lt;p class="term-label"&gt;Fall term &lt;span&gt;2026&lt;/span&gt;&lt;/p&gt;</w:t>
      </w:r>
    </w:p>
    <w:p w14:paraId="329A94BF" w14:textId="77777777" w:rsidR="008064EF" w:rsidRPr="008064EF" w:rsidRDefault="008064EF" w:rsidP="008064EF">
      <w:r w:rsidRPr="008064EF">
        <w:t>          &lt;/div&gt;</w:t>
      </w:r>
    </w:p>
    <w:p w14:paraId="6F494192" w14:textId="77777777" w:rsidR="008064EF" w:rsidRPr="008064EF" w:rsidRDefault="008064EF" w:rsidP="008064EF">
      <w:r w:rsidRPr="008064EF">
        <w:t>          &lt;div id="course-list" class="course-list" aria-live="polite"&gt;</w:t>
      </w:r>
    </w:p>
    <w:p w14:paraId="6865643D" w14:textId="77777777" w:rsidR="008064EF" w:rsidRPr="008064EF" w:rsidRDefault="008064EF" w:rsidP="008064EF">
      <w:r w:rsidRPr="008064EF">
        <w:t>            &lt;p class="state-message"&gt;Loading courses…&lt;/p&gt;</w:t>
      </w:r>
    </w:p>
    <w:p w14:paraId="14C36F13" w14:textId="77777777" w:rsidR="008064EF" w:rsidRPr="008064EF" w:rsidRDefault="008064EF" w:rsidP="008064EF">
      <w:r w:rsidRPr="008064EF">
        <w:t>          &lt;/div&gt;</w:t>
      </w:r>
    </w:p>
    <w:p w14:paraId="2888E97F" w14:textId="77777777" w:rsidR="008064EF" w:rsidRPr="008064EF" w:rsidRDefault="008064EF" w:rsidP="008064EF">
      <w:r w:rsidRPr="008064EF">
        <w:t>        &lt;/div&gt;</w:t>
      </w:r>
    </w:p>
    <w:p w14:paraId="27726C74" w14:textId="77777777" w:rsidR="008064EF" w:rsidRPr="008064EF" w:rsidRDefault="008064EF" w:rsidP="008064EF"/>
    <w:p w14:paraId="6BB76445" w14:textId="77777777" w:rsidR="008064EF" w:rsidRPr="008064EF" w:rsidRDefault="008064EF" w:rsidP="008064EF">
      <w:r w:rsidRPr="008064EF">
        <w:t>        &lt;aside class="registration-panel" aria-labelledby="registration-heading"&gt;</w:t>
      </w:r>
    </w:p>
    <w:p w14:paraId="758EABDD" w14:textId="77777777" w:rsidR="008064EF" w:rsidRPr="008064EF" w:rsidRDefault="008064EF" w:rsidP="008064EF">
      <w:r w:rsidRPr="008064EF">
        <w:t>          &lt;div class="panel-topline"&gt;&lt;span&gt;&lt;/span&gt; YOUR NEXT STEP&lt;/div&gt;</w:t>
      </w:r>
    </w:p>
    <w:p w14:paraId="7D6446C6" w14:textId="77777777" w:rsidR="008064EF" w:rsidRPr="008064EF" w:rsidRDefault="008064EF" w:rsidP="008064EF">
      <w:r w:rsidRPr="008064EF">
        <w:t>          &lt;h2 id="registration-heading"&gt;Register for a course&lt;/h2&gt;</w:t>
      </w:r>
    </w:p>
    <w:p w14:paraId="0AFC2620" w14:textId="77777777" w:rsidR="008064EF" w:rsidRPr="008064EF" w:rsidRDefault="008064EF" w:rsidP="008064EF">
      <w:r w:rsidRPr="008064EF">
        <w:t>          &lt;p class="panel-description"&gt;Fill in your student details to save your seat.&lt;/p&gt;</w:t>
      </w:r>
    </w:p>
    <w:p w14:paraId="064F4769" w14:textId="77777777" w:rsidR="008064EF" w:rsidRPr="008064EF" w:rsidRDefault="008064EF" w:rsidP="008064EF"/>
    <w:p w14:paraId="2A7339F3" w14:textId="77777777" w:rsidR="008064EF" w:rsidRPr="008064EF" w:rsidRDefault="008064EF" w:rsidP="008064EF">
      <w:r w:rsidRPr="008064EF">
        <w:t>          &lt;form id="registration-form" novalidate&gt;</w:t>
      </w:r>
    </w:p>
    <w:p w14:paraId="2182D89A" w14:textId="77777777" w:rsidR="008064EF" w:rsidRPr="008064EF" w:rsidRDefault="008064EF" w:rsidP="008064EF">
      <w:r w:rsidRPr="008064EF">
        <w:t>            &lt;div class="field"&gt;</w:t>
      </w:r>
    </w:p>
    <w:p w14:paraId="33BC3DB3" w14:textId="77777777" w:rsidR="008064EF" w:rsidRPr="008064EF" w:rsidRDefault="008064EF" w:rsidP="008064EF">
      <w:r w:rsidRPr="008064EF">
        <w:t>              &lt;label for="student-name"&gt;Full name&lt;/label&gt;</w:t>
      </w:r>
    </w:p>
    <w:p w14:paraId="5797C6E1" w14:textId="77777777" w:rsidR="008064EF" w:rsidRPr="008064EF" w:rsidRDefault="008064EF" w:rsidP="008064EF">
      <w:r w:rsidRPr="008064EF">
        <w:t>              &lt;input</w:t>
      </w:r>
    </w:p>
    <w:p w14:paraId="74B5912F" w14:textId="77777777" w:rsidR="008064EF" w:rsidRPr="008064EF" w:rsidRDefault="008064EF" w:rsidP="008064EF">
      <w:r w:rsidRPr="008064EF">
        <w:t>                id="student-name"</w:t>
      </w:r>
    </w:p>
    <w:p w14:paraId="748FA40B" w14:textId="77777777" w:rsidR="008064EF" w:rsidRPr="008064EF" w:rsidRDefault="008064EF" w:rsidP="008064EF">
      <w:r w:rsidRPr="008064EF">
        <w:t>                name="student_name"</w:t>
      </w:r>
    </w:p>
    <w:p w14:paraId="45953075" w14:textId="77777777" w:rsidR="008064EF" w:rsidRPr="008064EF" w:rsidRDefault="008064EF" w:rsidP="008064EF">
      <w:r w:rsidRPr="008064EF">
        <w:t>                type="text"</w:t>
      </w:r>
    </w:p>
    <w:p w14:paraId="0770D917" w14:textId="77777777" w:rsidR="008064EF" w:rsidRPr="008064EF" w:rsidRDefault="008064EF" w:rsidP="008064EF">
      <w:r w:rsidRPr="008064EF">
        <w:t>                autocomplete="name"</w:t>
      </w:r>
    </w:p>
    <w:p w14:paraId="0F450001" w14:textId="77777777" w:rsidR="008064EF" w:rsidRPr="008064EF" w:rsidRDefault="008064EF" w:rsidP="008064EF">
      <w:r w:rsidRPr="008064EF">
        <w:t>                minlength="2"</w:t>
      </w:r>
    </w:p>
    <w:p w14:paraId="651DE620" w14:textId="77777777" w:rsidR="008064EF" w:rsidRPr="008064EF" w:rsidRDefault="008064EF" w:rsidP="008064EF">
      <w:r w:rsidRPr="008064EF">
        <w:t>                maxlength="80"</w:t>
      </w:r>
    </w:p>
    <w:p w14:paraId="47124991" w14:textId="77777777" w:rsidR="008064EF" w:rsidRPr="008064EF" w:rsidRDefault="008064EF" w:rsidP="008064EF">
      <w:r w:rsidRPr="008064EF">
        <w:t>                placeholder="e.g. Alex Morgan"</w:t>
      </w:r>
    </w:p>
    <w:p w14:paraId="239D27C1" w14:textId="77777777" w:rsidR="008064EF" w:rsidRPr="008064EF" w:rsidRDefault="008064EF" w:rsidP="008064EF">
      <w:r w:rsidRPr="008064EF">
        <w:t>                required</w:t>
      </w:r>
    </w:p>
    <w:p w14:paraId="5F0AD60D" w14:textId="77777777" w:rsidR="008064EF" w:rsidRPr="008064EF" w:rsidRDefault="008064EF" w:rsidP="008064EF">
      <w:r w:rsidRPr="008064EF">
        <w:t>              /&gt;</w:t>
      </w:r>
    </w:p>
    <w:p w14:paraId="3DC2A0BE" w14:textId="77777777" w:rsidR="008064EF" w:rsidRPr="008064EF" w:rsidRDefault="008064EF" w:rsidP="008064EF">
      <w:r w:rsidRPr="008064EF">
        <w:t>              &lt;span class="field-error" id="student-name-error"&gt;&lt;/span&gt;</w:t>
      </w:r>
    </w:p>
    <w:p w14:paraId="6E9D61B4" w14:textId="77777777" w:rsidR="008064EF" w:rsidRPr="008064EF" w:rsidRDefault="008064EF" w:rsidP="008064EF">
      <w:r w:rsidRPr="008064EF">
        <w:t>            &lt;/div&gt;</w:t>
      </w:r>
    </w:p>
    <w:p w14:paraId="26BA1793" w14:textId="77777777" w:rsidR="008064EF" w:rsidRPr="008064EF" w:rsidRDefault="008064EF" w:rsidP="008064EF"/>
    <w:p w14:paraId="4C272C82" w14:textId="77777777" w:rsidR="008064EF" w:rsidRPr="008064EF" w:rsidRDefault="008064EF" w:rsidP="008064EF">
      <w:r w:rsidRPr="008064EF">
        <w:t>            &lt;div class="field"&gt;</w:t>
      </w:r>
    </w:p>
    <w:p w14:paraId="15E3435B" w14:textId="77777777" w:rsidR="008064EF" w:rsidRPr="008064EF" w:rsidRDefault="008064EF" w:rsidP="008064EF">
      <w:r w:rsidRPr="008064EF">
        <w:t>              &lt;label for="student-id"&gt;Student ID&lt;/label&gt;</w:t>
      </w:r>
    </w:p>
    <w:p w14:paraId="4A9BC284" w14:textId="77777777" w:rsidR="008064EF" w:rsidRPr="008064EF" w:rsidRDefault="008064EF" w:rsidP="008064EF">
      <w:r w:rsidRPr="008064EF">
        <w:t>              &lt;input</w:t>
      </w:r>
    </w:p>
    <w:p w14:paraId="54820E3B" w14:textId="77777777" w:rsidR="008064EF" w:rsidRPr="008064EF" w:rsidRDefault="008064EF" w:rsidP="008064EF">
      <w:r w:rsidRPr="008064EF">
        <w:t>                id="student-id"</w:t>
      </w:r>
    </w:p>
    <w:p w14:paraId="1C68C3D4" w14:textId="77777777" w:rsidR="008064EF" w:rsidRPr="008064EF" w:rsidRDefault="008064EF" w:rsidP="008064EF">
      <w:r w:rsidRPr="008064EF">
        <w:t>                name="student_id"</w:t>
      </w:r>
    </w:p>
    <w:p w14:paraId="7A2D600C" w14:textId="77777777" w:rsidR="008064EF" w:rsidRPr="008064EF" w:rsidRDefault="008064EF" w:rsidP="008064EF">
      <w:r w:rsidRPr="008064EF">
        <w:t>                type="text"</w:t>
      </w:r>
    </w:p>
    <w:p w14:paraId="39CAA9DD" w14:textId="77777777" w:rsidR="008064EF" w:rsidRPr="008064EF" w:rsidRDefault="008064EF" w:rsidP="008064EF">
      <w:r w:rsidRPr="008064EF">
        <w:t>                minlength="4"</w:t>
      </w:r>
    </w:p>
    <w:p w14:paraId="2EE366B7" w14:textId="77777777" w:rsidR="008064EF" w:rsidRPr="008064EF" w:rsidRDefault="008064EF" w:rsidP="008064EF">
      <w:r w:rsidRPr="008064EF">
        <w:t>                maxlength="20"</w:t>
      </w:r>
    </w:p>
    <w:p w14:paraId="64E855BE" w14:textId="77777777" w:rsidR="008064EF" w:rsidRPr="008064EF" w:rsidRDefault="008064EF" w:rsidP="008064EF">
      <w:r w:rsidRPr="008064EF">
        <w:t>                pattern="[A-Za-z0-9-]{4,20}"</w:t>
      </w:r>
    </w:p>
    <w:p w14:paraId="402E3D01" w14:textId="77777777" w:rsidR="008064EF" w:rsidRPr="008064EF" w:rsidRDefault="008064EF" w:rsidP="008064EF">
      <w:r w:rsidRPr="008064EF">
        <w:t>                placeholder="e.g. NSU-20481"</w:t>
      </w:r>
    </w:p>
    <w:p w14:paraId="48E7272E" w14:textId="77777777" w:rsidR="008064EF" w:rsidRPr="008064EF" w:rsidRDefault="008064EF" w:rsidP="008064EF">
      <w:r w:rsidRPr="008064EF">
        <w:t>                aria-describedby="student-id-hint student-id-error"</w:t>
      </w:r>
    </w:p>
    <w:p w14:paraId="66D6E50D" w14:textId="77777777" w:rsidR="008064EF" w:rsidRPr="008064EF" w:rsidRDefault="008064EF" w:rsidP="008064EF">
      <w:r w:rsidRPr="008064EF">
        <w:t>                required</w:t>
      </w:r>
    </w:p>
    <w:p w14:paraId="5D1E1FA7" w14:textId="77777777" w:rsidR="008064EF" w:rsidRPr="008064EF" w:rsidRDefault="008064EF" w:rsidP="008064EF">
      <w:r w:rsidRPr="008064EF">
        <w:t>              /&gt;</w:t>
      </w:r>
    </w:p>
    <w:p w14:paraId="67B13424" w14:textId="77777777" w:rsidR="008064EF" w:rsidRPr="008064EF" w:rsidRDefault="008064EF" w:rsidP="008064EF">
      <w:r w:rsidRPr="008064EF">
        <w:t>              &lt;small class="field-hint" id="student-id-hint"&gt;Use 4–20 letters, numbers, or hyphens.&lt;/small&gt;</w:t>
      </w:r>
    </w:p>
    <w:p w14:paraId="142A2731" w14:textId="77777777" w:rsidR="008064EF" w:rsidRPr="008064EF" w:rsidRDefault="008064EF" w:rsidP="008064EF">
      <w:r w:rsidRPr="008064EF">
        <w:t>              &lt;span class="field-error" id="student-id-error"&gt;&lt;/span&gt;</w:t>
      </w:r>
    </w:p>
    <w:p w14:paraId="302E3BAC" w14:textId="77777777" w:rsidR="008064EF" w:rsidRPr="008064EF" w:rsidRDefault="008064EF" w:rsidP="008064EF">
      <w:r w:rsidRPr="008064EF">
        <w:t>            &lt;/div&gt;</w:t>
      </w:r>
    </w:p>
    <w:p w14:paraId="78B40A26" w14:textId="77777777" w:rsidR="008064EF" w:rsidRPr="008064EF" w:rsidRDefault="008064EF" w:rsidP="008064EF"/>
    <w:p w14:paraId="2DF65DC0" w14:textId="77777777" w:rsidR="008064EF" w:rsidRPr="008064EF" w:rsidRDefault="008064EF" w:rsidP="008064EF">
      <w:r w:rsidRPr="008064EF">
        <w:t>            &lt;div class="field"&gt;</w:t>
      </w:r>
    </w:p>
    <w:p w14:paraId="5F7751A9" w14:textId="77777777" w:rsidR="008064EF" w:rsidRPr="008064EF" w:rsidRDefault="008064EF" w:rsidP="008064EF">
      <w:r w:rsidRPr="008064EF">
        <w:t>              &lt;label for="email"&gt;University email&lt;/label&gt;</w:t>
      </w:r>
    </w:p>
    <w:p w14:paraId="7F84A219" w14:textId="77777777" w:rsidR="008064EF" w:rsidRPr="008064EF" w:rsidRDefault="008064EF" w:rsidP="008064EF">
      <w:r w:rsidRPr="008064EF">
        <w:t>              &lt;input</w:t>
      </w:r>
    </w:p>
    <w:p w14:paraId="1E4B93E4" w14:textId="77777777" w:rsidR="008064EF" w:rsidRPr="008064EF" w:rsidRDefault="008064EF" w:rsidP="008064EF">
      <w:r w:rsidRPr="008064EF">
        <w:t>                id="email"</w:t>
      </w:r>
    </w:p>
    <w:p w14:paraId="54756094" w14:textId="77777777" w:rsidR="008064EF" w:rsidRPr="008064EF" w:rsidRDefault="008064EF" w:rsidP="008064EF">
      <w:r w:rsidRPr="008064EF">
        <w:t>                name="email"</w:t>
      </w:r>
    </w:p>
    <w:p w14:paraId="3606E3EF" w14:textId="77777777" w:rsidR="008064EF" w:rsidRPr="008064EF" w:rsidRDefault="008064EF" w:rsidP="008064EF">
      <w:r w:rsidRPr="008064EF">
        <w:t>                type="email"</w:t>
      </w:r>
    </w:p>
    <w:p w14:paraId="41631D51" w14:textId="77777777" w:rsidR="008064EF" w:rsidRPr="008064EF" w:rsidRDefault="008064EF" w:rsidP="008064EF">
      <w:r w:rsidRPr="008064EF">
        <w:t>                autocomplete="email"</w:t>
      </w:r>
    </w:p>
    <w:p w14:paraId="12688FEF" w14:textId="77777777" w:rsidR="008064EF" w:rsidRPr="008064EF" w:rsidRDefault="008064EF" w:rsidP="008064EF">
      <w:r w:rsidRPr="008064EF">
        <w:t>                maxlength="254"</w:t>
      </w:r>
    </w:p>
    <w:p w14:paraId="50667FB1" w14:textId="77777777" w:rsidR="008064EF" w:rsidRPr="008064EF" w:rsidRDefault="008064EF" w:rsidP="008064EF">
      <w:r w:rsidRPr="008064EF">
        <w:t>                placeholder="you@northstar.edu"</w:t>
      </w:r>
    </w:p>
    <w:p w14:paraId="073D882A" w14:textId="77777777" w:rsidR="008064EF" w:rsidRPr="008064EF" w:rsidRDefault="008064EF" w:rsidP="008064EF">
      <w:r w:rsidRPr="008064EF">
        <w:t>                required</w:t>
      </w:r>
    </w:p>
    <w:p w14:paraId="5E9D6515" w14:textId="77777777" w:rsidR="008064EF" w:rsidRPr="008064EF" w:rsidRDefault="008064EF" w:rsidP="008064EF">
      <w:r w:rsidRPr="008064EF">
        <w:t>              /&gt;</w:t>
      </w:r>
    </w:p>
    <w:p w14:paraId="573BCED0" w14:textId="77777777" w:rsidR="008064EF" w:rsidRPr="008064EF" w:rsidRDefault="008064EF" w:rsidP="008064EF">
      <w:r w:rsidRPr="008064EF">
        <w:t>              &lt;span class="field-error" id="email-error"&gt;&lt;/span&gt;</w:t>
      </w:r>
    </w:p>
    <w:p w14:paraId="2C79E8E4" w14:textId="77777777" w:rsidR="008064EF" w:rsidRPr="008064EF" w:rsidRDefault="008064EF" w:rsidP="008064EF">
      <w:r w:rsidRPr="008064EF">
        <w:t>            &lt;/div&gt;</w:t>
      </w:r>
    </w:p>
    <w:p w14:paraId="5BE838CF" w14:textId="77777777" w:rsidR="008064EF" w:rsidRPr="008064EF" w:rsidRDefault="008064EF" w:rsidP="008064EF"/>
    <w:p w14:paraId="76D85010" w14:textId="77777777" w:rsidR="008064EF" w:rsidRPr="008064EF" w:rsidRDefault="008064EF" w:rsidP="008064EF">
      <w:r w:rsidRPr="008064EF">
        <w:t>            &lt;div class="field"&gt;</w:t>
      </w:r>
    </w:p>
    <w:p w14:paraId="6384611C" w14:textId="77777777" w:rsidR="008064EF" w:rsidRPr="008064EF" w:rsidRDefault="008064EF" w:rsidP="008064EF">
      <w:r w:rsidRPr="008064EF">
        <w:t>              &lt;label for="course-id"&gt;Choose a course&lt;/label&gt;</w:t>
      </w:r>
    </w:p>
    <w:p w14:paraId="688E4D34" w14:textId="77777777" w:rsidR="008064EF" w:rsidRPr="008064EF" w:rsidRDefault="008064EF" w:rsidP="008064EF">
      <w:r w:rsidRPr="008064EF">
        <w:t>              &lt;select id="course-id" name="course_id" required&gt;</w:t>
      </w:r>
    </w:p>
    <w:p w14:paraId="3634C285" w14:textId="77777777" w:rsidR="008064EF" w:rsidRPr="008064EF" w:rsidRDefault="008064EF" w:rsidP="008064EF">
      <w:r w:rsidRPr="008064EF">
        <w:t>                &lt;option value=""&gt;Select a course&lt;/option&gt;</w:t>
      </w:r>
    </w:p>
    <w:p w14:paraId="2117411C" w14:textId="77777777" w:rsidR="008064EF" w:rsidRPr="008064EF" w:rsidRDefault="008064EF" w:rsidP="008064EF">
      <w:r w:rsidRPr="008064EF">
        <w:t>              &lt;/select&gt;</w:t>
      </w:r>
    </w:p>
    <w:p w14:paraId="14298C04" w14:textId="77777777" w:rsidR="008064EF" w:rsidRPr="008064EF" w:rsidRDefault="008064EF" w:rsidP="008064EF">
      <w:r w:rsidRPr="008064EF">
        <w:t>              &lt;span class="field-error" id="course-id-error"&gt;&lt;/span&gt;</w:t>
      </w:r>
    </w:p>
    <w:p w14:paraId="18ED3BD0" w14:textId="77777777" w:rsidR="008064EF" w:rsidRPr="008064EF" w:rsidRDefault="008064EF" w:rsidP="008064EF">
      <w:r w:rsidRPr="008064EF">
        <w:t>            &lt;/div&gt;</w:t>
      </w:r>
    </w:p>
    <w:p w14:paraId="601C638B" w14:textId="77777777" w:rsidR="008064EF" w:rsidRPr="008064EF" w:rsidRDefault="008064EF" w:rsidP="008064EF"/>
    <w:p w14:paraId="3C23A230" w14:textId="77777777" w:rsidR="008064EF" w:rsidRPr="008064EF" w:rsidRDefault="008064EF" w:rsidP="008064EF">
      <w:r w:rsidRPr="008064EF">
        <w:t>            &lt;button class="button button-primary" type="submit"&gt;</w:t>
      </w:r>
    </w:p>
    <w:p w14:paraId="3E11EB59" w14:textId="77777777" w:rsidR="008064EF" w:rsidRPr="008064EF" w:rsidRDefault="008064EF" w:rsidP="008064EF">
      <w:r w:rsidRPr="008064EF">
        <w:t>              Complete registration &lt;span aria-hidden="true"&gt;→&lt;/span&gt;</w:t>
      </w:r>
    </w:p>
    <w:p w14:paraId="507E7BFD" w14:textId="77777777" w:rsidR="008064EF" w:rsidRPr="008064EF" w:rsidRDefault="008064EF" w:rsidP="008064EF">
      <w:r w:rsidRPr="008064EF">
        <w:t>            &lt;/button&gt;</w:t>
      </w:r>
    </w:p>
    <w:p w14:paraId="1F677DC4" w14:textId="77777777" w:rsidR="008064EF" w:rsidRPr="008064EF" w:rsidRDefault="008064EF" w:rsidP="008064EF">
      <w:r w:rsidRPr="008064EF">
        <w:t>            &lt;p id="form-status" class="form-status" role="status" aria-live="polite"&gt;&lt;/p&gt;</w:t>
      </w:r>
    </w:p>
    <w:p w14:paraId="60508E69" w14:textId="77777777" w:rsidR="008064EF" w:rsidRPr="008064EF" w:rsidRDefault="008064EF" w:rsidP="008064EF">
      <w:r w:rsidRPr="008064EF">
        <w:t>          &lt;/form&gt;</w:t>
      </w:r>
    </w:p>
    <w:p w14:paraId="0D74338E" w14:textId="77777777" w:rsidR="008064EF" w:rsidRPr="008064EF" w:rsidRDefault="008064EF" w:rsidP="008064EF">
      <w:r w:rsidRPr="008064EF">
        <w:t>        &lt;/aside&gt;</w:t>
      </w:r>
    </w:p>
    <w:p w14:paraId="3DEA8728" w14:textId="77777777" w:rsidR="008064EF" w:rsidRPr="008064EF" w:rsidRDefault="008064EF" w:rsidP="008064EF">
      <w:r w:rsidRPr="008064EF">
        <w:t>      &lt;/section&gt;</w:t>
      </w:r>
    </w:p>
    <w:p w14:paraId="694FE8B0" w14:textId="77777777" w:rsidR="008064EF" w:rsidRPr="008064EF" w:rsidRDefault="008064EF" w:rsidP="008064EF">
      <w:r w:rsidRPr="008064EF">
        <w:t>    &lt;/main&gt;</w:t>
      </w:r>
    </w:p>
    <w:p w14:paraId="399E9C01" w14:textId="77777777" w:rsidR="008064EF" w:rsidRPr="008064EF" w:rsidRDefault="008064EF" w:rsidP="008064EF"/>
    <w:p w14:paraId="14D393B4" w14:textId="77777777" w:rsidR="008064EF" w:rsidRPr="008064EF" w:rsidRDefault="008064EF" w:rsidP="008064EF">
      <w:r w:rsidRPr="008064EF">
        <w:t>    &lt;footer class="site-footer"&gt;</w:t>
      </w:r>
    </w:p>
    <w:p w14:paraId="13D622DB" w14:textId="77777777" w:rsidR="008064EF" w:rsidRPr="008064EF" w:rsidRDefault="008064EF" w:rsidP="008064EF">
      <w:r w:rsidRPr="008064EF">
        <w:t>      &lt;span&gt;Northstar University &lt;span class="footer-divider"&gt;/&lt;/span&gt; Student Services&lt;/span&gt;</w:t>
      </w:r>
    </w:p>
    <w:p w14:paraId="1903E375" w14:textId="77777777" w:rsidR="008064EF" w:rsidRPr="008064EF" w:rsidRDefault="008064EF" w:rsidP="008064EF">
      <w:r w:rsidRPr="008064EF">
        <w:t>      &lt;a href="#home"&gt;Back to top ↑&lt;/a&gt;</w:t>
      </w:r>
    </w:p>
    <w:p w14:paraId="4539C650" w14:textId="77777777" w:rsidR="008064EF" w:rsidRPr="008064EF" w:rsidRDefault="008064EF" w:rsidP="008064EF">
      <w:r w:rsidRPr="008064EF">
        <w:t>    &lt;/footer&gt;</w:t>
      </w:r>
    </w:p>
    <w:p w14:paraId="5479B77D" w14:textId="77777777" w:rsidR="008064EF" w:rsidRPr="008064EF" w:rsidRDefault="008064EF" w:rsidP="008064EF">
      <w:r w:rsidRPr="008064EF">
        <w:t>  &lt;/body&gt;</w:t>
      </w:r>
    </w:p>
    <w:p w14:paraId="5C811ABD" w14:textId="77777777" w:rsidR="008064EF" w:rsidRPr="008064EF" w:rsidRDefault="008064EF" w:rsidP="008064EF">
      <w:r w:rsidRPr="008064EF">
        <w:t>&lt;/html&gt;</w:t>
      </w:r>
    </w:p>
    <w:p w14:paraId="5FEBA6D1" w14:textId="77777777" w:rsidR="008064EF" w:rsidRPr="008064EF" w:rsidRDefault="008064EF" w:rsidP="008064EF"/>
    <w:p w14:paraId="2275F00D" w14:textId="52A4C984" w:rsidR="0040738B" w:rsidRDefault="008064EF" w:rsidP="0040738B">
      <w:pPr>
        <w:rPr>
          <w:b/>
          <w:bCs/>
        </w:rPr>
      </w:pPr>
      <w:r>
        <w:rPr>
          <w:b/>
          <w:bCs/>
        </w:rPr>
        <w:t>(styles.css)</w:t>
      </w:r>
    </w:p>
    <w:p w14:paraId="15A41171" w14:textId="77777777" w:rsidR="009D7D2B" w:rsidRPr="009D7D2B" w:rsidRDefault="009D7D2B" w:rsidP="009D7D2B">
      <w:r w:rsidRPr="009D7D2B">
        <w:t>:root {</w:t>
      </w:r>
    </w:p>
    <w:p w14:paraId="523DCE7A" w14:textId="77777777" w:rsidR="009D7D2B" w:rsidRPr="009D7D2B" w:rsidRDefault="009D7D2B" w:rsidP="009D7D2B">
      <w:r w:rsidRPr="009D7D2B">
        <w:t>  color-scheme: light;</w:t>
      </w:r>
    </w:p>
    <w:p w14:paraId="28270187" w14:textId="77777777" w:rsidR="009D7D2B" w:rsidRPr="009D7D2B" w:rsidRDefault="009D7D2B" w:rsidP="009D7D2B">
      <w:r w:rsidRPr="009D7D2B">
        <w:t>  --navy: #17334a;</w:t>
      </w:r>
    </w:p>
    <w:p w14:paraId="7B725E66" w14:textId="77777777" w:rsidR="009D7D2B" w:rsidRPr="009D7D2B" w:rsidRDefault="009D7D2B" w:rsidP="009D7D2B">
      <w:r w:rsidRPr="009D7D2B">
        <w:t>  --navy-dark: #102638;</w:t>
      </w:r>
    </w:p>
    <w:p w14:paraId="6D9C5E65" w14:textId="77777777" w:rsidR="009D7D2B" w:rsidRPr="009D7D2B" w:rsidRDefault="009D7D2B" w:rsidP="009D7D2B">
      <w:r w:rsidRPr="009D7D2B">
        <w:t>  --blue: #315b77;</w:t>
      </w:r>
    </w:p>
    <w:p w14:paraId="22DE45E6" w14:textId="77777777" w:rsidR="009D7D2B" w:rsidRPr="009D7D2B" w:rsidRDefault="009D7D2B" w:rsidP="009D7D2B">
      <w:r w:rsidRPr="009D7D2B">
        <w:t>  --gold: #e8b957;</w:t>
      </w:r>
    </w:p>
    <w:p w14:paraId="442C501C" w14:textId="77777777" w:rsidR="009D7D2B" w:rsidRPr="009D7D2B" w:rsidRDefault="009D7D2B" w:rsidP="009D7D2B">
      <w:r w:rsidRPr="009D7D2B">
        <w:lastRenderedPageBreak/>
        <w:t>  --paper: #f6f7f8;</w:t>
      </w:r>
    </w:p>
    <w:p w14:paraId="730A2DEA" w14:textId="77777777" w:rsidR="009D7D2B" w:rsidRPr="009D7D2B" w:rsidRDefault="009D7D2B" w:rsidP="009D7D2B">
      <w:r w:rsidRPr="009D7D2B">
        <w:t>  --surface: #ffffff;</w:t>
      </w:r>
    </w:p>
    <w:p w14:paraId="689071DA" w14:textId="77777777" w:rsidR="009D7D2B" w:rsidRPr="009D7D2B" w:rsidRDefault="009D7D2B" w:rsidP="009D7D2B">
      <w:r w:rsidRPr="009D7D2B">
        <w:t>  --ink: #22313d;</w:t>
      </w:r>
    </w:p>
    <w:p w14:paraId="086C9E2D" w14:textId="77777777" w:rsidR="009D7D2B" w:rsidRPr="009D7D2B" w:rsidRDefault="009D7D2B" w:rsidP="009D7D2B">
      <w:r w:rsidRPr="009D7D2B">
        <w:t>  --muted: #71808a;</w:t>
      </w:r>
    </w:p>
    <w:p w14:paraId="49FCDFFE" w14:textId="77777777" w:rsidR="009D7D2B" w:rsidRPr="009D7D2B" w:rsidRDefault="009D7D2B" w:rsidP="009D7D2B">
      <w:r w:rsidRPr="009D7D2B">
        <w:t>  --line: #e1e6e9;</w:t>
      </w:r>
    </w:p>
    <w:p w14:paraId="0529DD3B" w14:textId="77777777" w:rsidR="009D7D2B" w:rsidRPr="009D7D2B" w:rsidRDefault="009D7D2B" w:rsidP="009D7D2B">
      <w:r w:rsidRPr="009D7D2B">
        <w:t>  --error: #b4423d;</w:t>
      </w:r>
    </w:p>
    <w:p w14:paraId="3218DEA0" w14:textId="77777777" w:rsidR="009D7D2B" w:rsidRPr="009D7D2B" w:rsidRDefault="009D7D2B" w:rsidP="009D7D2B">
      <w:r w:rsidRPr="009D7D2B">
        <w:t>  --sans: "Segoe UI", Arial, sans-serif;</w:t>
      </w:r>
    </w:p>
    <w:p w14:paraId="7F2170D2" w14:textId="77777777" w:rsidR="009D7D2B" w:rsidRPr="009D7D2B" w:rsidRDefault="009D7D2B" w:rsidP="009D7D2B">
      <w:r w:rsidRPr="009D7D2B">
        <w:t>}</w:t>
      </w:r>
    </w:p>
    <w:p w14:paraId="40F21A2E" w14:textId="77777777" w:rsidR="009D7D2B" w:rsidRPr="009D7D2B" w:rsidRDefault="009D7D2B" w:rsidP="009D7D2B"/>
    <w:p w14:paraId="22E33426" w14:textId="77777777" w:rsidR="009D7D2B" w:rsidRPr="009D7D2B" w:rsidRDefault="009D7D2B" w:rsidP="009D7D2B">
      <w:r w:rsidRPr="009D7D2B">
        <w:t>* {</w:t>
      </w:r>
    </w:p>
    <w:p w14:paraId="01545CB1" w14:textId="77777777" w:rsidR="009D7D2B" w:rsidRPr="009D7D2B" w:rsidRDefault="009D7D2B" w:rsidP="009D7D2B">
      <w:r w:rsidRPr="009D7D2B">
        <w:t>  box-sizing: border-box;</w:t>
      </w:r>
    </w:p>
    <w:p w14:paraId="1C749F56" w14:textId="77777777" w:rsidR="009D7D2B" w:rsidRPr="009D7D2B" w:rsidRDefault="009D7D2B" w:rsidP="009D7D2B">
      <w:r w:rsidRPr="009D7D2B">
        <w:t>}</w:t>
      </w:r>
    </w:p>
    <w:p w14:paraId="41116017" w14:textId="77777777" w:rsidR="009D7D2B" w:rsidRPr="009D7D2B" w:rsidRDefault="009D7D2B" w:rsidP="009D7D2B"/>
    <w:p w14:paraId="52A01A06" w14:textId="77777777" w:rsidR="009D7D2B" w:rsidRPr="009D7D2B" w:rsidRDefault="009D7D2B" w:rsidP="009D7D2B">
      <w:r w:rsidRPr="009D7D2B">
        <w:t>html {</w:t>
      </w:r>
    </w:p>
    <w:p w14:paraId="63133B3C" w14:textId="77777777" w:rsidR="009D7D2B" w:rsidRPr="009D7D2B" w:rsidRDefault="009D7D2B" w:rsidP="009D7D2B">
      <w:r w:rsidRPr="009D7D2B">
        <w:t>  scroll-behavior: smooth;</w:t>
      </w:r>
    </w:p>
    <w:p w14:paraId="73D44B94" w14:textId="77777777" w:rsidR="009D7D2B" w:rsidRPr="009D7D2B" w:rsidRDefault="009D7D2B" w:rsidP="009D7D2B">
      <w:r w:rsidRPr="009D7D2B">
        <w:t>}</w:t>
      </w:r>
    </w:p>
    <w:p w14:paraId="3264645A" w14:textId="77777777" w:rsidR="009D7D2B" w:rsidRPr="009D7D2B" w:rsidRDefault="009D7D2B" w:rsidP="009D7D2B"/>
    <w:p w14:paraId="506AA6A3" w14:textId="77777777" w:rsidR="009D7D2B" w:rsidRPr="009D7D2B" w:rsidRDefault="009D7D2B" w:rsidP="009D7D2B">
      <w:r w:rsidRPr="009D7D2B">
        <w:t>body {</w:t>
      </w:r>
    </w:p>
    <w:p w14:paraId="2687A22B" w14:textId="77777777" w:rsidR="009D7D2B" w:rsidRPr="009D7D2B" w:rsidRDefault="009D7D2B" w:rsidP="009D7D2B">
      <w:r w:rsidRPr="009D7D2B">
        <w:t>  margin: 0;</w:t>
      </w:r>
    </w:p>
    <w:p w14:paraId="3C651520" w14:textId="77777777" w:rsidR="009D7D2B" w:rsidRPr="009D7D2B" w:rsidRDefault="009D7D2B" w:rsidP="009D7D2B">
      <w:r w:rsidRPr="009D7D2B">
        <w:t>  background: var(--paper);</w:t>
      </w:r>
    </w:p>
    <w:p w14:paraId="0CE84DBC" w14:textId="77777777" w:rsidR="009D7D2B" w:rsidRPr="009D7D2B" w:rsidRDefault="009D7D2B" w:rsidP="009D7D2B">
      <w:r w:rsidRPr="009D7D2B">
        <w:t>  color: var(--ink);</w:t>
      </w:r>
    </w:p>
    <w:p w14:paraId="46FAE85C" w14:textId="77777777" w:rsidR="009D7D2B" w:rsidRPr="009D7D2B" w:rsidRDefault="009D7D2B" w:rsidP="009D7D2B">
      <w:r w:rsidRPr="009D7D2B">
        <w:t>  font-family: var(--sans);</w:t>
      </w:r>
    </w:p>
    <w:p w14:paraId="22B0DAB4" w14:textId="77777777" w:rsidR="009D7D2B" w:rsidRPr="009D7D2B" w:rsidRDefault="009D7D2B" w:rsidP="009D7D2B">
      <w:r w:rsidRPr="009D7D2B">
        <w:t>  font-size: 14px;</w:t>
      </w:r>
    </w:p>
    <w:p w14:paraId="75C2F797" w14:textId="77777777" w:rsidR="009D7D2B" w:rsidRPr="009D7D2B" w:rsidRDefault="009D7D2B" w:rsidP="009D7D2B">
      <w:r w:rsidRPr="009D7D2B">
        <w:t>  line-height: 1.6;</w:t>
      </w:r>
    </w:p>
    <w:p w14:paraId="53A151A4" w14:textId="77777777" w:rsidR="009D7D2B" w:rsidRPr="009D7D2B" w:rsidRDefault="009D7D2B" w:rsidP="009D7D2B">
      <w:r w:rsidRPr="009D7D2B">
        <w:t>}</w:t>
      </w:r>
    </w:p>
    <w:p w14:paraId="6EC5EF18" w14:textId="77777777" w:rsidR="009D7D2B" w:rsidRPr="009D7D2B" w:rsidRDefault="009D7D2B" w:rsidP="009D7D2B"/>
    <w:p w14:paraId="3A7268DA" w14:textId="77777777" w:rsidR="009D7D2B" w:rsidRPr="009D7D2B" w:rsidRDefault="009D7D2B" w:rsidP="009D7D2B">
      <w:r w:rsidRPr="009D7D2B">
        <w:t>a {</w:t>
      </w:r>
    </w:p>
    <w:p w14:paraId="522D33DC" w14:textId="77777777" w:rsidR="009D7D2B" w:rsidRPr="009D7D2B" w:rsidRDefault="009D7D2B" w:rsidP="009D7D2B">
      <w:r w:rsidRPr="009D7D2B">
        <w:t>  color: inherit;</w:t>
      </w:r>
    </w:p>
    <w:p w14:paraId="2B2B4F65" w14:textId="77777777" w:rsidR="009D7D2B" w:rsidRPr="009D7D2B" w:rsidRDefault="009D7D2B" w:rsidP="009D7D2B">
      <w:r w:rsidRPr="009D7D2B">
        <w:t>  text-decoration: none;</w:t>
      </w:r>
    </w:p>
    <w:p w14:paraId="3791B2AE" w14:textId="77777777" w:rsidR="009D7D2B" w:rsidRPr="009D7D2B" w:rsidRDefault="009D7D2B" w:rsidP="009D7D2B">
      <w:r w:rsidRPr="009D7D2B">
        <w:t>}</w:t>
      </w:r>
    </w:p>
    <w:p w14:paraId="6B8080A5" w14:textId="77777777" w:rsidR="009D7D2B" w:rsidRPr="009D7D2B" w:rsidRDefault="009D7D2B" w:rsidP="009D7D2B"/>
    <w:p w14:paraId="3BD42610" w14:textId="77777777" w:rsidR="009D7D2B" w:rsidRPr="009D7D2B" w:rsidRDefault="009D7D2B" w:rsidP="009D7D2B">
      <w:r w:rsidRPr="009D7D2B">
        <w:t>button,</w:t>
      </w:r>
    </w:p>
    <w:p w14:paraId="54C511D9" w14:textId="77777777" w:rsidR="009D7D2B" w:rsidRPr="009D7D2B" w:rsidRDefault="009D7D2B" w:rsidP="009D7D2B">
      <w:r w:rsidRPr="009D7D2B">
        <w:t>input,</w:t>
      </w:r>
    </w:p>
    <w:p w14:paraId="274A8A19" w14:textId="77777777" w:rsidR="009D7D2B" w:rsidRPr="009D7D2B" w:rsidRDefault="009D7D2B" w:rsidP="009D7D2B">
      <w:r w:rsidRPr="009D7D2B">
        <w:t>select {</w:t>
      </w:r>
    </w:p>
    <w:p w14:paraId="71A0B9DF" w14:textId="77777777" w:rsidR="009D7D2B" w:rsidRPr="009D7D2B" w:rsidRDefault="009D7D2B" w:rsidP="009D7D2B">
      <w:r w:rsidRPr="009D7D2B">
        <w:t>  font: inherit;</w:t>
      </w:r>
    </w:p>
    <w:p w14:paraId="3E078338" w14:textId="77777777" w:rsidR="009D7D2B" w:rsidRPr="009D7D2B" w:rsidRDefault="009D7D2B" w:rsidP="009D7D2B">
      <w:r w:rsidRPr="009D7D2B">
        <w:t>}</w:t>
      </w:r>
    </w:p>
    <w:p w14:paraId="4141C1B4" w14:textId="77777777" w:rsidR="009D7D2B" w:rsidRPr="009D7D2B" w:rsidRDefault="009D7D2B" w:rsidP="009D7D2B"/>
    <w:p w14:paraId="12B0DF60" w14:textId="77777777" w:rsidR="009D7D2B" w:rsidRPr="009D7D2B" w:rsidRDefault="009D7D2B" w:rsidP="009D7D2B">
      <w:r w:rsidRPr="009D7D2B">
        <w:t>.site-header {</w:t>
      </w:r>
    </w:p>
    <w:p w14:paraId="26761635" w14:textId="77777777" w:rsidR="009D7D2B" w:rsidRPr="009D7D2B" w:rsidRDefault="009D7D2B" w:rsidP="009D7D2B">
      <w:r w:rsidRPr="009D7D2B">
        <w:t>  display: flex;</w:t>
      </w:r>
    </w:p>
    <w:p w14:paraId="1B3EA8CD" w14:textId="77777777" w:rsidR="009D7D2B" w:rsidRPr="009D7D2B" w:rsidRDefault="009D7D2B" w:rsidP="009D7D2B">
      <w:r w:rsidRPr="009D7D2B">
        <w:t>  width: min(1160px, calc(100% - 56px));</w:t>
      </w:r>
    </w:p>
    <w:p w14:paraId="4DDE8721" w14:textId="77777777" w:rsidR="009D7D2B" w:rsidRPr="009D7D2B" w:rsidRDefault="009D7D2B" w:rsidP="009D7D2B">
      <w:r w:rsidRPr="009D7D2B">
        <w:t>  min-height: 82px;</w:t>
      </w:r>
    </w:p>
    <w:p w14:paraId="6CF2E1D7" w14:textId="77777777" w:rsidR="009D7D2B" w:rsidRPr="009D7D2B" w:rsidRDefault="009D7D2B" w:rsidP="009D7D2B">
      <w:r w:rsidRPr="009D7D2B">
        <w:t>  align-items: center;</w:t>
      </w:r>
    </w:p>
    <w:p w14:paraId="3CCEE1AD" w14:textId="77777777" w:rsidR="009D7D2B" w:rsidRPr="009D7D2B" w:rsidRDefault="009D7D2B" w:rsidP="009D7D2B">
      <w:r w:rsidRPr="009D7D2B">
        <w:t>  justify-content: space-between;</w:t>
      </w:r>
    </w:p>
    <w:p w14:paraId="67B48B54" w14:textId="77777777" w:rsidR="009D7D2B" w:rsidRPr="009D7D2B" w:rsidRDefault="009D7D2B" w:rsidP="009D7D2B">
      <w:r w:rsidRPr="009D7D2B">
        <w:t>  margin: 0 auto;</w:t>
      </w:r>
    </w:p>
    <w:p w14:paraId="1451FB6C" w14:textId="77777777" w:rsidR="009D7D2B" w:rsidRPr="009D7D2B" w:rsidRDefault="009D7D2B" w:rsidP="009D7D2B">
      <w:r w:rsidRPr="009D7D2B">
        <w:t>}</w:t>
      </w:r>
    </w:p>
    <w:p w14:paraId="282712E9" w14:textId="77777777" w:rsidR="009D7D2B" w:rsidRPr="009D7D2B" w:rsidRDefault="009D7D2B" w:rsidP="009D7D2B"/>
    <w:p w14:paraId="7E0D42B7" w14:textId="77777777" w:rsidR="009D7D2B" w:rsidRPr="009D7D2B" w:rsidRDefault="009D7D2B" w:rsidP="009D7D2B">
      <w:r w:rsidRPr="009D7D2B">
        <w:lastRenderedPageBreak/>
        <w:t>.university-brand {</w:t>
      </w:r>
    </w:p>
    <w:p w14:paraId="5DC57105" w14:textId="77777777" w:rsidR="009D7D2B" w:rsidRPr="009D7D2B" w:rsidRDefault="009D7D2B" w:rsidP="009D7D2B">
      <w:r w:rsidRPr="009D7D2B">
        <w:t>  display: inline-flex;</w:t>
      </w:r>
    </w:p>
    <w:p w14:paraId="7A8DC779" w14:textId="77777777" w:rsidR="009D7D2B" w:rsidRPr="009D7D2B" w:rsidRDefault="009D7D2B" w:rsidP="009D7D2B">
      <w:r w:rsidRPr="009D7D2B">
        <w:t>  align-items: center;</w:t>
      </w:r>
    </w:p>
    <w:p w14:paraId="2C2A540F" w14:textId="77777777" w:rsidR="009D7D2B" w:rsidRPr="009D7D2B" w:rsidRDefault="009D7D2B" w:rsidP="009D7D2B">
      <w:r w:rsidRPr="009D7D2B">
        <w:t>  gap: 12px;</w:t>
      </w:r>
    </w:p>
    <w:p w14:paraId="6EE79AE3" w14:textId="77777777" w:rsidR="009D7D2B" w:rsidRPr="009D7D2B" w:rsidRDefault="009D7D2B" w:rsidP="009D7D2B">
      <w:r w:rsidRPr="009D7D2B">
        <w:t>  color: var(--navy);</w:t>
      </w:r>
    </w:p>
    <w:p w14:paraId="462DF5B1" w14:textId="77777777" w:rsidR="009D7D2B" w:rsidRPr="009D7D2B" w:rsidRDefault="009D7D2B" w:rsidP="009D7D2B">
      <w:r w:rsidRPr="009D7D2B">
        <w:t>  font-size: 15px;</w:t>
      </w:r>
    </w:p>
    <w:p w14:paraId="6C37719F" w14:textId="77777777" w:rsidR="009D7D2B" w:rsidRPr="009D7D2B" w:rsidRDefault="009D7D2B" w:rsidP="009D7D2B">
      <w:r w:rsidRPr="009D7D2B">
        <w:t>  font-weight: 700;</w:t>
      </w:r>
    </w:p>
    <w:p w14:paraId="260ED74D" w14:textId="77777777" w:rsidR="009D7D2B" w:rsidRPr="009D7D2B" w:rsidRDefault="009D7D2B" w:rsidP="009D7D2B">
      <w:r w:rsidRPr="009D7D2B">
        <w:t>}</w:t>
      </w:r>
    </w:p>
    <w:p w14:paraId="2266663D" w14:textId="77777777" w:rsidR="009D7D2B" w:rsidRPr="009D7D2B" w:rsidRDefault="009D7D2B" w:rsidP="009D7D2B"/>
    <w:p w14:paraId="4D6CEDA7" w14:textId="77777777" w:rsidR="009D7D2B" w:rsidRPr="009D7D2B" w:rsidRDefault="009D7D2B" w:rsidP="009D7D2B">
      <w:r w:rsidRPr="009D7D2B">
        <w:t>.university-brand small {</w:t>
      </w:r>
    </w:p>
    <w:p w14:paraId="66E6020C" w14:textId="77777777" w:rsidR="009D7D2B" w:rsidRPr="009D7D2B" w:rsidRDefault="009D7D2B" w:rsidP="009D7D2B">
      <w:r w:rsidRPr="009D7D2B">
        <w:t>  display: block;</w:t>
      </w:r>
    </w:p>
    <w:p w14:paraId="20E97328" w14:textId="77777777" w:rsidR="009D7D2B" w:rsidRPr="009D7D2B" w:rsidRDefault="009D7D2B" w:rsidP="009D7D2B">
      <w:r w:rsidRPr="009D7D2B">
        <w:t>  margin-top: 2px;</w:t>
      </w:r>
    </w:p>
    <w:p w14:paraId="36F3957B" w14:textId="77777777" w:rsidR="009D7D2B" w:rsidRPr="009D7D2B" w:rsidRDefault="009D7D2B" w:rsidP="009D7D2B">
      <w:r w:rsidRPr="009D7D2B">
        <w:t>  color: var(--muted);</w:t>
      </w:r>
    </w:p>
    <w:p w14:paraId="39BA6241" w14:textId="77777777" w:rsidR="009D7D2B" w:rsidRPr="009D7D2B" w:rsidRDefault="009D7D2B" w:rsidP="009D7D2B">
      <w:r w:rsidRPr="009D7D2B">
        <w:t>  font-size: 9px;</w:t>
      </w:r>
    </w:p>
    <w:p w14:paraId="3E5837E6" w14:textId="77777777" w:rsidR="009D7D2B" w:rsidRPr="009D7D2B" w:rsidRDefault="009D7D2B" w:rsidP="009D7D2B">
      <w:r w:rsidRPr="009D7D2B">
        <w:t>  font-weight: 700;</w:t>
      </w:r>
    </w:p>
    <w:p w14:paraId="596535B0" w14:textId="77777777" w:rsidR="009D7D2B" w:rsidRPr="009D7D2B" w:rsidRDefault="009D7D2B" w:rsidP="009D7D2B">
      <w:r w:rsidRPr="009D7D2B">
        <w:t>  letter-spacing: 0.16em;</w:t>
      </w:r>
    </w:p>
    <w:p w14:paraId="1AC9978D" w14:textId="77777777" w:rsidR="009D7D2B" w:rsidRPr="009D7D2B" w:rsidRDefault="009D7D2B" w:rsidP="009D7D2B">
      <w:r w:rsidRPr="009D7D2B">
        <w:t>}</w:t>
      </w:r>
    </w:p>
    <w:p w14:paraId="42C7C44E" w14:textId="77777777" w:rsidR="009D7D2B" w:rsidRPr="009D7D2B" w:rsidRDefault="009D7D2B" w:rsidP="009D7D2B"/>
    <w:p w14:paraId="04C2B423" w14:textId="77777777" w:rsidR="009D7D2B" w:rsidRPr="009D7D2B" w:rsidRDefault="009D7D2B" w:rsidP="009D7D2B">
      <w:r w:rsidRPr="009D7D2B">
        <w:t>.brand-mark {</w:t>
      </w:r>
    </w:p>
    <w:p w14:paraId="3C85675A" w14:textId="77777777" w:rsidR="009D7D2B" w:rsidRPr="009D7D2B" w:rsidRDefault="009D7D2B" w:rsidP="009D7D2B">
      <w:r w:rsidRPr="009D7D2B">
        <w:t>  display: grid;</w:t>
      </w:r>
    </w:p>
    <w:p w14:paraId="64DAA9DB" w14:textId="77777777" w:rsidR="009D7D2B" w:rsidRPr="009D7D2B" w:rsidRDefault="009D7D2B" w:rsidP="009D7D2B">
      <w:r w:rsidRPr="009D7D2B">
        <w:t>  width: 40px;</w:t>
      </w:r>
    </w:p>
    <w:p w14:paraId="33B31F4F" w14:textId="77777777" w:rsidR="009D7D2B" w:rsidRPr="009D7D2B" w:rsidRDefault="009D7D2B" w:rsidP="009D7D2B">
      <w:r w:rsidRPr="009D7D2B">
        <w:t>  height: 40px;</w:t>
      </w:r>
    </w:p>
    <w:p w14:paraId="79C4F0FD" w14:textId="77777777" w:rsidR="009D7D2B" w:rsidRPr="009D7D2B" w:rsidRDefault="009D7D2B" w:rsidP="009D7D2B">
      <w:r w:rsidRPr="009D7D2B">
        <w:t>  place-items: center;</w:t>
      </w:r>
    </w:p>
    <w:p w14:paraId="135E0B34" w14:textId="77777777" w:rsidR="009D7D2B" w:rsidRPr="009D7D2B" w:rsidRDefault="009D7D2B" w:rsidP="009D7D2B">
      <w:r w:rsidRPr="009D7D2B">
        <w:t>  border-radius: 5px;</w:t>
      </w:r>
    </w:p>
    <w:p w14:paraId="19E095F2" w14:textId="77777777" w:rsidR="009D7D2B" w:rsidRPr="009D7D2B" w:rsidRDefault="009D7D2B" w:rsidP="009D7D2B">
      <w:r w:rsidRPr="009D7D2B">
        <w:t>  background: var(--navy);</w:t>
      </w:r>
    </w:p>
    <w:p w14:paraId="57E52666" w14:textId="77777777" w:rsidR="009D7D2B" w:rsidRPr="009D7D2B" w:rsidRDefault="009D7D2B" w:rsidP="009D7D2B">
      <w:r w:rsidRPr="009D7D2B">
        <w:t>  color: var(--gold);</w:t>
      </w:r>
    </w:p>
    <w:p w14:paraId="0CFF0DD2" w14:textId="77777777" w:rsidR="009D7D2B" w:rsidRPr="009D7D2B" w:rsidRDefault="009D7D2B" w:rsidP="009D7D2B">
      <w:r w:rsidRPr="009D7D2B">
        <w:t>  font-family: Georgia, serif;</w:t>
      </w:r>
    </w:p>
    <w:p w14:paraId="2FC1E0F2" w14:textId="77777777" w:rsidR="009D7D2B" w:rsidRPr="009D7D2B" w:rsidRDefault="009D7D2B" w:rsidP="009D7D2B">
      <w:r w:rsidRPr="009D7D2B">
        <w:t>  font-size: 24px;</w:t>
      </w:r>
    </w:p>
    <w:p w14:paraId="3BDF6B79" w14:textId="77777777" w:rsidR="009D7D2B" w:rsidRPr="009D7D2B" w:rsidRDefault="009D7D2B" w:rsidP="009D7D2B">
      <w:r w:rsidRPr="009D7D2B">
        <w:t>  font-weight: 700;</w:t>
      </w:r>
    </w:p>
    <w:p w14:paraId="052AC658" w14:textId="77777777" w:rsidR="009D7D2B" w:rsidRPr="009D7D2B" w:rsidRDefault="009D7D2B" w:rsidP="009D7D2B">
      <w:r w:rsidRPr="009D7D2B">
        <w:t>}</w:t>
      </w:r>
    </w:p>
    <w:p w14:paraId="5507D916" w14:textId="77777777" w:rsidR="009D7D2B" w:rsidRPr="009D7D2B" w:rsidRDefault="009D7D2B" w:rsidP="009D7D2B"/>
    <w:p w14:paraId="292006E5" w14:textId="77777777" w:rsidR="009D7D2B" w:rsidRPr="009D7D2B" w:rsidRDefault="009D7D2B" w:rsidP="009D7D2B">
      <w:r w:rsidRPr="009D7D2B">
        <w:t>.header-link {</w:t>
      </w:r>
    </w:p>
    <w:p w14:paraId="4CB55A3B" w14:textId="77777777" w:rsidR="009D7D2B" w:rsidRPr="009D7D2B" w:rsidRDefault="009D7D2B" w:rsidP="009D7D2B">
      <w:r w:rsidRPr="009D7D2B">
        <w:t>  color: var(--blue);</w:t>
      </w:r>
    </w:p>
    <w:p w14:paraId="64535782" w14:textId="77777777" w:rsidR="009D7D2B" w:rsidRPr="009D7D2B" w:rsidRDefault="009D7D2B" w:rsidP="009D7D2B">
      <w:r w:rsidRPr="009D7D2B">
        <w:t>  font-size: 12px;</w:t>
      </w:r>
    </w:p>
    <w:p w14:paraId="6C50FA67" w14:textId="77777777" w:rsidR="009D7D2B" w:rsidRPr="009D7D2B" w:rsidRDefault="009D7D2B" w:rsidP="009D7D2B">
      <w:r w:rsidRPr="009D7D2B">
        <w:t>  font-weight: 700;</w:t>
      </w:r>
    </w:p>
    <w:p w14:paraId="79A33BFF" w14:textId="77777777" w:rsidR="009D7D2B" w:rsidRPr="009D7D2B" w:rsidRDefault="009D7D2B" w:rsidP="009D7D2B">
      <w:r w:rsidRPr="009D7D2B">
        <w:t>}</w:t>
      </w:r>
    </w:p>
    <w:p w14:paraId="0641AC23" w14:textId="77777777" w:rsidR="009D7D2B" w:rsidRPr="009D7D2B" w:rsidRDefault="009D7D2B" w:rsidP="009D7D2B"/>
    <w:p w14:paraId="20756FFE" w14:textId="77777777" w:rsidR="009D7D2B" w:rsidRPr="009D7D2B" w:rsidRDefault="009D7D2B" w:rsidP="009D7D2B">
      <w:r w:rsidRPr="009D7D2B">
        <w:t>.header-link span {</w:t>
      </w:r>
    </w:p>
    <w:p w14:paraId="54561C5E" w14:textId="77777777" w:rsidR="009D7D2B" w:rsidRPr="009D7D2B" w:rsidRDefault="009D7D2B" w:rsidP="009D7D2B">
      <w:r w:rsidRPr="009D7D2B">
        <w:t>  margin-left: 5px;</w:t>
      </w:r>
    </w:p>
    <w:p w14:paraId="068B2BBA" w14:textId="77777777" w:rsidR="009D7D2B" w:rsidRPr="009D7D2B" w:rsidRDefault="009D7D2B" w:rsidP="009D7D2B">
      <w:r w:rsidRPr="009D7D2B">
        <w:t>}</w:t>
      </w:r>
    </w:p>
    <w:p w14:paraId="24192F6D" w14:textId="77777777" w:rsidR="009D7D2B" w:rsidRPr="009D7D2B" w:rsidRDefault="009D7D2B" w:rsidP="009D7D2B"/>
    <w:p w14:paraId="753D2C8E" w14:textId="77777777" w:rsidR="009D7D2B" w:rsidRPr="009D7D2B" w:rsidRDefault="009D7D2B" w:rsidP="009D7D2B">
      <w:r w:rsidRPr="009D7D2B">
        <w:t>.hero {</w:t>
      </w:r>
    </w:p>
    <w:p w14:paraId="46E33A1F" w14:textId="77777777" w:rsidR="009D7D2B" w:rsidRPr="009D7D2B" w:rsidRDefault="009D7D2B" w:rsidP="009D7D2B">
      <w:r w:rsidRPr="009D7D2B">
        <w:t>  position: relative;</w:t>
      </w:r>
    </w:p>
    <w:p w14:paraId="16399EE4" w14:textId="77777777" w:rsidR="009D7D2B" w:rsidRPr="009D7D2B" w:rsidRDefault="009D7D2B" w:rsidP="009D7D2B">
      <w:r w:rsidRPr="009D7D2B">
        <w:t>  display: grid;</w:t>
      </w:r>
    </w:p>
    <w:p w14:paraId="3B914C52" w14:textId="77777777" w:rsidR="009D7D2B" w:rsidRPr="009D7D2B" w:rsidRDefault="009D7D2B" w:rsidP="009D7D2B">
      <w:r w:rsidRPr="009D7D2B">
        <w:t>  width: min(1160px, calc(100% - 56px));</w:t>
      </w:r>
    </w:p>
    <w:p w14:paraId="5029C82B" w14:textId="77777777" w:rsidR="009D7D2B" w:rsidRPr="009D7D2B" w:rsidRDefault="009D7D2B" w:rsidP="009D7D2B">
      <w:r w:rsidRPr="009D7D2B">
        <w:t>  min-height: 350px;</w:t>
      </w:r>
    </w:p>
    <w:p w14:paraId="6DF1066A" w14:textId="77777777" w:rsidR="009D7D2B" w:rsidRPr="009D7D2B" w:rsidRDefault="009D7D2B" w:rsidP="009D7D2B">
      <w:r w:rsidRPr="009D7D2B">
        <w:lastRenderedPageBreak/>
        <w:t>  grid-template-columns: 1fr 0.8fr;</w:t>
      </w:r>
    </w:p>
    <w:p w14:paraId="529006D2" w14:textId="77777777" w:rsidR="009D7D2B" w:rsidRPr="009D7D2B" w:rsidRDefault="009D7D2B" w:rsidP="009D7D2B">
      <w:r w:rsidRPr="009D7D2B">
        <w:t>  align-items: center;</w:t>
      </w:r>
    </w:p>
    <w:p w14:paraId="7A6278EF" w14:textId="77777777" w:rsidR="009D7D2B" w:rsidRPr="009D7D2B" w:rsidRDefault="009D7D2B" w:rsidP="009D7D2B">
      <w:r w:rsidRPr="009D7D2B">
        <w:t>  overflow: hidden;</w:t>
      </w:r>
    </w:p>
    <w:p w14:paraId="2EC65014" w14:textId="77777777" w:rsidR="009D7D2B" w:rsidRPr="009D7D2B" w:rsidRDefault="009D7D2B" w:rsidP="009D7D2B">
      <w:r w:rsidRPr="009D7D2B">
        <w:t>  margin: 0 auto;</w:t>
      </w:r>
    </w:p>
    <w:p w14:paraId="08FACE6F" w14:textId="77777777" w:rsidR="009D7D2B" w:rsidRPr="009D7D2B" w:rsidRDefault="009D7D2B" w:rsidP="009D7D2B">
      <w:r w:rsidRPr="009D7D2B">
        <w:t>  padding: 40px 65px;</w:t>
      </w:r>
    </w:p>
    <w:p w14:paraId="18CE3086" w14:textId="77777777" w:rsidR="009D7D2B" w:rsidRPr="009D7D2B" w:rsidRDefault="009D7D2B" w:rsidP="009D7D2B">
      <w:r w:rsidRPr="009D7D2B">
        <w:t>  border-radius: 8px;</w:t>
      </w:r>
    </w:p>
    <w:p w14:paraId="392840FF" w14:textId="77777777" w:rsidR="009D7D2B" w:rsidRPr="009D7D2B" w:rsidRDefault="009D7D2B" w:rsidP="009D7D2B">
      <w:r w:rsidRPr="009D7D2B">
        <w:t>  background: var(--navy);</w:t>
      </w:r>
    </w:p>
    <w:p w14:paraId="585258F1" w14:textId="77777777" w:rsidR="009D7D2B" w:rsidRPr="009D7D2B" w:rsidRDefault="009D7D2B" w:rsidP="009D7D2B">
      <w:r w:rsidRPr="009D7D2B">
        <w:t>  color: white;</w:t>
      </w:r>
    </w:p>
    <w:p w14:paraId="6A2AFB60" w14:textId="77777777" w:rsidR="009D7D2B" w:rsidRPr="009D7D2B" w:rsidRDefault="009D7D2B" w:rsidP="009D7D2B">
      <w:r w:rsidRPr="009D7D2B">
        <w:t>}</w:t>
      </w:r>
    </w:p>
    <w:p w14:paraId="0DFA8C50" w14:textId="77777777" w:rsidR="009D7D2B" w:rsidRPr="009D7D2B" w:rsidRDefault="009D7D2B" w:rsidP="009D7D2B"/>
    <w:p w14:paraId="5FE584E5" w14:textId="77777777" w:rsidR="009D7D2B" w:rsidRPr="009D7D2B" w:rsidRDefault="009D7D2B" w:rsidP="009D7D2B">
      <w:r w:rsidRPr="009D7D2B">
        <w:t>.hero-copy {</w:t>
      </w:r>
    </w:p>
    <w:p w14:paraId="03282900" w14:textId="77777777" w:rsidR="009D7D2B" w:rsidRPr="009D7D2B" w:rsidRDefault="009D7D2B" w:rsidP="009D7D2B">
      <w:r w:rsidRPr="009D7D2B">
        <w:t>  position: relative;</w:t>
      </w:r>
    </w:p>
    <w:p w14:paraId="36B99661" w14:textId="77777777" w:rsidR="009D7D2B" w:rsidRPr="009D7D2B" w:rsidRDefault="009D7D2B" w:rsidP="009D7D2B">
      <w:r w:rsidRPr="009D7D2B">
        <w:t>  z-index: 1;</w:t>
      </w:r>
    </w:p>
    <w:p w14:paraId="08CAD59F" w14:textId="77777777" w:rsidR="009D7D2B" w:rsidRPr="009D7D2B" w:rsidRDefault="009D7D2B" w:rsidP="009D7D2B">
      <w:r w:rsidRPr="009D7D2B">
        <w:t>}</w:t>
      </w:r>
    </w:p>
    <w:p w14:paraId="6871D8BA" w14:textId="77777777" w:rsidR="009D7D2B" w:rsidRPr="009D7D2B" w:rsidRDefault="009D7D2B" w:rsidP="009D7D2B"/>
    <w:p w14:paraId="7294389A" w14:textId="77777777" w:rsidR="009D7D2B" w:rsidRPr="009D7D2B" w:rsidRDefault="009D7D2B" w:rsidP="009D7D2B">
      <w:r w:rsidRPr="009D7D2B">
        <w:t>.eyebrow {</w:t>
      </w:r>
    </w:p>
    <w:p w14:paraId="3B4C4E67" w14:textId="77777777" w:rsidR="009D7D2B" w:rsidRPr="009D7D2B" w:rsidRDefault="009D7D2B" w:rsidP="009D7D2B">
      <w:r w:rsidRPr="009D7D2B">
        <w:t>  margin: 0 0 13px;</w:t>
      </w:r>
    </w:p>
    <w:p w14:paraId="796892F7" w14:textId="77777777" w:rsidR="009D7D2B" w:rsidRPr="009D7D2B" w:rsidRDefault="009D7D2B" w:rsidP="009D7D2B">
      <w:r w:rsidRPr="009D7D2B">
        <w:t>  color: #e6b654;</w:t>
      </w:r>
    </w:p>
    <w:p w14:paraId="3BDB0DDC" w14:textId="77777777" w:rsidR="009D7D2B" w:rsidRPr="009D7D2B" w:rsidRDefault="009D7D2B" w:rsidP="009D7D2B">
      <w:r w:rsidRPr="009D7D2B">
        <w:t>  font-size: 10px;</w:t>
      </w:r>
    </w:p>
    <w:p w14:paraId="5DAF7BC6" w14:textId="77777777" w:rsidR="009D7D2B" w:rsidRPr="009D7D2B" w:rsidRDefault="009D7D2B" w:rsidP="009D7D2B">
      <w:r w:rsidRPr="009D7D2B">
        <w:t>  font-weight: 700;</w:t>
      </w:r>
    </w:p>
    <w:p w14:paraId="302C4661" w14:textId="77777777" w:rsidR="009D7D2B" w:rsidRPr="009D7D2B" w:rsidRDefault="009D7D2B" w:rsidP="009D7D2B">
      <w:r w:rsidRPr="009D7D2B">
        <w:t>  letter-spacing: 0.17em;</w:t>
      </w:r>
    </w:p>
    <w:p w14:paraId="2D94BCD9" w14:textId="77777777" w:rsidR="009D7D2B" w:rsidRPr="009D7D2B" w:rsidRDefault="009D7D2B" w:rsidP="009D7D2B">
      <w:r w:rsidRPr="009D7D2B">
        <w:t>}</w:t>
      </w:r>
    </w:p>
    <w:p w14:paraId="3E1DA0DB" w14:textId="77777777" w:rsidR="009D7D2B" w:rsidRPr="009D7D2B" w:rsidRDefault="009D7D2B" w:rsidP="009D7D2B"/>
    <w:p w14:paraId="11B0CB1A" w14:textId="77777777" w:rsidR="009D7D2B" w:rsidRPr="009D7D2B" w:rsidRDefault="009D7D2B" w:rsidP="009D7D2B">
      <w:r w:rsidRPr="009D7D2B">
        <w:t>.hero h1 {</w:t>
      </w:r>
    </w:p>
    <w:p w14:paraId="466C5A3E" w14:textId="77777777" w:rsidR="009D7D2B" w:rsidRPr="009D7D2B" w:rsidRDefault="009D7D2B" w:rsidP="009D7D2B">
      <w:r w:rsidRPr="009D7D2B">
        <w:t>  margin: 0;</w:t>
      </w:r>
    </w:p>
    <w:p w14:paraId="45CEE666" w14:textId="77777777" w:rsidR="009D7D2B" w:rsidRPr="009D7D2B" w:rsidRDefault="009D7D2B" w:rsidP="009D7D2B">
      <w:r w:rsidRPr="009D7D2B">
        <w:t>  font-size: clamp(40px, 5vw, 58px);</w:t>
      </w:r>
    </w:p>
    <w:p w14:paraId="2D69A3C8" w14:textId="77777777" w:rsidR="009D7D2B" w:rsidRPr="009D7D2B" w:rsidRDefault="009D7D2B" w:rsidP="009D7D2B">
      <w:r w:rsidRPr="009D7D2B">
        <w:t>  font-weight: 600;</w:t>
      </w:r>
    </w:p>
    <w:p w14:paraId="48BD097F" w14:textId="77777777" w:rsidR="009D7D2B" w:rsidRPr="009D7D2B" w:rsidRDefault="009D7D2B" w:rsidP="009D7D2B">
      <w:r w:rsidRPr="009D7D2B">
        <w:t>  letter-spacing: -0.045em;</w:t>
      </w:r>
    </w:p>
    <w:p w14:paraId="17221ED0" w14:textId="77777777" w:rsidR="009D7D2B" w:rsidRPr="009D7D2B" w:rsidRDefault="009D7D2B" w:rsidP="009D7D2B">
      <w:r w:rsidRPr="009D7D2B">
        <w:t>  line-height: 1.08;</w:t>
      </w:r>
    </w:p>
    <w:p w14:paraId="1304C497" w14:textId="77777777" w:rsidR="009D7D2B" w:rsidRPr="009D7D2B" w:rsidRDefault="009D7D2B" w:rsidP="009D7D2B">
      <w:r w:rsidRPr="009D7D2B">
        <w:t>}</w:t>
      </w:r>
    </w:p>
    <w:p w14:paraId="38F6A315" w14:textId="77777777" w:rsidR="009D7D2B" w:rsidRPr="009D7D2B" w:rsidRDefault="009D7D2B" w:rsidP="009D7D2B"/>
    <w:p w14:paraId="68DB2861" w14:textId="77777777" w:rsidR="009D7D2B" w:rsidRPr="009D7D2B" w:rsidRDefault="009D7D2B" w:rsidP="009D7D2B">
      <w:r w:rsidRPr="009D7D2B">
        <w:t>.hero h1 span {</w:t>
      </w:r>
    </w:p>
    <w:p w14:paraId="3AA90394" w14:textId="77777777" w:rsidR="009D7D2B" w:rsidRPr="009D7D2B" w:rsidRDefault="009D7D2B" w:rsidP="009D7D2B">
      <w:r w:rsidRPr="009D7D2B">
        <w:t>  color: var(--gold);</w:t>
      </w:r>
    </w:p>
    <w:p w14:paraId="00FB25A7" w14:textId="77777777" w:rsidR="009D7D2B" w:rsidRPr="009D7D2B" w:rsidRDefault="009D7D2B" w:rsidP="009D7D2B">
      <w:r w:rsidRPr="009D7D2B">
        <w:t>}</w:t>
      </w:r>
    </w:p>
    <w:p w14:paraId="3DE025D3" w14:textId="77777777" w:rsidR="009D7D2B" w:rsidRPr="009D7D2B" w:rsidRDefault="009D7D2B" w:rsidP="009D7D2B"/>
    <w:p w14:paraId="5B17E54C" w14:textId="77777777" w:rsidR="009D7D2B" w:rsidRPr="009D7D2B" w:rsidRDefault="009D7D2B" w:rsidP="009D7D2B">
      <w:r w:rsidRPr="009D7D2B">
        <w:t>.hero-description {</w:t>
      </w:r>
    </w:p>
    <w:p w14:paraId="3EC46B27" w14:textId="77777777" w:rsidR="009D7D2B" w:rsidRPr="009D7D2B" w:rsidRDefault="009D7D2B" w:rsidP="009D7D2B">
      <w:r w:rsidRPr="009D7D2B">
        <w:t>  max-width: 390px;</w:t>
      </w:r>
    </w:p>
    <w:p w14:paraId="104F8925" w14:textId="77777777" w:rsidR="009D7D2B" w:rsidRPr="009D7D2B" w:rsidRDefault="009D7D2B" w:rsidP="009D7D2B">
      <w:r w:rsidRPr="009D7D2B">
        <w:t>  margin: 17px 0 23px;</w:t>
      </w:r>
    </w:p>
    <w:p w14:paraId="564CF8FA" w14:textId="77777777" w:rsidR="009D7D2B" w:rsidRPr="009D7D2B" w:rsidRDefault="009D7D2B" w:rsidP="009D7D2B">
      <w:r w:rsidRPr="009D7D2B">
        <w:t>  color: #d2dde4;</w:t>
      </w:r>
    </w:p>
    <w:p w14:paraId="61F872EC" w14:textId="77777777" w:rsidR="009D7D2B" w:rsidRPr="009D7D2B" w:rsidRDefault="009D7D2B" w:rsidP="009D7D2B">
      <w:r w:rsidRPr="009D7D2B">
        <w:t>  font-size: 13px;</w:t>
      </w:r>
    </w:p>
    <w:p w14:paraId="135DBB5A" w14:textId="77777777" w:rsidR="009D7D2B" w:rsidRPr="009D7D2B" w:rsidRDefault="009D7D2B" w:rsidP="009D7D2B">
      <w:r w:rsidRPr="009D7D2B">
        <w:t>  line-height: 1.8;</w:t>
      </w:r>
    </w:p>
    <w:p w14:paraId="0DE92997" w14:textId="77777777" w:rsidR="009D7D2B" w:rsidRPr="009D7D2B" w:rsidRDefault="009D7D2B" w:rsidP="009D7D2B">
      <w:r w:rsidRPr="009D7D2B">
        <w:t>}</w:t>
      </w:r>
    </w:p>
    <w:p w14:paraId="44ED3AAE" w14:textId="77777777" w:rsidR="009D7D2B" w:rsidRPr="009D7D2B" w:rsidRDefault="009D7D2B" w:rsidP="009D7D2B"/>
    <w:p w14:paraId="5BF10139" w14:textId="77777777" w:rsidR="009D7D2B" w:rsidRPr="009D7D2B" w:rsidRDefault="009D7D2B" w:rsidP="009D7D2B">
      <w:r w:rsidRPr="009D7D2B">
        <w:t>.button {</w:t>
      </w:r>
    </w:p>
    <w:p w14:paraId="47C8C3A5" w14:textId="77777777" w:rsidR="009D7D2B" w:rsidRPr="009D7D2B" w:rsidRDefault="009D7D2B" w:rsidP="009D7D2B">
      <w:r w:rsidRPr="009D7D2B">
        <w:t>  display: inline-flex;</w:t>
      </w:r>
    </w:p>
    <w:p w14:paraId="7C0665E8" w14:textId="77777777" w:rsidR="009D7D2B" w:rsidRPr="009D7D2B" w:rsidRDefault="009D7D2B" w:rsidP="009D7D2B">
      <w:r w:rsidRPr="009D7D2B">
        <w:t>  min-height: 46px;</w:t>
      </w:r>
    </w:p>
    <w:p w14:paraId="1C8074BD" w14:textId="77777777" w:rsidR="009D7D2B" w:rsidRPr="009D7D2B" w:rsidRDefault="009D7D2B" w:rsidP="009D7D2B">
      <w:r w:rsidRPr="009D7D2B">
        <w:lastRenderedPageBreak/>
        <w:t>  align-items: center;</w:t>
      </w:r>
    </w:p>
    <w:p w14:paraId="070B2917" w14:textId="77777777" w:rsidR="009D7D2B" w:rsidRPr="009D7D2B" w:rsidRDefault="009D7D2B" w:rsidP="009D7D2B">
      <w:r w:rsidRPr="009D7D2B">
        <w:t>  justify-content: center;</w:t>
      </w:r>
    </w:p>
    <w:p w14:paraId="52341432" w14:textId="77777777" w:rsidR="009D7D2B" w:rsidRPr="009D7D2B" w:rsidRDefault="009D7D2B" w:rsidP="009D7D2B">
      <w:r w:rsidRPr="009D7D2B">
        <w:t>  gap: 16px;</w:t>
      </w:r>
    </w:p>
    <w:p w14:paraId="32F7AEE3" w14:textId="77777777" w:rsidR="009D7D2B" w:rsidRPr="009D7D2B" w:rsidRDefault="009D7D2B" w:rsidP="009D7D2B">
      <w:r w:rsidRPr="009D7D2B">
        <w:t>  padding: 0 18px;</w:t>
      </w:r>
    </w:p>
    <w:p w14:paraId="62FD0371" w14:textId="77777777" w:rsidR="009D7D2B" w:rsidRPr="009D7D2B" w:rsidRDefault="009D7D2B" w:rsidP="009D7D2B">
      <w:r w:rsidRPr="009D7D2B">
        <w:t>  border: 0;</w:t>
      </w:r>
    </w:p>
    <w:p w14:paraId="1F7A031C" w14:textId="77777777" w:rsidR="009D7D2B" w:rsidRPr="009D7D2B" w:rsidRDefault="009D7D2B" w:rsidP="009D7D2B">
      <w:r w:rsidRPr="009D7D2B">
        <w:t>  border-radius: 4px;</w:t>
      </w:r>
    </w:p>
    <w:p w14:paraId="26D602B8" w14:textId="77777777" w:rsidR="009D7D2B" w:rsidRPr="009D7D2B" w:rsidRDefault="009D7D2B" w:rsidP="009D7D2B">
      <w:r w:rsidRPr="009D7D2B">
        <w:t>  cursor: pointer;</w:t>
      </w:r>
    </w:p>
    <w:p w14:paraId="7B33137F" w14:textId="77777777" w:rsidR="009D7D2B" w:rsidRPr="009D7D2B" w:rsidRDefault="009D7D2B" w:rsidP="009D7D2B">
      <w:r w:rsidRPr="009D7D2B">
        <w:t>  font-size: 12px;</w:t>
      </w:r>
    </w:p>
    <w:p w14:paraId="717FFA5A" w14:textId="77777777" w:rsidR="009D7D2B" w:rsidRPr="009D7D2B" w:rsidRDefault="009D7D2B" w:rsidP="009D7D2B">
      <w:r w:rsidRPr="009D7D2B">
        <w:t>  font-weight: 700;</w:t>
      </w:r>
    </w:p>
    <w:p w14:paraId="55B43B6A" w14:textId="77777777" w:rsidR="009D7D2B" w:rsidRPr="009D7D2B" w:rsidRDefault="009D7D2B" w:rsidP="009D7D2B">
      <w:r w:rsidRPr="009D7D2B">
        <w:t xml:space="preserve">  transition: </w:t>
      </w:r>
      <w:r w:rsidRPr="009D7D2B">
        <w:rPr>
          <w:i/>
          <w:iCs/>
        </w:rPr>
        <w:t>background</w:t>
      </w:r>
      <w:r w:rsidRPr="009D7D2B">
        <w:t xml:space="preserve"> 150ms ease, transform 150ms ease;</w:t>
      </w:r>
    </w:p>
    <w:p w14:paraId="7E5840EC" w14:textId="77777777" w:rsidR="009D7D2B" w:rsidRPr="009D7D2B" w:rsidRDefault="009D7D2B" w:rsidP="009D7D2B">
      <w:r w:rsidRPr="009D7D2B">
        <w:t>}</w:t>
      </w:r>
    </w:p>
    <w:p w14:paraId="1ABFA1C3" w14:textId="77777777" w:rsidR="009D7D2B" w:rsidRPr="009D7D2B" w:rsidRDefault="009D7D2B" w:rsidP="009D7D2B"/>
    <w:p w14:paraId="44AD6B6A" w14:textId="77777777" w:rsidR="009D7D2B" w:rsidRPr="009D7D2B" w:rsidRDefault="009D7D2B" w:rsidP="009D7D2B">
      <w:r w:rsidRPr="009D7D2B">
        <w:t>.button:hover {</w:t>
      </w:r>
    </w:p>
    <w:p w14:paraId="4BFE967A" w14:textId="77777777" w:rsidR="009D7D2B" w:rsidRPr="009D7D2B" w:rsidRDefault="009D7D2B" w:rsidP="009D7D2B">
      <w:r w:rsidRPr="009D7D2B">
        <w:t>  transform: translateY(-1px);</w:t>
      </w:r>
    </w:p>
    <w:p w14:paraId="00DF9F6A" w14:textId="77777777" w:rsidR="009D7D2B" w:rsidRPr="009D7D2B" w:rsidRDefault="009D7D2B" w:rsidP="009D7D2B">
      <w:r w:rsidRPr="009D7D2B">
        <w:t>}</w:t>
      </w:r>
    </w:p>
    <w:p w14:paraId="1DF357DD" w14:textId="77777777" w:rsidR="009D7D2B" w:rsidRPr="009D7D2B" w:rsidRDefault="009D7D2B" w:rsidP="009D7D2B"/>
    <w:p w14:paraId="1B7E6F2A" w14:textId="77777777" w:rsidR="009D7D2B" w:rsidRPr="009D7D2B" w:rsidRDefault="009D7D2B" w:rsidP="009D7D2B">
      <w:r w:rsidRPr="009D7D2B">
        <w:t>.button-light {</w:t>
      </w:r>
    </w:p>
    <w:p w14:paraId="5C7B4DE0" w14:textId="77777777" w:rsidR="009D7D2B" w:rsidRPr="009D7D2B" w:rsidRDefault="009D7D2B" w:rsidP="009D7D2B">
      <w:r w:rsidRPr="009D7D2B">
        <w:t>  background: #fff;</w:t>
      </w:r>
    </w:p>
    <w:p w14:paraId="016761A2" w14:textId="77777777" w:rsidR="009D7D2B" w:rsidRPr="009D7D2B" w:rsidRDefault="009D7D2B" w:rsidP="009D7D2B">
      <w:r w:rsidRPr="009D7D2B">
        <w:t>  color: var(--navy);</w:t>
      </w:r>
    </w:p>
    <w:p w14:paraId="76193826" w14:textId="77777777" w:rsidR="009D7D2B" w:rsidRPr="009D7D2B" w:rsidRDefault="009D7D2B" w:rsidP="009D7D2B">
      <w:r w:rsidRPr="009D7D2B">
        <w:t>}</w:t>
      </w:r>
    </w:p>
    <w:p w14:paraId="408C01C4" w14:textId="77777777" w:rsidR="009D7D2B" w:rsidRPr="009D7D2B" w:rsidRDefault="009D7D2B" w:rsidP="009D7D2B"/>
    <w:p w14:paraId="562C9A3D" w14:textId="77777777" w:rsidR="009D7D2B" w:rsidRPr="009D7D2B" w:rsidRDefault="009D7D2B" w:rsidP="009D7D2B">
      <w:r w:rsidRPr="009D7D2B">
        <w:t>.button-light:hover {</w:t>
      </w:r>
    </w:p>
    <w:p w14:paraId="0825EE6E" w14:textId="77777777" w:rsidR="009D7D2B" w:rsidRPr="009D7D2B" w:rsidRDefault="009D7D2B" w:rsidP="009D7D2B">
      <w:r w:rsidRPr="009D7D2B">
        <w:t>  background: #f1f3f4;</w:t>
      </w:r>
    </w:p>
    <w:p w14:paraId="3238A464" w14:textId="77777777" w:rsidR="009D7D2B" w:rsidRPr="009D7D2B" w:rsidRDefault="009D7D2B" w:rsidP="009D7D2B">
      <w:r w:rsidRPr="009D7D2B">
        <w:t>}</w:t>
      </w:r>
    </w:p>
    <w:p w14:paraId="42074D2C" w14:textId="77777777" w:rsidR="009D7D2B" w:rsidRPr="009D7D2B" w:rsidRDefault="009D7D2B" w:rsidP="009D7D2B"/>
    <w:p w14:paraId="2D285758" w14:textId="77777777" w:rsidR="009D7D2B" w:rsidRPr="009D7D2B" w:rsidRDefault="009D7D2B" w:rsidP="009D7D2B">
      <w:r w:rsidRPr="009D7D2B">
        <w:t>.hero-art {</w:t>
      </w:r>
    </w:p>
    <w:p w14:paraId="7FAB93F2" w14:textId="77777777" w:rsidR="009D7D2B" w:rsidRPr="009D7D2B" w:rsidRDefault="009D7D2B" w:rsidP="009D7D2B">
      <w:r w:rsidRPr="009D7D2B">
        <w:t>  position: relative;</w:t>
      </w:r>
    </w:p>
    <w:p w14:paraId="7457A7F7" w14:textId="77777777" w:rsidR="009D7D2B" w:rsidRPr="009D7D2B" w:rsidRDefault="009D7D2B" w:rsidP="009D7D2B">
      <w:r w:rsidRPr="009D7D2B">
        <w:t>  min-height: 270px;</w:t>
      </w:r>
    </w:p>
    <w:p w14:paraId="61D3B513" w14:textId="77777777" w:rsidR="009D7D2B" w:rsidRPr="009D7D2B" w:rsidRDefault="009D7D2B" w:rsidP="009D7D2B">
      <w:r w:rsidRPr="009D7D2B">
        <w:t>}</w:t>
      </w:r>
    </w:p>
    <w:p w14:paraId="11D68DF8" w14:textId="77777777" w:rsidR="009D7D2B" w:rsidRPr="009D7D2B" w:rsidRDefault="009D7D2B" w:rsidP="009D7D2B"/>
    <w:p w14:paraId="6F11246E" w14:textId="77777777" w:rsidR="009D7D2B" w:rsidRPr="009D7D2B" w:rsidRDefault="009D7D2B" w:rsidP="009D7D2B">
      <w:r w:rsidRPr="009D7D2B">
        <w:t>.hero-sun {</w:t>
      </w:r>
    </w:p>
    <w:p w14:paraId="7FAF78C8" w14:textId="77777777" w:rsidR="009D7D2B" w:rsidRPr="009D7D2B" w:rsidRDefault="009D7D2B" w:rsidP="009D7D2B">
      <w:r w:rsidRPr="009D7D2B">
        <w:t>  position: absolute;</w:t>
      </w:r>
    </w:p>
    <w:p w14:paraId="09B9955C" w14:textId="77777777" w:rsidR="009D7D2B" w:rsidRPr="009D7D2B" w:rsidRDefault="009D7D2B" w:rsidP="009D7D2B">
      <w:r w:rsidRPr="009D7D2B">
        <w:t>  top: 50%;</w:t>
      </w:r>
    </w:p>
    <w:p w14:paraId="2FA391E9" w14:textId="77777777" w:rsidR="009D7D2B" w:rsidRPr="009D7D2B" w:rsidRDefault="009D7D2B" w:rsidP="009D7D2B">
      <w:r w:rsidRPr="009D7D2B">
        <w:t>  left: 51%;</w:t>
      </w:r>
    </w:p>
    <w:p w14:paraId="312166EB" w14:textId="77777777" w:rsidR="009D7D2B" w:rsidRPr="009D7D2B" w:rsidRDefault="009D7D2B" w:rsidP="009D7D2B">
      <w:r w:rsidRPr="009D7D2B">
        <w:t>  width: 188px;</w:t>
      </w:r>
    </w:p>
    <w:p w14:paraId="697625F4" w14:textId="77777777" w:rsidR="009D7D2B" w:rsidRPr="009D7D2B" w:rsidRDefault="009D7D2B" w:rsidP="009D7D2B">
      <w:r w:rsidRPr="009D7D2B">
        <w:t>  height: 188px;</w:t>
      </w:r>
    </w:p>
    <w:p w14:paraId="749AE0A6" w14:textId="77777777" w:rsidR="009D7D2B" w:rsidRPr="009D7D2B" w:rsidRDefault="009D7D2B" w:rsidP="009D7D2B">
      <w:r w:rsidRPr="009D7D2B">
        <w:t>  border-radius: 50%;</w:t>
      </w:r>
    </w:p>
    <w:p w14:paraId="74A9266E" w14:textId="77777777" w:rsidR="009D7D2B" w:rsidRPr="009D7D2B" w:rsidRDefault="009D7D2B" w:rsidP="009D7D2B">
      <w:r w:rsidRPr="009D7D2B">
        <w:t>  background: #31526a;</w:t>
      </w:r>
    </w:p>
    <w:p w14:paraId="183439FB" w14:textId="77777777" w:rsidR="009D7D2B" w:rsidRPr="009D7D2B" w:rsidRDefault="009D7D2B" w:rsidP="009D7D2B">
      <w:r w:rsidRPr="009D7D2B">
        <w:t>  transform: translate(-50%, -50%);</w:t>
      </w:r>
    </w:p>
    <w:p w14:paraId="26A11AF1" w14:textId="77777777" w:rsidR="009D7D2B" w:rsidRPr="009D7D2B" w:rsidRDefault="009D7D2B" w:rsidP="009D7D2B">
      <w:r w:rsidRPr="009D7D2B">
        <w:t>}</w:t>
      </w:r>
    </w:p>
    <w:p w14:paraId="0D935157" w14:textId="77777777" w:rsidR="009D7D2B" w:rsidRPr="009D7D2B" w:rsidRDefault="009D7D2B" w:rsidP="009D7D2B"/>
    <w:p w14:paraId="67A43C83" w14:textId="77777777" w:rsidR="009D7D2B" w:rsidRPr="009D7D2B" w:rsidRDefault="009D7D2B" w:rsidP="009D7D2B">
      <w:r w:rsidRPr="009D7D2B">
        <w:t>.orbit {</w:t>
      </w:r>
    </w:p>
    <w:p w14:paraId="22B2597D" w14:textId="77777777" w:rsidR="009D7D2B" w:rsidRPr="009D7D2B" w:rsidRDefault="009D7D2B" w:rsidP="009D7D2B">
      <w:r w:rsidRPr="009D7D2B">
        <w:t>  position: absolute;</w:t>
      </w:r>
    </w:p>
    <w:p w14:paraId="2F1FD977" w14:textId="77777777" w:rsidR="009D7D2B" w:rsidRPr="009D7D2B" w:rsidRDefault="009D7D2B" w:rsidP="009D7D2B">
      <w:r w:rsidRPr="009D7D2B">
        <w:t>  z-index: 1;</w:t>
      </w:r>
    </w:p>
    <w:p w14:paraId="73E687E3" w14:textId="77777777" w:rsidR="009D7D2B" w:rsidRPr="009D7D2B" w:rsidRDefault="009D7D2B" w:rsidP="009D7D2B">
      <w:r w:rsidRPr="009D7D2B">
        <w:t>  top: 50%;</w:t>
      </w:r>
    </w:p>
    <w:p w14:paraId="6DF8119D" w14:textId="77777777" w:rsidR="009D7D2B" w:rsidRPr="009D7D2B" w:rsidRDefault="009D7D2B" w:rsidP="009D7D2B">
      <w:r w:rsidRPr="009D7D2B">
        <w:t>  left: 51%;</w:t>
      </w:r>
    </w:p>
    <w:p w14:paraId="60C8A181" w14:textId="77777777" w:rsidR="009D7D2B" w:rsidRPr="009D7D2B" w:rsidRDefault="009D7D2B" w:rsidP="009D7D2B">
      <w:r w:rsidRPr="009D7D2B">
        <w:lastRenderedPageBreak/>
        <w:t>  border: 1px solid #7f9bad78;</w:t>
      </w:r>
    </w:p>
    <w:p w14:paraId="0BE8BA3E" w14:textId="77777777" w:rsidR="009D7D2B" w:rsidRPr="009D7D2B" w:rsidRDefault="009D7D2B" w:rsidP="009D7D2B">
      <w:r w:rsidRPr="009D7D2B">
        <w:t>  border-radius: 50%;</w:t>
      </w:r>
    </w:p>
    <w:p w14:paraId="7A3D90F8" w14:textId="77777777" w:rsidR="009D7D2B" w:rsidRPr="009D7D2B" w:rsidRDefault="009D7D2B" w:rsidP="009D7D2B">
      <w:r w:rsidRPr="009D7D2B">
        <w:t>  transform: translate(-50%, -50%) rotate(-22deg);</w:t>
      </w:r>
    </w:p>
    <w:p w14:paraId="26EF7FFE" w14:textId="77777777" w:rsidR="009D7D2B" w:rsidRPr="009D7D2B" w:rsidRDefault="009D7D2B" w:rsidP="009D7D2B">
      <w:r w:rsidRPr="009D7D2B">
        <w:t>}</w:t>
      </w:r>
    </w:p>
    <w:p w14:paraId="4D0DFD87" w14:textId="77777777" w:rsidR="009D7D2B" w:rsidRPr="009D7D2B" w:rsidRDefault="009D7D2B" w:rsidP="009D7D2B"/>
    <w:p w14:paraId="2CC3FE1C" w14:textId="77777777" w:rsidR="009D7D2B" w:rsidRPr="009D7D2B" w:rsidRDefault="009D7D2B" w:rsidP="009D7D2B">
      <w:r w:rsidRPr="009D7D2B">
        <w:t>.orbit-one {</w:t>
      </w:r>
    </w:p>
    <w:p w14:paraId="75F83862" w14:textId="77777777" w:rsidR="009D7D2B" w:rsidRPr="009D7D2B" w:rsidRDefault="009D7D2B" w:rsidP="009D7D2B">
      <w:r w:rsidRPr="009D7D2B">
        <w:t>  width: 320px;</w:t>
      </w:r>
    </w:p>
    <w:p w14:paraId="4E97FAFE" w14:textId="77777777" w:rsidR="009D7D2B" w:rsidRPr="009D7D2B" w:rsidRDefault="009D7D2B" w:rsidP="009D7D2B">
      <w:r w:rsidRPr="009D7D2B">
        <w:t>  height: 115px;</w:t>
      </w:r>
    </w:p>
    <w:p w14:paraId="3784B1A0" w14:textId="77777777" w:rsidR="009D7D2B" w:rsidRPr="009D7D2B" w:rsidRDefault="009D7D2B" w:rsidP="009D7D2B">
      <w:r w:rsidRPr="009D7D2B">
        <w:t>}</w:t>
      </w:r>
    </w:p>
    <w:p w14:paraId="789F084F" w14:textId="77777777" w:rsidR="009D7D2B" w:rsidRPr="009D7D2B" w:rsidRDefault="009D7D2B" w:rsidP="009D7D2B"/>
    <w:p w14:paraId="080EBFF4" w14:textId="77777777" w:rsidR="009D7D2B" w:rsidRPr="009D7D2B" w:rsidRDefault="009D7D2B" w:rsidP="009D7D2B">
      <w:r w:rsidRPr="009D7D2B">
        <w:t>.orbit-two {</w:t>
      </w:r>
    </w:p>
    <w:p w14:paraId="38E6B3DB" w14:textId="77777777" w:rsidR="009D7D2B" w:rsidRPr="009D7D2B" w:rsidRDefault="009D7D2B" w:rsidP="009D7D2B">
      <w:r w:rsidRPr="009D7D2B">
        <w:t>  width: 288px;</w:t>
      </w:r>
    </w:p>
    <w:p w14:paraId="058EA597" w14:textId="77777777" w:rsidR="009D7D2B" w:rsidRPr="009D7D2B" w:rsidRDefault="009D7D2B" w:rsidP="009D7D2B">
      <w:r w:rsidRPr="009D7D2B">
        <w:t>  height: 165px;</w:t>
      </w:r>
    </w:p>
    <w:p w14:paraId="4C733AD7" w14:textId="77777777" w:rsidR="009D7D2B" w:rsidRPr="009D7D2B" w:rsidRDefault="009D7D2B" w:rsidP="009D7D2B">
      <w:r w:rsidRPr="009D7D2B">
        <w:t>  transform: translate(-50%, -50%) rotate(35deg);</w:t>
      </w:r>
    </w:p>
    <w:p w14:paraId="7BA531A7" w14:textId="77777777" w:rsidR="009D7D2B" w:rsidRPr="009D7D2B" w:rsidRDefault="009D7D2B" w:rsidP="009D7D2B">
      <w:r w:rsidRPr="009D7D2B">
        <w:t>}</w:t>
      </w:r>
    </w:p>
    <w:p w14:paraId="0B6ED4EC" w14:textId="77777777" w:rsidR="009D7D2B" w:rsidRPr="009D7D2B" w:rsidRDefault="009D7D2B" w:rsidP="009D7D2B"/>
    <w:p w14:paraId="35EB21F3" w14:textId="77777777" w:rsidR="009D7D2B" w:rsidRPr="009D7D2B" w:rsidRDefault="009D7D2B" w:rsidP="009D7D2B">
      <w:r w:rsidRPr="009D7D2B">
        <w:t>.hero-book {</w:t>
      </w:r>
    </w:p>
    <w:p w14:paraId="1882344E" w14:textId="77777777" w:rsidR="009D7D2B" w:rsidRPr="009D7D2B" w:rsidRDefault="009D7D2B" w:rsidP="009D7D2B">
      <w:r w:rsidRPr="009D7D2B">
        <w:t>  position: absolute;</w:t>
      </w:r>
    </w:p>
    <w:p w14:paraId="561D63AF" w14:textId="77777777" w:rsidR="009D7D2B" w:rsidRPr="009D7D2B" w:rsidRDefault="009D7D2B" w:rsidP="009D7D2B">
      <w:r w:rsidRPr="009D7D2B">
        <w:t>  top: 50%;</w:t>
      </w:r>
    </w:p>
    <w:p w14:paraId="40861820" w14:textId="77777777" w:rsidR="009D7D2B" w:rsidRPr="009D7D2B" w:rsidRDefault="009D7D2B" w:rsidP="009D7D2B">
      <w:r w:rsidRPr="009D7D2B">
        <w:t>  left: 51%;</w:t>
      </w:r>
    </w:p>
    <w:p w14:paraId="73585E83" w14:textId="77777777" w:rsidR="009D7D2B" w:rsidRPr="009D7D2B" w:rsidRDefault="009D7D2B" w:rsidP="009D7D2B">
      <w:r w:rsidRPr="009D7D2B">
        <w:t>  z-index: 2;</w:t>
      </w:r>
    </w:p>
    <w:p w14:paraId="202EAE18" w14:textId="77777777" w:rsidR="009D7D2B" w:rsidRPr="009D7D2B" w:rsidRDefault="009D7D2B" w:rsidP="009D7D2B">
      <w:r w:rsidRPr="009D7D2B">
        <w:t>  display: grid;</w:t>
      </w:r>
    </w:p>
    <w:p w14:paraId="39D994C7" w14:textId="77777777" w:rsidR="009D7D2B" w:rsidRPr="009D7D2B" w:rsidRDefault="009D7D2B" w:rsidP="009D7D2B">
      <w:r w:rsidRPr="009D7D2B">
        <w:t>  width: 96px;</w:t>
      </w:r>
    </w:p>
    <w:p w14:paraId="6B2D69C3" w14:textId="77777777" w:rsidR="009D7D2B" w:rsidRPr="009D7D2B" w:rsidRDefault="009D7D2B" w:rsidP="009D7D2B">
      <w:r w:rsidRPr="009D7D2B">
        <w:t>  height: 112px;</w:t>
      </w:r>
    </w:p>
    <w:p w14:paraId="483F4504" w14:textId="77777777" w:rsidR="009D7D2B" w:rsidRPr="009D7D2B" w:rsidRDefault="009D7D2B" w:rsidP="009D7D2B">
      <w:r w:rsidRPr="009D7D2B">
        <w:t>  place-items: center;</w:t>
      </w:r>
    </w:p>
    <w:p w14:paraId="3E4788F0" w14:textId="77777777" w:rsidR="009D7D2B" w:rsidRPr="009D7D2B" w:rsidRDefault="009D7D2B" w:rsidP="009D7D2B">
      <w:r w:rsidRPr="009D7D2B">
        <w:t>  border: 2px solid #f6d887;</w:t>
      </w:r>
    </w:p>
    <w:p w14:paraId="595D3AE6" w14:textId="77777777" w:rsidR="009D7D2B" w:rsidRPr="009D7D2B" w:rsidRDefault="009D7D2B" w:rsidP="009D7D2B">
      <w:r w:rsidRPr="009D7D2B">
        <w:t>  border-radius: 6px 14px 14px 6px;</w:t>
      </w:r>
    </w:p>
    <w:p w14:paraId="68A96FFB" w14:textId="77777777" w:rsidR="009D7D2B" w:rsidRPr="009D7D2B" w:rsidRDefault="009D7D2B" w:rsidP="009D7D2B">
      <w:r w:rsidRPr="009D7D2B">
        <w:t>  background: var(--gold);</w:t>
      </w:r>
    </w:p>
    <w:p w14:paraId="4739D5A3" w14:textId="77777777" w:rsidR="009D7D2B" w:rsidRPr="009D7D2B" w:rsidRDefault="009D7D2B" w:rsidP="009D7D2B">
      <w:r w:rsidRPr="009D7D2B">
        <w:t>  box-shadow: inset 7px 0 #cb9b3f, 0 19px 30px #081a28;</w:t>
      </w:r>
    </w:p>
    <w:p w14:paraId="10C5A5CF" w14:textId="77777777" w:rsidR="009D7D2B" w:rsidRPr="009D7D2B" w:rsidRDefault="009D7D2B" w:rsidP="009D7D2B">
      <w:r w:rsidRPr="009D7D2B">
        <w:t>  color: var(--navy);</w:t>
      </w:r>
    </w:p>
    <w:p w14:paraId="0976B6A4" w14:textId="77777777" w:rsidR="009D7D2B" w:rsidRPr="009D7D2B" w:rsidRDefault="009D7D2B" w:rsidP="009D7D2B">
      <w:r w:rsidRPr="009D7D2B">
        <w:t>  font-size: 42px;</w:t>
      </w:r>
    </w:p>
    <w:p w14:paraId="2A496D26" w14:textId="77777777" w:rsidR="009D7D2B" w:rsidRPr="009D7D2B" w:rsidRDefault="009D7D2B" w:rsidP="009D7D2B">
      <w:r w:rsidRPr="009D7D2B">
        <w:t>  transform: translate(-50%, -50%) rotate(-12deg);</w:t>
      </w:r>
    </w:p>
    <w:p w14:paraId="5DED0DCA" w14:textId="77777777" w:rsidR="009D7D2B" w:rsidRPr="009D7D2B" w:rsidRDefault="009D7D2B" w:rsidP="009D7D2B">
      <w:r w:rsidRPr="009D7D2B">
        <w:t>}</w:t>
      </w:r>
    </w:p>
    <w:p w14:paraId="6A36E70E" w14:textId="77777777" w:rsidR="009D7D2B" w:rsidRPr="009D7D2B" w:rsidRDefault="009D7D2B" w:rsidP="009D7D2B"/>
    <w:p w14:paraId="574AFAC5" w14:textId="77777777" w:rsidR="009D7D2B" w:rsidRPr="009D7D2B" w:rsidRDefault="009D7D2B" w:rsidP="009D7D2B">
      <w:r w:rsidRPr="009D7D2B">
        <w:t>.hero-caption {</w:t>
      </w:r>
    </w:p>
    <w:p w14:paraId="72834CFA" w14:textId="77777777" w:rsidR="009D7D2B" w:rsidRPr="009D7D2B" w:rsidRDefault="009D7D2B" w:rsidP="009D7D2B">
      <w:r w:rsidRPr="009D7D2B">
        <w:t>  position: absolute;</w:t>
      </w:r>
    </w:p>
    <w:p w14:paraId="322D04DD" w14:textId="77777777" w:rsidR="009D7D2B" w:rsidRPr="009D7D2B" w:rsidRDefault="009D7D2B" w:rsidP="009D7D2B">
      <w:r w:rsidRPr="009D7D2B">
        <w:t>  right: 7%;</w:t>
      </w:r>
    </w:p>
    <w:p w14:paraId="04205773" w14:textId="77777777" w:rsidR="009D7D2B" w:rsidRPr="009D7D2B" w:rsidRDefault="009D7D2B" w:rsidP="009D7D2B">
      <w:r w:rsidRPr="009D7D2B">
        <w:t>  bottom: 7%;</w:t>
      </w:r>
    </w:p>
    <w:p w14:paraId="67C77CFD" w14:textId="77777777" w:rsidR="009D7D2B" w:rsidRPr="009D7D2B" w:rsidRDefault="009D7D2B" w:rsidP="009D7D2B">
      <w:r w:rsidRPr="009D7D2B">
        <w:t>  color: #c3d2dc;</w:t>
      </w:r>
    </w:p>
    <w:p w14:paraId="6B12E82C" w14:textId="77777777" w:rsidR="009D7D2B" w:rsidRPr="009D7D2B" w:rsidRDefault="009D7D2B" w:rsidP="009D7D2B">
      <w:r w:rsidRPr="009D7D2B">
        <w:t>  font-size: 8px;</w:t>
      </w:r>
    </w:p>
    <w:p w14:paraId="4F61E043" w14:textId="77777777" w:rsidR="009D7D2B" w:rsidRPr="009D7D2B" w:rsidRDefault="009D7D2B" w:rsidP="009D7D2B">
      <w:r w:rsidRPr="009D7D2B">
        <w:t>  font-weight: 700;</w:t>
      </w:r>
    </w:p>
    <w:p w14:paraId="78E542FA" w14:textId="77777777" w:rsidR="009D7D2B" w:rsidRPr="009D7D2B" w:rsidRDefault="009D7D2B" w:rsidP="009D7D2B">
      <w:r w:rsidRPr="009D7D2B">
        <w:t>  letter-spacing: 0.16em;</w:t>
      </w:r>
    </w:p>
    <w:p w14:paraId="0E476C75" w14:textId="77777777" w:rsidR="009D7D2B" w:rsidRPr="009D7D2B" w:rsidRDefault="009D7D2B" w:rsidP="009D7D2B">
      <w:r w:rsidRPr="009D7D2B">
        <w:t>  line-height: 1.6;</w:t>
      </w:r>
    </w:p>
    <w:p w14:paraId="65186CE3" w14:textId="77777777" w:rsidR="009D7D2B" w:rsidRPr="009D7D2B" w:rsidRDefault="009D7D2B" w:rsidP="009D7D2B">
      <w:r w:rsidRPr="009D7D2B">
        <w:t>  text-align: right;</w:t>
      </w:r>
    </w:p>
    <w:p w14:paraId="75163CFE" w14:textId="77777777" w:rsidR="009D7D2B" w:rsidRPr="009D7D2B" w:rsidRDefault="009D7D2B" w:rsidP="009D7D2B">
      <w:r w:rsidRPr="009D7D2B">
        <w:t>}</w:t>
      </w:r>
    </w:p>
    <w:p w14:paraId="712ED821" w14:textId="77777777" w:rsidR="009D7D2B" w:rsidRPr="009D7D2B" w:rsidRDefault="009D7D2B" w:rsidP="009D7D2B"/>
    <w:p w14:paraId="2D264D92" w14:textId="77777777" w:rsidR="009D7D2B" w:rsidRPr="009D7D2B" w:rsidRDefault="009D7D2B" w:rsidP="009D7D2B">
      <w:r w:rsidRPr="009D7D2B">
        <w:lastRenderedPageBreak/>
        <w:t>.content-grid {</w:t>
      </w:r>
    </w:p>
    <w:p w14:paraId="317A9CF4" w14:textId="77777777" w:rsidR="009D7D2B" w:rsidRPr="009D7D2B" w:rsidRDefault="009D7D2B" w:rsidP="009D7D2B">
      <w:r w:rsidRPr="009D7D2B">
        <w:t>  display: grid;</w:t>
      </w:r>
    </w:p>
    <w:p w14:paraId="47E3F7FC" w14:textId="77777777" w:rsidR="009D7D2B" w:rsidRPr="009D7D2B" w:rsidRDefault="009D7D2B" w:rsidP="009D7D2B">
      <w:r w:rsidRPr="009D7D2B">
        <w:t>  width: min(1160px, calc(100% - 56px));</w:t>
      </w:r>
    </w:p>
    <w:p w14:paraId="0FAD52FF" w14:textId="77777777" w:rsidR="009D7D2B" w:rsidRPr="009D7D2B" w:rsidRDefault="009D7D2B" w:rsidP="009D7D2B">
      <w:r w:rsidRPr="009D7D2B">
        <w:t>  grid-template-columns: minmax(0, 1.35fr) minmax(320px, 0.75fr);</w:t>
      </w:r>
    </w:p>
    <w:p w14:paraId="0755A8F4" w14:textId="77777777" w:rsidR="009D7D2B" w:rsidRPr="009D7D2B" w:rsidRDefault="009D7D2B" w:rsidP="009D7D2B">
      <w:r w:rsidRPr="009D7D2B">
        <w:t>  align-items: start;</w:t>
      </w:r>
    </w:p>
    <w:p w14:paraId="7C3F4179" w14:textId="77777777" w:rsidR="009D7D2B" w:rsidRPr="009D7D2B" w:rsidRDefault="009D7D2B" w:rsidP="009D7D2B">
      <w:r w:rsidRPr="009D7D2B">
        <w:t>  gap: 45px;</w:t>
      </w:r>
    </w:p>
    <w:p w14:paraId="21BFBEF0" w14:textId="77777777" w:rsidR="009D7D2B" w:rsidRPr="009D7D2B" w:rsidRDefault="009D7D2B" w:rsidP="009D7D2B">
      <w:r w:rsidRPr="009D7D2B">
        <w:t>  margin: 0 auto;</w:t>
      </w:r>
    </w:p>
    <w:p w14:paraId="540CB9F4" w14:textId="77777777" w:rsidR="009D7D2B" w:rsidRPr="009D7D2B" w:rsidRDefault="009D7D2B" w:rsidP="009D7D2B">
      <w:r w:rsidRPr="009D7D2B">
        <w:t>  padding: 64px 0 75px;</w:t>
      </w:r>
    </w:p>
    <w:p w14:paraId="0746AB66" w14:textId="77777777" w:rsidR="009D7D2B" w:rsidRPr="009D7D2B" w:rsidRDefault="009D7D2B" w:rsidP="009D7D2B">
      <w:r w:rsidRPr="009D7D2B">
        <w:t>}</w:t>
      </w:r>
    </w:p>
    <w:p w14:paraId="3D2A0ECB" w14:textId="77777777" w:rsidR="009D7D2B" w:rsidRPr="009D7D2B" w:rsidRDefault="009D7D2B" w:rsidP="009D7D2B"/>
    <w:p w14:paraId="11865811" w14:textId="77777777" w:rsidR="009D7D2B" w:rsidRPr="009D7D2B" w:rsidRDefault="009D7D2B" w:rsidP="009D7D2B">
      <w:r w:rsidRPr="009D7D2B">
        <w:t>.section-heading {</w:t>
      </w:r>
    </w:p>
    <w:p w14:paraId="69ED413D" w14:textId="77777777" w:rsidR="009D7D2B" w:rsidRPr="009D7D2B" w:rsidRDefault="009D7D2B" w:rsidP="009D7D2B">
      <w:r w:rsidRPr="009D7D2B">
        <w:t>  display: flex;</w:t>
      </w:r>
    </w:p>
    <w:p w14:paraId="4DECC2C9" w14:textId="77777777" w:rsidR="009D7D2B" w:rsidRPr="009D7D2B" w:rsidRDefault="009D7D2B" w:rsidP="009D7D2B">
      <w:r w:rsidRPr="009D7D2B">
        <w:t>  align-items: end;</w:t>
      </w:r>
    </w:p>
    <w:p w14:paraId="0EF97C01" w14:textId="77777777" w:rsidR="009D7D2B" w:rsidRPr="009D7D2B" w:rsidRDefault="009D7D2B" w:rsidP="009D7D2B">
      <w:r w:rsidRPr="009D7D2B">
        <w:t>  justify-content: space-between;</w:t>
      </w:r>
    </w:p>
    <w:p w14:paraId="1416E3D2" w14:textId="77777777" w:rsidR="009D7D2B" w:rsidRPr="009D7D2B" w:rsidRDefault="009D7D2B" w:rsidP="009D7D2B">
      <w:r w:rsidRPr="009D7D2B">
        <w:t>  gap: 15px;</w:t>
      </w:r>
    </w:p>
    <w:p w14:paraId="4D2E9E45" w14:textId="77777777" w:rsidR="009D7D2B" w:rsidRPr="009D7D2B" w:rsidRDefault="009D7D2B" w:rsidP="009D7D2B">
      <w:r w:rsidRPr="009D7D2B">
        <w:t>  margin-bottom: 24px;</w:t>
      </w:r>
    </w:p>
    <w:p w14:paraId="107A92A3" w14:textId="77777777" w:rsidR="009D7D2B" w:rsidRPr="009D7D2B" w:rsidRDefault="009D7D2B" w:rsidP="009D7D2B">
      <w:r w:rsidRPr="009D7D2B">
        <w:t>}</w:t>
      </w:r>
    </w:p>
    <w:p w14:paraId="49583B53" w14:textId="77777777" w:rsidR="009D7D2B" w:rsidRPr="009D7D2B" w:rsidRDefault="009D7D2B" w:rsidP="009D7D2B"/>
    <w:p w14:paraId="58E8BD43" w14:textId="77777777" w:rsidR="009D7D2B" w:rsidRPr="009D7D2B" w:rsidRDefault="009D7D2B" w:rsidP="009D7D2B">
      <w:r w:rsidRPr="009D7D2B">
        <w:t>.section-heading .eyebrow {</w:t>
      </w:r>
    </w:p>
    <w:p w14:paraId="73B19292" w14:textId="77777777" w:rsidR="009D7D2B" w:rsidRPr="009D7D2B" w:rsidRDefault="009D7D2B" w:rsidP="009D7D2B">
      <w:r w:rsidRPr="009D7D2B">
        <w:t>  margin-bottom: 6px;</w:t>
      </w:r>
    </w:p>
    <w:p w14:paraId="7E50E611" w14:textId="77777777" w:rsidR="009D7D2B" w:rsidRPr="009D7D2B" w:rsidRDefault="009D7D2B" w:rsidP="009D7D2B">
      <w:r w:rsidRPr="009D7D2B">
        <w:t>  color: var(--blue);</w:t>
      </w:r>
    </w:p>
    <w:p w14:paraId="00972446" w14:textId="77777777" w:rsidR="009D7D2B" w:rsidRPr="009D7D2B" w:rsidRDefault="009D7D2B" w:rsidP="009D7D2B">
      <w:r w:rsidRPr="009D7D2B">
        <w:t>}</w:t>
      </w:r>
    </w:p>
    <w:p w14:paraId="41573BEA" w14:textId="77777777" w:rsidR="009D7D2B" w:rsidRPr="009D7D2B" w:rsidRDefault="009D7D2B" w:rsidP="009D7D2B"/>
    <w:p w14:paraId="4AA25979" w14:textId="77777777" w:rsidR="009D7D2B" w:rsidRPr="009D7D2B" w:rsidRDefault="009D7D2B" w:rsidP="009D7D2B">
      <w:r w:rsidRPr="009D7D2B">
        <w:t>.section-heading h2,</w:t>
      </w:r>
    </w:p>
    <w:p w14:paraId="514F579D" w14:textId="77777777" w:rsidR="009D7D2B" w:rsidRPr="009D7D2B" w:rsidRDefault="009D7D2B" w:rsidP="009D7D2B">
      <w:r w:rsidRPr="009D7D2B">
        <w:t>.registration-panel h2 {</w:t>
      </w:r>
    </w:p>
    <w:p w14:paraId="6BE10803" w14:textId="77777777" w:rsidR="009D7D2B" w:rsidRPr="009D7D2B" w:rsidRDefault="009D7D2B" w:rsidP="009D7D2B">
      <w:r w:rsidRPr="009D7D2B">
        <w:t>  margin: 0;</w:t>
      </w:r>
    </w:p>
    <w:p w14:paraId="32FD3D19" w14:textId="77777777" w:rsidR="009D7D2B" w:rsidRPr="009D7D2B" w:rsidRDefault="009D7D2B" w:rsidP="009D7D2B">
      <w:r w:rsidRPr="009D7D2B">
        <w:t>  color: var(--navy);</w:t>
      </w:r>
    </w:p>
    <w:p w14:paraId="381DB209" w14:textId="77777777" w:rsidR="009D7D2B" w:rsidRPr="009D7D2B" w:rsidRDefault="009D7D2B" w:rsidP="009D7D2B">
      <w:r w:rsidRPr="009D7D2B">
        <w:t>  font-size: 27px;</w:t>
      </w:r>
    </w:p>
    <w:p w14:paraId="6643E7D2" w14:textId="77777777" w:rsidR="009D7D2B" w:rsidRPr="009D7D2B" w:rsidRDefault="009D7D2B" w:rsidP="009D7D2B">
      <w:r w:rsidRPr="009D7D2B">
        <w:t>  font-weight: 650;</w:t>
      </w:r>
    </w:p>
    <w:p w14:paraId="56215A59" w14:textId="77777777" w:rsidR="009D7D2B" w:rsidRPr="009D7D2B" w:rsidRDefault="009D7D2B" w:rsidP="009D7D2B">
      <w:r w:rsidRPr="009D7D2B">
        <w:t>  letter-spacing: -0.035em;</w:t>
      </w:r>
    </w:p>
    <w:p w14:paraId="5893FA39" w14:textId="77777777" w:rsidR="009D7D2B" w:rsidRPr="009D7D2B" w:rsidRDefault="009D7D2B" w:rsidP="009D7D2B">
      <w:r w:rsidRPr="009D7D2B">
        <w:t>  line-height: 1.2;</w:t>
      </w:r>
    </w:p>
    <w:p w14:paraId="3FF33A25" w14:textId="77777777" w:rsidR="009D7D2B" w:rsidRPr="009D7D2B" w:rsidRDefault="009D7D2B" w:rsidP="009D7D2B">
      <w:r w:rsidRPr="009D7D2B">
        <w:t>}</w:t>
      </w:r>
    </w:p>
    <w:p w14:paraId="710A6452" w14:textId="77777777" w:rsidR="009D7D2B" w:rsidRPr="009D7D2B" w:rsidRDefault="009D7D2B" w:rsidP="009D7D2B"/>
    <w:p w14:paraId="36B7978C" w14:textId="77777777" w:rsidR="009D7D2B" w:rsidRPr="009D7D2B" w:rsidRDefault="009D7D2B" w:rsidP="009D7D2B">
      <w:r w:rsidRPr="009D7D2B">
        <w:t>.term-label {</w:t>
      </w:r>
    </w:p>
    <w:p w14:paraId="3C3DB625" w14:textId="77777777" w:rsidR="009D7D2B" w:rsidRPr="009D7D2B" w:rsidRDefault="009D7D2B" w:rsidP="009D7D2B">
      <w:r w:rsidRPr="009D7D2B">
        <w:t>  margin: 0 0 3px;</w:t>
      </w:r>
    </w:p>
    <w:p w14:paraId="26816C94" w14:textId="77777777" w:rsidR="009D7D2B" w:rsidRPr="009D7D2B" w:rsidRDefault="009D7D2B" w:rsidP="009D7D2B">
      <w:r w:rsidRPr="009D7D2B">
        <w:t>  color: var(--muted);</w:t>
      </w:r>
    </w:p>
    <w:p w14:paraId="4E2F3A03" w14:textId="77777777" w:rsidR="009D7D2B" w:rsidRPr="009D7D2B" w:rsidRDefault="009D7D2B" w:rsidP="009D7D2B">
      <w:r w:rsidRPr="009D7D2B">
        <w:t>  font-size: 11px;</w:t>
      </w:r>
    </w:p>
    <w:p w14:paraId="04D1738A" w14:textId="77777777" w:rsidR="009D7D2B" w:rsidRPr="009D7D2B" w:rsidRDefault="009D7D2B" w:rsidP="009D7D2B">
      <w:r w:rsidRPr="009D7D2B">
        <w:t>}</w:t>
      </w:r>
    </w:p>
    <w:p w14:paraId="724A1E91" w14:textId="77777777" w:rsidR="009D7D2B" w:rsidRPr="009D7D2B" w:rsidRDefault="009D7D2B" w:rsidP="009D7D2B"/>
    <w:p w14:paraId="20838BAD" w14:textId="77777777" w:rsidR="009D7D2B" w:rsidRPr="009D7D2B" w:rsidRDefault="009D7D2B" w:rsidP="009D7D2B">
      <w:r w:rsidRPr="009D7D2B">
        <w:t>.term-label span {</w:t>
      </w:r>
    </w:p>
    <w:p w14:paraId="71922E02" w14:textId="77777777" w:rsidR="009D7D2B" w:rsidRPr="009D7D2B" w:rsidRDefault="009D7D2B" w:rsidP="009D7D2B">
      <w:r w:rsidRPr="009D7D2B">
        <w:t>  color: var(--navy);</w:t>
      </w:r>
    </w:p>
    <w:p w14:paraId="0FFBEB7B" w14:textId="77777777" w:rsidR="009D7D2B" w:rsidRPr="009D7D2B" w:rsidRDefault="009D7D2B" w:rsidP="009D7D2B">
      <w:r w:rsidRPr="009D7D2B">
        <w:t>  font-weight: 700;</w:t>
      </w:r>
    </w:p>
    <w:p w14:paraId="4E857EC3" w14:textId="77777777" w:rsidR="009D7D2B" w:rsidRPr="009D7D2B" w:rsidRDefault="009D7D2B" w:rsidP="009D7D2B">
      <w:r w:rsidRPr="009D7D2B">
        <w:t>}</w:t>
      </w:r>
    </w:p>
    <w:p w14:paraId="725CD7B4" w14:textId="77777777" w:rsidR="009D7D2B" w:rsidRPr="009D7D2B" w:rsidRDefault="009D7D2B" w:rsidP="009D7D2B"/>
    <w:p w14:paraId="6ECBFE90" w14:textId="77777777" w:rsidR="009D7D2B" w:rsidRPr="009D7D2B" w:rsidRDefault="009D7D2B" w:rsidP="009D7D2B">
      <w:r w:rsidRPr="009D7D2B">
        <w:t>.course-list {</w:t>
      </w:r>
    </w:p>
    <w:p w14:paraId="22F1C2FD" w14:textId="77777777" w:rsidR="009D7D2B" w:rsidRPr="009D7D2B" w:rsidRDefault="009D7D2B" w:rsidP="009D7D2B">
      <w:r w:rsidRPr="009D7D2B">
        <w:t>  display: grid;</w:t>
      </w:r>
    </w:p>
    <w:p w14:paraId="2FD2344F" w14:textId="77777777" w:rsidR="009D7D2B" w:rsidRPr="009D7D2B" w:rsidRDefault="009D7D2B" w:rsidP="009D7D2B">
      <w:r w:rsidRPr="009D7D2B">
        <w:lastRenderedPageBreak/>
        <w:t>  gap: 12px;</w:t>
      </w:r>
    </w:p>
    <w:p w14:paraId="2E2D90B8" w14:textId="77777777" w:rsidR="009D7D2B" w:rsidRPr="009D7D2B" w:rsidRDefault="009D7D2B" w:rsidP="009D7D2B">
      <w:r w:rsidRPr="009D7D2B">
        <w:t>}</w:t>
      </w:r>
    </w:p>
    <w:p w14:paraId="2515AA67" w14:textId="77777777" w:rsidR="009D7D2B" w:rsidRPr="009D7D2B" w:rsidRDefault="009D7D2B" w:rsidP="009D7D2B"/>
    <w:p w14:paraId="4B36F6CD" w14:textId="77777777" w:rsidR="009D7D2B" w:rsidRPr="009D7D2B" w:rsidRDefault="009D7D2B" w:rsidP="009D7D2B">
      <w:r w:rsidRPr="009D7D2B">
        <w:t>.course-card {</w:t>
      </w:r>
    </w:p>
    <w:p w14:paraId="16A6F7F5" w14:textId="77777777" w:rsidR="009D7D2B" w:rsidRPr="009D7D2B" w:rsidRDefault="009D7D2B" w:rsidP="009D7D2B">
      <w:r w:rsidRPr="009D7D2B">
        <w:t>  display: grid;</w:t>
      </w:r>
    </w:p>
    <w:p w14:paraId="1E83318C" w14:textId="77777777" w:rsidR="009D7D2B" w:rsidRPr="009D7D2B" w:rsidRDefault="009D7D2B" w:rsidP="009D7D2B">
      <w:r w:rsidRPr="009D7D2B">
        <w:t>  grid-template-columns: 52px minmax(0, 1fr) auto;</w:t>
      </w:r>
    </w:p>
    <w:p w14:paraId="2A107C89" w14:textId="77777777" w:rsidR="009D7D2B" w:rsidRPr="009D7D2B" w:rsidRDefault="009D7D2B" w:rsidP="009D7D2B">
      <w:r w:rsidRPr="009D7D2B">
        <w:t>  align-items: center;</w:t>
      </w:r>
    </w:p>
    <w:p w14:paraId="558661D8" w14:textId="77777777" w:rsidR="009D7D2B" w:rsidRPr="009D7D2B" w:rsidRDefault="009D7D2B" w:rsidP="009D7D2B">
      <w:r w:rsidRPr="009D7D2B">
        <w:t>  gap: 15px;</w:t>
      </w:r>
    </w:p>
    <w:p w14:paraId="1F647FA6" w14:textId="77777777" w:rsidR="009D7D2B" w:rsidRPr="009D7D2B" w:rsidRDefault="009D7D2B" w:rsidP="009D7D2B">
      <w:r w:rsidRPr="009D7D2B">
        <w:t>  padding: 17px 18px;</w:t>
      </w:r>
    </w:p>
    <w:p w14:paraId="6D81D786" w14:textId="77777777" w:rsidR="009D7D2B" w:rsidRPr="009D7D2B" w:rsidRDefault="009D7D2B" w:rsidP="009D7D2B">
      <w:r w:rsidRPr="009D7D2B">
        <w:t>  border: 1px solid var(--line);</w:t>
      </w:r>
    </w:p>
    <w:p w14:paraId="29360FD0" w14:textId="77777777" w:rsidR="009D7D2B" w:rsidRPr="009D7D2B" w:rsidRDefault="009D7D2B" w:rsidP="009D7D2B">
      <w:r w:rsidRPr="009D7D2B">
        <w:t>  border-radius: 5px;</w:t>
      </w:r>
    </w:p>
    <w:p w14:paraId="1A097A34" w14:textId="77777777" w:rsidR="009D7D2B" w:rsidRPr="009D7D2B" w:rsidRDefault="009D7D2B" w:rsidP="009D7D2B">
      <w:r w:rsidRPr="009D7D2B">
        <w:t>  background: var(--surface);</w:t>
      </w:r>
    </w:p>
    <w:p w14:paraId="78A1D5FC" w14:textId="77777777" w:rsidR="009D7D2B" w:rsidRPr="009D7D2B" w:rsidRDefault="009D7D2B" w:rsidP="009D7D2B">
      <w:r w:rsidRPr="009D7D2B">
        <w:t>}</w:t>
      </w:r>
    </w:p>
    <w:p w14:paraId="739B0E1E" w14:textId="77777777" w:rsidR="009D7D2B" w:rsidRPr="009D7D2B" w:rsidRDefault="009D7D2B" w:rsidP="009D7D2B"/>
    <w:p w14:paraId="1E79928E" w14:textId="77777777" w:rsidR="009D7D2B" w:rsidRPr="009D7D2B" w:rsidRDefault="009D7D2B" w:rsidP="009D7D2B">
      <w:r w:rsidRPr="009D7D2B">
        <w:t>.course-icon {</w:t>
      </w:r>
    </w:p>
    <w:p w14:paraId="38F81C97" w14:textId="77777777" w:rsidR="009D7D2B" w:rsidRPr="009D7D2B" w:rsidRDefault="009D7D2B" w:rsidP="009D7D2B">
      <w:r w:rsidRPr="009D7D2B">
        <w:t>  display: grid;</w:t>
      </w:r>
    </w:p>
    <w:p w14:paraId="216D9FE1" w14:textId="77777777" w:rsidR="009D7D2B" w:rsidRPr="009D7D2B" w:rsidRDefault="009D7D2B" w:rsidP="009D7D2B">
      <w:r w:rsidRPr="009D7D2B">
        <w:t>  width: 48px;</w:t>
      </w:r>
    </w:p>
    <w:p w14:paraId="059B381C" w14:textId="77777777" w:rsidR="009D7D2B" w:rsidRPr="009D7D2B" w:rsidRDefault="009D7D2B" w:rsidP="009D7D2B">
      <w:r w:rsidRPr="009D7D2B">
        <w:t>  height: 48px;</w:t>
      </w:r>
    </w:p>
    <w:p w14:paraId="2EC43495" w14:textId="77777777" w:rsidR="009D7D2B" w:rsidRPr="009D7D2B" w:rsidRDefault="009D7D2B" w:rsidP="009D7D2B">
      <w:r w:rsidRPr="009D7D2B">
        <w:t>  place-items: center;</w:t>
      </w:r>
    </w:p>
    <w:p w14:paraId="38220AA0" w14:textId="77777777" w:rsidR="009D7D2B" w:rsidRPr="009D7D2B" w:rsidRDefault="009D7D2B" w:rsidP="009D7D2B">
      <w:r w:rsidRPr="009D7D2B">
        <w:t>  border-radius: 4px;</w:t>
      </w:r>
    </w:p>
    <w:p w14:paraId="0CFE7571" w14:textId="77777777" w:rsidR="009D7D2B" w:rsidRPr="009D7D2B" w:rsidRDefault="009D7D2B" w:rsidP="009D7D2B">
      <w:r w:rsidRPr="009D7D2B">
        <w:t>  background: #eaf0f4;</w:t>
      </w:r>
    </w:p>
    <w:p w14:paraId="18EC374F" w14:textId="77777777" w:rsidR="009D7D2B" w:rsidRPr="009D7D2B" w:rsidRDefault="009D7D2B" w:rsidP="009D7D2B">
      <w:r w:rsidRPr="009D7D2B">
        <w:t>  color: var(--blue);</w:t>
      </w:r>
    </w:p>
    <w:p w14:paraId="3912A193" w14:textId="77777777" w:rsidR="009D7D2B" w:rsidRPr="009D7D2B" w:rsidRDefault="009D7D2B" w:rsidP="009D7D2B">
      <w:r w:rsidRPr="009D7D2B">
        <w:t>  font-size: 12px;</w:t>
      </w:r>
    </w:p>
    <w:p w14:paraId="1ACD5002" w14:textId="77777777" w:rsidR="009D7D2B" w:rsidRPr="009D7D2B" w:rsidRDefault="009D7D2B" w:rsidP="009D7D2B">
      <w:r w:rsidRPr="009D7D2B">
        <w:t>  font-weight: 800;</w:t>
      </w:r>
    </w:p>
    <w:p w14:paraId="51831AC4" w14:textId="77777777" w:rsidR="009D7D2B" w:rsidRPr="009D7D2B" w:rsidRDefault="009D7D2B" w:rsidP="009D7D2B">
      <w:r w:rsidRPr="009D7D2B">
        <w:t>}</w:t>
      </w:r>
    </w:p>
    <w:p w14:paraId="2DA6BA54" w14:textId="77777777" w:rsidR="009D7D2B" w:rsidRPr="009D7D2B" w:rsidRDefault="009D7D2B" w:rsidP="009D7D2B"/>
    <w:p w14:paraId="7046FC48" w14:textId="77777777" w:rsidR="009D7D2B" w:rsidRPr="009D7D2B" w:rsidRDefault="009D7D2B" w:rsidP="009D7D2B">
      <w:r w:rsidRPr="009D7D2B">
        <w:t>.course-title-row {</w:t>
      </w:r>
    </w:p>
    <w:p w14:paraId="6E495934" w14:textId="77777777" w:rsidR="009D7D2B" w:rsidRPr="009D7D2B" w:rsidRDefault="009D7D2B" w:rsidP="009D7D2B">
      <w:r w:rsidRPr="009D7D2B">
        <w:t>  display: flex;</w:t>
      </w:r>
    </w:p>
    <w:p w14:paraId="0EF01442" w14:textId="77777777" w:rsidR="009D7D2B" w:rsidRPr="009D7D2B" w:rsidRDefault="009D7D2B" w:rsidP="009D7D2B">
      <w:r w:rsidRPr="009D7D2B">
        <w:t>  flex-wrap: wrap;</w:t>
      </w:r>
    </w:p>
    <w:p w14:paraId="2B45DEE7" w14:textId="77777777" w:rsidR="009D7D2B" w:rsidRPr="009D7D2B" w:rsidRDefault="009D7D2B" w:rsidP="009D7D2B">
      <w:r w:rsidRPr="009D7D2B">
        <w:t>  align-items: baseline;</w:t>
      </w:r>
    </w:p>
    <w:p w14:paraId="3284FCDD" w14:textId="77777777" w:rsidR="009D7D2B" w:rsidRPr="009D7D2B" w:rsidRDefault="009D7D2B" w:rsidP="009D7D2B">
      <w:r w:rsidRPr="009D7D2B">
        <w:t>  gap: 7px;</w:t>
      </w:r>
    </w:p>
    <w:p w14:paraId="32E585EC" w14:textId="77777777" w:rsidR="009D7D2B" w:rsidRPr="009D7D2B" w:rsidRDefault="009D7D2B" w:rsidP="009D7D2B">
      <w:r w:rsidRPr="009D7D2B">
        <w:t>}</w:t>
      </w:r>
    </w:p>
    <w:p w14:paraId="2A4F8E32" w14:textId="77777777" w:rsidR="009D7D2B" w:rsidRPr="009D7D2B" w:rsidRDefault="009D7D2B" w:rsidP="009D7D2B"/>
    <w:p w14:paraId="490ED760" w14:textId="77777777" w:rsidR="009D7D2B" w:rsidRPr="009D7D2B" w:rsidRDefault="009D7D2B" w:rsidP="009D7D2B">
      <w:r w:rsidRPr="009D7D2B">
        <w:t>.course-title-row h3 {</w:t>
      </w:r>
    </w:p>
    <w:p w14:paraId="59695517" w14:textId="77777777" w:rsidR="009D7D2B" w:rsidRPr="009D7D2B" w:rsidRDefault="009D7D2B" w:rsidP="009D7D2B">
      <w:r w:rsidRPr="009D7D2B">
        <w:t>  margin: 0;</w:t>
      </w:r>
    </w:p>
    <w:p w14:paraId="38F23DAE" w14:textId="77777777" w:rsidR="009D7D2B" w:rsidRPr="009D7D2B" w:rsidRDefault="009D7D2B" w:rsidP="009D7D2B">
      <w:r w:rsidRPr="009D7D2B">
        <w:t>  color: var(--navy);</w:t>
      </w:r>
    </w:p>
    <w:p w14:paraId="40350C62" w14:textId="77777777" w:rsidR="009D7D2B" w:rsidRPr="009D7D2B" w:rsidRDefault="009D7D2B" w:rsidP="009D7D2B">
      <w:r w:rsidRPr="009D7D2B">
        <w:t>  font-size: 14px;</w:t>
      </w:r>
    </w:p>
    <w:p w14:paraId="4E28F314" w14:textId="77777777" w:rsidR="009D7D2B" w:rsidRPr="009D7D2B" w:rsidRDefault="009D7D2B" w:rsidP="009D7D2B">
      <w:r w:rsidRPr="009D7D2B">
        <w:t>  font-weight: 700;</w:t>
      </w:r>
    </w:p>
    <w:p w14:paraId="14021A30" w14:textId="77777777" w:rsidR="009D7D2B" w:rsidRPr="009D7D2B" w:rsidRDefault="009D7D2B" w:rsidP="009D7D2B">
      <w:r w:rsidRPr="009D7D2B">
        <w:t>}</w:t>
      </w:r>
    </w:p>
    <w:p w14:paraId="2FB367B3" w14:textId="77777777" w:rsidR="009D7D2B" w:rsidRPr="009D7D2B" w:rsidRDefault="009D7D2B" w:rsidP="009D7D2B"/>
    <w:p w14:paraId="109E03B7" w14:textId="77777777" w:rsidR="009D7D2B" w:rsidRPr="009D7D2B" w:rsidRDefault="009D7D2B" w:rsidP="009D7D2B">
      <w:r w:rsidRPr="009D7D2B">
        <w:t>.course-code {</w:t>
      </w:r>
    </w:p>
    <w:p w14:paraId="1901341D" w14:textId="77777777" w:rsidR="009D7D2B" w:rsidRPr="009D7D2B" w:rsidRDefault="009D7D2B" w:rsidP="009D7D2B">
      <w:r w:rsidRPr="009D7D2B">
        <w:t>  color: var(--blue);</w:t>
      </w:r>
    </w:p>
    <w:p w14:paraId="5E38EB97" w14:textId="77777777" w:rsidR="009D7D2B" w:rsidRPr="009D7D2B" w:rsidRDefault="009D7D2B" w:rsidP="009D7D2B">
      <w:r w:rsidRPr="009D7D2B">
        <w:t>  font-size: 10px;</w:t>
      </w:r>
    </w:p>
    <w:p w14:paraId="48B2DC64" w14:textId="77777777" w:rsidR="009D7D2B" w:rsidRPr="009D7D2B" w:rsidRDefault="009D7D2B" w:rsidP="009D7D2B">
      <w:r w:rsidRPr="009D7D2B">
        <w:t>  font-weight: 700;</w:t>
      </w:r>
    </w:p>
    <w:p w14:paraId="10BDCEAF" w14:textId="77777777" w:rsidR="009D7D2B" w:rsidRPr="009D7D2B" w:rsidRDefault="009D7D2B" w:rsidP="009D7D2B">
      <w:r w:rsidRPr="009D7D2B">
        <w:t>}</w:t>
      </w:r>
    </w:p>
    <w:p w14:paraId="5CAEC7B2" w14:textId="77777777" w:rsidR="009D7D2B" w:rsidRPr="009D7D2B" w:rsidRDefault="009D7D2B" w:rsidP="009D7D2B"/>
    <w:p w14:paraId="382FD361" w14:textId="77777777" w:rsidR="009D7D2B" w:rsidRPr="009D7D2B" w:rsidRDefault="009D7D2B" w:rsidP="009D7D2B">
      <w:r w:rsidRPr="009D7D2B">
        <w:lastRenderedPageBreak/>
        <w:t>.course-instructor {</w:t>
      </w:r>
    </w:p>
    <w:p w14:paraId="1DCCF04E" w14:textId="77777777" w:rsidR="009D7D2B" w:rsidRPr="009D7D2B" w:rsidRDefault="009D7D2B" w:rsidP="009D7D2B">
      <w:r w:rsidRPr="009D7D2B">
        <w:t>  margin: 3px 0 0;</w:t>
      </w:r>
    </w:p>
    <w:p w14:paraId="5A2B9F6D" w14:textId="77777777" w:rsidR="009D7D2B" w:rsidRPr="009D7D2B" w:rsidRDefault="009D7D2B" w:rsidP="009D7D2B">
      <w:r w:rsidRPr="009D7D2B">
        <w:t>  color: var(--muted);</w:t>
      </w:r>
    </w:p>
    <w:p w14:paraId="568FF030" w14:textId="77777777" w:rsidR="009D7D2B" w:rsidRPr="009D7D2B" w:rsidRDefault="009D7D2B" w:rsidP="009D7D2B">
      <w:r w:rsidRPr="009D7D2B">
        <w:t>  font-size: 11px;</w:t>
      </w:r>
    </w:p>
    <w:p w14:paraId="6AFE483D" w14:textId="77777777" w:rsidR="009D7D2B" w:rsidRPr="009D7D2B" w:rsidRDefault="009D7D2B" w:rsidP="009D7D2B">
      <w:r w:rsidRPr="009D7D2B">
        <w:t>}</w:t>
      </w:r>
    </w:p>
    <w:p w14:paraId="38262E18" w14:textId="77777777" w:rsidR="009D7D2B" w:rsidRPr="009D7D2B" w:rsidRDefault="009D7D2B" w:rsidP="009D7D2B"/>
    <w:p w14:paraId="2BC311C8" w14:textId="77777777" w:rsidR="009D7D2B" w:rsidRPr="009D7D2B" w:rsidRDefault="009D7D2B" w:rsidP="009D7D2B">
      <w:r w:rsidRPr="009D7D2B">
        <w:t>.course-meta {</w:t>
      </w:r>
    </w:p>
    <w:p w14:paraId="758DEEEF" w14:textId="77777777" w:rsidR="009D7D2B" w:rsidRPr="009D7D2B" w:rsidRDefault="009D7D2B" w:rsidP="009D7D2B">
      <w:r w:rsidRPr="009D7D2B">
        <w:t>  min-width: 70px;</w:t>
      </w:r>
    </w:p>
    <w:p w14:paraId="61143963" w14:textId="77777777" w:rsidR="009D7D2B" w:rsidRPr="009D7D2B" w:rsidRDefault="009D7D2B" w:rsidP="009D7D2B">
      <w:r w:rsidRPr="009D7D2B">
        <w:t>  color: var(--muted);</w:t>
      </w:r>
    </w:p>
    <w:p w14:paraId="5FEA80D3" w14:textId="77777777" w:rsidR="009D7D2B" w:rsidRPr="009D7D2B" w:rsidRDefault="009D7D2B" w:rsidP="009D7D2B">
      <w:r w:rsidRPr="009D7D2B">
        <w:t>  font-size: 10px;</w:t>
      </w:r>
    </w:p>
    <w:p w14:paraId="425D1424" w14:textId="77777777" w:rsidR="009D7D2B" w:rsidRPr="009D7D2B" w:rsidRDefault="009D7D2B" w:rsidP="009D7D2B">
      <w:r w:rsidRPr="009D7D2B">
        <w:t>  text-align: right;</w:t>
      </w:r>
    </w:p>
    <w:p w14:paraId="07DA7BBA" w14:textId="77777777" w:rsidR="009D7D2B" w:rsidRPr="009D7D2B" w:rsidRDefault="009D7D2B" w:rsidP="009D7D2B">
      <w:r w:rsidRPr="009D7D2B">
        <w:t>}</w:t>
      </w:r>
    </w:p>
    <w:p w14:paraId="63C94F75" w14:textId="77777777" w:rsidR="009D7D2B" w:rsidRPr="009D7D2B" w:rsidRDefault="009D7D2B" w:rsidP="009D7D2B"/>
    <w:p w14:paraId="3CFA20E2" w14:textId="77777777" w:rsidR="009D7D2B" w:rsidRPr="009D7D2B" w:rsidRDefault="009D7D2B" w:rsidP="009D7D2B">
      <w:r w:rsidRPr="009D7D2B">
        <w:t>.course-meta strong {</w:t>
      </w:r>
    </w:p>
    <w:p w14:paraId="62CC4EB9" w14:textId="77777777" w:rsidR="009D7D2B" w:rsidRPr="009D7D2B" w:rsidRDefault="009D7D2B" w:rsidP="009D7D2B">
      <w:r w:rsidRPr="009D7D2B">
        <w:t>  display: block;</w:t>
      </w:r>
    </w:p>
    <w:p w14:paraId="52F4FA21" w14:textId="77777777" w:rsidR="009D7D2B" w:rsidRPr="009D7D2B" w:rsidRDefault="009D7D2B" w:rsidP="009D7D2B">
      <w:r w:rsidRPr="009D7D2B">
        <w:t>  margin-top: 4px;</w:t>
      </w:r>
    </w:p>
    <w:p w14:paraId="1B2CA58C" w14:textId="77777777" w:rsidR="009D7D2B" w:rsidRPr="009D7D2B" w:rsidRDefault="009D7D2B" w:rsidP="009D7D2B">
      <w:r w:rsidRPr="009D7D2B">
        <w:t>  color: #3d7055;</w:t>
      </w:r>
    </w:p>
    <w:p w14:paraId="1AD7B25F" w14:textId="77777777" w:rsidR="009D7D2B" w:rsidRPr="009D7D2B" w:rsidRDefault="009D7D2B" w:rsidP="009D7D2B">
      <w:r w:rsidRPr="009D7D2B">
        <w:t>  font-size: 10px;</w:t>
      </w:r>
    </w:p>
    <w:p w14:paraId="5FE29710" w14:textId="77777777" w:rsidR="009D7D2B" w:rsidRPr="009D7D2B" w:rsidRDefault="009D7D2B" w:rsidP="009D7D2B">
      <w:r w:rsidRPr="009D7D2B">
        <w:t>}</w:t>
      </w:r>
    </w:p>
    <w:p w14:paraId="12CA35A1" w14:textId="77777777" w:rsidR="009D7D2B" w:rsidRPr="009D7D2B" w:rsidRDefault="009D7D2B" w:rsidP="009D7D2B"/>
    <w:p w14:paraId="72781BC8" w14:textId="77777777" w:rsidR="009D7D2B" w:rsidRPr="009D7D2B" w:rsidRDefault="009D7D2B" w:rsidP="009D7D2B">
      <w:r w:rsidRPr="009D7D2B">
        <w:t>.course-meta strong.is-full {</w:t>
      </w:r>
    </w:p>
    <w:p w14:paraId="04CEADA3" w14:textId="77777777" w:rsidR="009D7D2B" w:rsidRPr="009D7D2B" w:rsidRDefault="009D7D2B" w:rsidP="009D7D2B">
      <w:r w:rsidRPr="009D7D2B">
        <w:t>  color: var(--error);</w:t>
      </w:r>
    </w:p>
    <w:p w14:paraId="07E801F0" w14:textId="77777777" w:rsidR="009D7D2B" w:rsidRPr="009D7D2B" w:rsidRDefault="009D7D2B" w:rsidP="009D7D2B">
      <w:r w:rsidRPr="009D7D2B">
        <w:t>}</w:t>
      </w:r>
    </w:p>
    <w:p w14:paraId="6A9EFEBF" w14:textId="77777777" w:rsidR="009D7D2B" w:rsidRPr="009D7D2B" w:rsidRDefault="009D7D2B" w:rsidP="009D7D2B"/>
    <w:p w14:paraId="709FC5D1" w14:textId="77777777" w:rsidR="009D7D2B" w:rsidRPr="009D7D2B" w:rsidRDefault="009D7D2B" w:rsidP="009D7D2B">
      <w:r w:rsidRPr="009D7D2B">
        <w:t>.state-message {</w:t>
      </w:r>
    </w:p>
    <w:p w14:paraId="3C74DA5D" w14:textId="77777777" w:rsidR="009D7D2B" w:rsidRPr="009D7D2B" w:rsidRDefault="009D7D2B" w:rsidP="009D7D2B">
      <w:r w:rsidRPr="009D7D2B">
        <w:t>  margin: 10px 0;</w:t>
      </w:r>
    </w:p>
    <w:p w14:paraId="69E9E9F0" w14:textId="77777777" w:rsidR="009D7D2B" w:rsidRPr="009D7D2B" w:rsidRDefault="009D7D2B" w:rsidP="009D7D2B">
      <w:r w:rsidRPr="009D7D2B">
        <w:t>  color: var(--muted);</w:t>
      </w:r>
    </w:p>
    <w:p w14:paraId="4DC09951" w14:textId="77777777" w:rsidR="009D7D2B" w:rsidRPr="009D7D2B" w:rsidRDefault="009D7D2B" w:rsidP="009D7D2B">
      <w:r w:rsidRPr="009D7D2B">
        <w:t>  font-size: 13px;</w:t>
      </w:r>
    </w:p>
    <w:p w14:paraId="70C69F4D" w14:textId="77777777" w:rsidR="009D7D2B" w:rsidRPr="009D7D2B" w:rsidRDefault="009D7D2B" w:rsidP="009D7D2B">
      <w:r w:rsidRPr="009D7D2B">
        <w:t>}</w:t>
      </w:r>
    </w:p>
    <w:p w14:paraId="0EDA35E0" w14:textId="77777777" w:rsidR="009D7D2B" w:rsidRPr="009D7D2B" w:rsidRDefault="009D7D2B" w:rsidP="009D7D2B"/>
    <w:p w14:paraId="6451913D" w14:textId="77777777" w:rsidR="009D7D2B" w:rsidRPr="009D7D2B" w:rsidRDefault="009D7D2B" w:rsidP="009D7D2B">
      <w:r w:rsidRPr="009D7D2B">
        <w:t>.state-message.is-error {</w:t>
      </w:r>
    </w:p>
    <w:p w14:paraId="283DBA36" w14:textId="77777777" w:rsidR="009D7D2B" w:rsidRPr="009D7D2B" w:rsidRDefault="009D7D2B" w:rsidP="009D7D2B">
      <w:r w:rsidRPr="009D7D2B">
        <w:t>  color: var(--error);</w:t>
      </w:r>
    </w:p>
    <w:p w14:paraId="631D766B" w14:textId="77777777" w:rsidR="009D7D2B" w:rsidRPr="009D7D2B" w:rsidRDefault="009D7D2B" w:rsidP="009D7D2B">
      <w:r w:rsidRPr="009D7D2B">
        <w:t>}</w:t>
      </w:r>
    </w:p>
    <w:p w14:paraId="7C54C7AD" w14:textId="77777777" w:rsidR="009D7D2B" w:rsidRPr="009D7D2B" w:rsidRDefault="009D7D2B" w:rsidP="009D7D2B"/>
    <w:p w14:paraId="5B7D2BC3" w14:textId="77777777" w:rsidR="009D7D2B" w:rsidRPr="009D7D2B" w:rsidRDefault="009D7D2B" w:rsidP="009D7D2B">
      <w:r w:rsidRPr="009D7D2B">
        <w:t>.registration-panel {</w:t>
      </w:r>
    </w:p>
    <w:p w14:paraId="6C04B1AD" w14:textId="77777777" w:rsidR="009D7D2B" w:rsidRPr="009D7D2B" w:rsidRDefault="009D7D2B" w:rsidP="009D7D2B">
      <w:r w:rsidRPr="009D7D2B">
        <w:t>  padding: 25px;</w:t>
      </w:r>
    </w:p>
    <w:p w14:paraId="0B2131E3" w14:textId="77777777" w:rsidR="009D7D2B" w:rsidRPr="009D7D2B" w:rsidRDefault="009D7D2B" w:rsidP="009D7D2B">
      <w:r w:rsidRPr="009D7D2B">
        <w:t>  border: 1px solid var(--line);</w:t>
      </w:r>
    </w:p>
    <w:p w14:paraId="138384A5" w14:textId="77777777" w:rsidR="009D7D2B" w:rsidRPr="009D7D2B" w:rsidRDefault="009D7D2B" w:rsidP="009D7D2B">
      <w:r w:rsidRPr="009D7D2B">
        <w:t>  border-radius: 6px;</w:t>
      </w:r>
    </w:p>
    <w:p w14:paraId="378463BE" w14:textId="77777777" w:rsidR="009D7D2B" w:rsidRPr="009D7D2B" w:rsidRDefault="009D7D2B" w:rsidP="009D7D2B">
      <w:r w:rsidRPr="009D7D2B">
        <w:t>  background: var(--surface);</w:t>
      </w:r>
    </w:p>
    <w:p w14:paraId="6CF33388" w14:textId="77777777" w:rsidR="009D7D2B" w:rsidRPr="009D7D2B" w:rsidRDefault="009D7D2B" w:rsidP="009D7D2B">
      <w:r w:rsidRPr="009D7D2B">
        <w:t>  box-shadow: 0 9px 30px #1b34430b;</w:t>
      </w:r>
    </w:p>
    <w:p w14:paraId="490CDB7F" w14:textId="77777777" w:rsidR="009D7D2B" w:rsidRPr="009D7D2B" w:rsidRDefault="009D7D2B" w:rsidP="009D7D2B">
      <w:r w:rsidRPr="009D7D2B">
        <w:t>}</w:t>
      </w:r>
    </w:p>
    <w:p w14:paraId="0D4D70FB" w14:textId="77777777" w:rsidR="009D7D2B" w:rsidRPr="009D7D2B" w:rsidRDefault="009D7D2B" w:rsidP="009D7D2B"/>
    <w:p w14:paraId="6EF3F87D" w14:textId="77777777" w:rsidR="009D7D2B" w:rsidRPr="009D7D2B" w:rsidRDefault="009D7D2B" w:rsidP="009D7D2B">
      <w:r w:rsidRPr="009D7D2B">
        <w:t>.panel-topline {</w:t>
      </w:r>
    </w:p>
    <w:p w14:paraId="2090D32A" w14:textId="77777777" w:rsidR="009D7D2B" w:rsidRPr="009D7D2B" w:rsidRDefault="009D7D2B" w:rsidP="009D7D2B">
      <w:r w:rsidRPr="009D7D2B">
        <w:t>  display: flex;</w:t>
      </w:r>
    </w:p>
    <w:p w14:paraId="6F01C08E" w14:textId="77777777" w:rsidR="009D7D2B" w:rsidRPr="009D7D2B" w:rsidRDefault="009D7D2B" w:rsidP="009D7D2B">
      <w:r w:rsidRPr="009D7D2B">
        <w:t>  align-items: center;</w:t>
      </w:r>
    </w:p>
    <w:p w14:paraId="314500AC" w14:textId="77777777" w:rsidR="009D7D2B" w:rsidRPr="009D7D2B" w:rsidRDefault="009D7D2B" w:rsidP="009D7D2B">
      <w:r w:rsidRPr="009D7D2B">
        <w:t>  gap: 8px;</w:t>
      </w:r>
    </w:p>
    <w:p w14:paraId="3F378E57" w14:textId="77777777" w:rsidR="009D7D2B" w:rsidRPr="009D7D2B" w:rsidRDefault="009D7D2B" w:rsidP="009D7D2B">
      <w:r w:rsidRPr="009D7D2B">
        <w:lastRenderedPageBreak/>
        <w:t>  margin-bottom: 12px;</w:t>
      </w:r>
    </w:p>
    <w:p w14:paraId="515C80DD" w14:textId="77777777" w:rsidR="009D7D2B" w:rsidRPr="009D7D2B" w:rsidRDefault="009D7D2B" w:rsidP="009D7D2B">
      <w:r w:rsidRPr="009D7D2B">
        <w:t>  color: var(--blue);</w:t>
      </w:r>
    </w:p>
    <w:p w14:paraId="64C86F48" w14:textId="77777777" w:rsidR="009D7D2B" w:rsidRPr="009D7D2B" w:rsidRDefault="009D7D2B" w:rsidP="009D7D2B">
      <w:r w:rsidRPr="009D7D2B">
        <w:t>  font-size: 9px;</w:t>
      </w:r>
    </w:p>
    <w:p w14:paraId="7862048E" w14:textId="77777777" w:rsidR="009D7D2B" w:rsidRPr="009D7D2B" w:rsidRDefault="009D7D2B" w:rsidP="009D7D2B">
      <w:r w:rsidRPr="009D7D2B">
        <w:t>  font-weight: 800;</w:t>
      </w:r>
    </w:p>
    <w:p w14:paraId="6355AEE6" w14:textId="77777777" w:rsidR="009D7D2B" w:rsidRPr="009D7D2B" w:rsidRDefault="009D7D2B" w:rsidP="009D7D2B">
      <w:r w:rsidRPr="009D7D2B">
        <w:t>  letter-spacing: 0.15em;</w:t>
      </w:r>
    </w:p>
    <w:p w14:paraId="69239C5F" w14:textId="77777777" w:rsidR="009D7D2B" w:rsidRPr="009D7D2B" w:rsidRDefault="009D7D2B" w:rsidP="009D7D2B">
      <w:r w:rsidRPr="009D7D2B">
        <w:t>}</w:t>
      </w:r>
    </w:p>
    <w:p w14:paraId="1632DB28" w14:textId="77777777" w:rsidR="009D7D2B" w:rsidRPr="009D7D2B" w:rsidRDefault="009D7D2B" w:rsidP="009D7D2B"/>
    <w:p w14:paraId="380E3D90" w14:textId="77777777" w:rsidR="009D7D2B" w:rsidRPr="009D7D2B" w:rsidRDefault="009D7D2B" w:rsidP="009D7D2B">
      <w:r w:rsidRPr="009D7D2B">
        <w:t>.panel-topline span {</w:t>
      </w:r>
    </w:p>
    <w:p w14:paraId="155C815A" w14:textId="77777777" w:rsidR="009D7D2B" w:rsidRPr="009D7D2B" w:rsidRDefault="009D7D2B" w:rsidP="009D7D2B">
      <w:r w:rsidRPr="009D7D2B">
        <w:t>  width: 15px;</w:t>
      </w:r>
    </w:p>
    <w:p w14:paraId="18DB0A7A" w14:textId="77777777" w:rsidR="009D7D2B" w:rsidRPr="009D7D2B" w:rsidRDefault="009D7D2B" w:rsidP="009D7D2B">
      <w:r w:rsidRPr="009D7D2B">
        <w:t>  height: 2px;</w:t>
      </w:r>
    </w:p>
    <w:p w14:paraId="262DA750" w14:textId="77777777" w:rsidR="009D7D2B" w:rsidRPr="009D7D2B" w:rsidRDefault="009D7D2B" w:rsidP="009D7D2B">
      <w:r w:rsidRPr="009D7D2B">
        <w:t>  background: var(--gold);</w:t>
      </w:r>
    </w:p>
    <w:p w14:paraId="40787C5B" w14:textId="77777777" w:rsidR="009D7D2B" w:rsidRPr="009D7D2B" w:rsidRDefault="009D7D2B" w:rsidP="009D7D2B">
      <w:r w:rsidRPr="009D7D2B">
        <w:t>}</w:t>
      </w:r>
    </w:p>
    <w:p w14:paraId="69479628" w14:textId="77777777" w:rsidR="009D7D2B" w:rsidRPr="009D7D2B" w:rsidRDefault="009D7D2B" w:rsidP="009D7D2B"/>
    <w:p w14:paraId="7A587A55" w14:textId="77777777" w:rsidR="009D7D2B" w:rsidRPr="009D7D2B" w:rsidRDefault="009D7D2B" w:rsidP="009D7D2B">
      <w:r w:rsidRPr="009D7D2B">
        <w:t>.registration-panel h2 {</w:t>
      </w:r>
    </w:p>
    <w:p w14:paraId="2F5A0E1C" w14:textId="77777777" w:rsidR="009D7D2B" w:rsidRPr="009D7D2B" w:rsidRDefault="009D7D2B" w:rsidP="009D7D2B">
      <w:r w:rsidRPr="009D7D2B">
        <w:t>  font-size: 22px;</w:t>
      </w:r>
    </w:p>
    <w:p w14:paraId="2CDC0C22" w14:textId="77777777" w:rsidR="009D7D2B" w:rsidRPr="009D7D2B" w:rsidRDefault="009D7D2B" w:rsidP="009D7D2B">
      <w:r w:rsidRPr="009D7D2B">
        <w:t>}</w:t>
      </w:r>
    </w:p>
    <w:p w14:paraId="10CA4487" w14:textId="77777777" w:rsidR="009D7D2B" w:rsidRPr="009D7D2B" w:rsidRDefault="009D7D2B" w:rsidP="009D7D2B"/>
    <w:p w14:paraId="3AB3B028" w14:textId="77777777" w:rsidR="009D7D2B" w:rsidRPr="009D7D2B" w:rsidRDefault="009D7D2B" w:rsidP="009D7D2B">
      <w:r w:rsidRPr="009D7D2B">
        <w:t>.panel-description {</w:t>
      </w:r>
    </w:p>
    <w:p w14:paraId="1A79C274" w14:textId="77777777" w:rsidR="009D7D2B" w:rsidRPr="009D7D2B" w:rsidRDefault="009D7D2B" w:rsidP="009D7D2B">
      <w:r w:rsidRPr="009D7D2B">
        <w:t>  margin: 9px 0 20px;</w:t>
      </w:r>
    </w:p>
    <w:p w14:paraId="4C25A066" w14:textId="77777777" w:rsidR="009D7D2B" w:rsidRPr="009D7D2B" w:rsidRDefault="009D7D2B" w:rsidP="009D7D2B">
      <w:r w:rsidRPr="009D7D2B">
        <w:t>  color: var(--muted);</w:t>
      </w:r>
    </w:p>
    <w:p w14:paraId="5A87551A" w14:textId="77777777" w:rsidR="009D7D2B" w:rsidRPr="009D7D2B" w:rsidRDefault="009D7D2B" w:rsidP="009D7D2B">
      <w:r w:rsidRPr="009D7D2B">
        <w:t>  font-size: 11px;</w:t>
      </w:r>
    </w:p>
    <w:p w14:paraId="14D89D71" w14:textId="77777777" w:rsidR="009D7D2B" w:rsidRPr="009D7D2B" w:rsidRDefault="009D7D2B" w:rsidP="009D7D2B">
      <w:r w:rsidRPr="009D7D2B">
        <w:t>}</w:t>
      </w:r>
    </w:p>
    <w:p w14:paraId="551CA71B" w14:textId="77777777" w:rsidR="009D7D2B" w:rsidRPr="009D7D2B" w:rsidRDefault="009D7D2B" w:rsidP="009D7D2B"/>
    <w:p w14:paraId="47439358" w14:textId="77777777" w:rsidR="009D7D2B" w:rsidRPr="009D7D2B" w:rsidRDefault="009D7D2B" w:rsidP="009D7D2B">
      <w:r w:rsidRPr="009D7D2B">
        <w:t>.field {</w:t>
      </w:r>
    </w:p>
    <w:p w14:paraId="06787D53" w14:textId="77777777" w:rsidR="009D7D2B" w:rsidRPr="009D7D2B" w:rsidRDefault="009D7D2B" w:rsidP="009D7D2B">
      <w:r w:rsidRPr="009D7D2B">
        <w:t>  margin-bottom: 15px;</w:t>
      </w:r>
    </w:p>
    <w:p w14:paraId="576C9146" w14:textId="77777777" w:rsidR="009D7D2B" w:rsidRPr="009D7D2B" w:rsidRDefault="009D7D2B" w:rsidP="009D7D2B">
      <w:r w:rsidRPr="009D7D2B">
        <w:t>}</w:t>
      </w:r>
    </w:p>
    <w:p w14:paraId="7B0E0623" w14:textId="77777777" w:rsidR="009D7D2B" w:rsidRPr="009D7D2B" w:rsidRDefault="009D7D2B" w:rsidP="009D7D2B"/>
    <w:p w14:paraId="640E7981" w14:textId="77777777" w:rsidR="009D7D2B" w:rsidRPr="009D7D2B" w:rsidRDefault="009D7D2B" w:rsidP="009D7D2B">
      <w:r w:rsidRPr="009D7D2B">
        <w:t>.field label {</w:t>
      </w:r>
    </w:p>
    <w:p w14:paraId="1A582F65" w14:textId="77777777" w:rsidR="009D7D2B" w:rsidRPr="009D7D2B" w:rsidRDefault="009D7D2B" w:rsidP="009D7D2B">
      <w:r w:rsidRPr="009D7D2B">
        <w:t>  display: block;</w:t>
      </w:r>
    </w:p>
    <w:p w14:paraId="441EEDE3" w14:textId="77777777" w:rsidR="009D7D2B" w:rsidRPr="009D7D2B" w:rsidRDefault="009D7D2B" w:rsidP="009D7D2B">
      <w:r w:rsidRPr="009D7D2B">
        <w:t>  margin-bottom: 6px;</w:t>
      </w:r>
    </w:p>
    <w:p w14:paraId="71990025" w14:textId="77777777" w:rsidR="009D7D2B" w:rsidRPr="009D7D2B" w:rsidRDefault="009D7D2B" w:rsidP="009D7D2B">
      <w:r w:rsidRPr="009D7D2B">
        <w:t>  color: #344651;</w:t>
      </w:r>
    </w:p>
    <w:p w14:paraId="15A76DC0" w14:textId="77777777" w:rsidR="009D7D2B" w:rsidRPr="009D7D2B" w:rsidRDefault="009D7D2B" w:rsidP="009D7D2B">
      <w:r w:rsidRPr="009D7D2B">
        <w:t>  font-size: 11px;</w:t>
      </w:r>
    </w:p>
    <w:p w14:paraId="532A1E37" w14:textId="77777777" w:rsidR="009D7D2B" w:rsidRPr="009D7D2B" w:rsidRDefault="009D7D2B" w:rsidP="009D7D2B">
      <w:r w:rsidRPr="009D7D2B">
        <w:t>  font-weight: 700;</w:t>
      </w:r>
    </w:p>
    <w:p w14:paraId="11D5F80E" w14:textId="77777777" w:rsidR="009D7D2B" w:rsidRPr="009D7D2B" w:rsidRDefault="009D7D2B" w:rsidP="009D7D2B">
      <w:r w:rsidRPr="009D7D2B">
        <w:t>}</w:t>
      </w:r>
    </w:p>
    <w:p w14:paraId="5899DCEB" w14:textId="77777777" w:rsidR="009D7D2B" w:rsidRPr="009D7D2B" w:rsidRDefault="009D7D2B" w:rsidP="009D7D2B"/>
    <w:p w14:paraId="21BD072E" w14:textId="77777777" w:rsidR="009D7D2B" w:rsidRPr="009D7D2B" w:rsidRDefault="009D7D2B" w:rsidP="009D7D2B">
      <w:r w:rsidRPr="009D7D2B">
        <w:t>.field input,</w:t>
      </w:r>
    </w:p>
    <w:p w14:paraId="6BC92116" w14:textId="77777777" w:rsidR="009D7D2B" w:rsidRPr="009D7D2B" w:rsidRDefault="009D7D2B" w:rsidP="009D7D2B">
      <w:r w:rsidRPr="009D7D2B">
        <w:t>.field select {</w:t>
      </w:r>
    </w:p>
    <w:p w14:paraId="1E073DBC" w14:textId="77777777" w:rsidR="009D7D2B" w:rsidRPr="009D7D2B" w:rsidRDefault="009D7D2B" w:rsidP="009D7D2B">
      <w:r w:rsidRPr="009D7D2B">
        <w:t>  width: 100%;</w:t>
      </w:r>
    </w:p>
    <w:p w14:paraId="16D808C7" w14:textId="77777777" w:rsidR="009D7D2B" w:rsidRPr="009D7D2B" w:rsidRDefault="009D7D2B" w:rsidP="009D7D2B">
      <w:r w:rsidRPr="009D7D2B">
        <w:t>  min-height: 42px;</w:t>
      </w:r>
    </w:p>
    <w:p w14:paraId="78D56599" w14:textId="77777777" w:rsidR="009D7D2B" w:rsidRPr="009D7D2B" w:rsidRDefault="009D7D2B" w:rsidP="009D7D2B">
      <w:r w:rsidRPr="009D7D2B">
        <w:t>  padding: 9px 11px;</w:t>
      </w:r>
    </w:p>
    <w:p w14:paraId="2DA79E56" w14:textId="77777777" w:rsidR="009D7D2B" w:rsidRPr="009D7D2B" w:rsidRDefault="009D7D2B" w:rsidP="009D7D2B">
      <w:r w:rsidRPr="009D7D2B">
        <w:t>  border: 1px solid #d8e0e5;</w:t>
      </w:r>
    </w:p>
    <w:p w14:paraId="1272178C" w14:textId="77777777" w:rsidR="009D7D2B" w:rsidRPr="009D7D2B" w:rsidRDefault="009D7D2B" w:rsidP="009D7D2B">
      <w:r w:rsidRPr="009D7D2B">
        <w:t>  border-radius: 4px;</w:t>
      </w:r>
    </w:p>
    <w:p w14:paraId="3DFE0238" w14:textId="77777777" w:rsidR="009D7D2B" w:rsidRPr="009D7D2B" w:rsidRDefault="009D7D2B" w:rsidP="009D7D2B">
      <w:r w:rsidRPr="009D7D2B">
        <w:t>  outline: none;</w:t>
      </w:r>
    </w:p>
    <w:p w14:paraId="54A7E633" w14:textId="77777777" w:rsidR="009D7D2B" w:rsidRPr="009D7D2B" w:rsidRDefault="009D7D2B" w:rsidP="009D7D2B">
      <w:r w:rsidRPr="009D7D2B">
        <w:t>  background: white;</w:t>
      </w:r>
    </w:p>
    <w:p w14:paraId="483713C9" w14:textId="77777777" w:rsidR="009D7D2B" w:rsidRPr="009D7D2B" w:rsidRDefault="009D7D2B" w:rsidP="009D7D2B">
      <w:r w:rsidRPr="009D7D2B">
        <w:t>  color: var(--ink);</w:t>
      </w:r>
    </w:p>
    <w:p w14:paraId="03FED705" w14:textId="77777777" w:rsidR="009D7D2B" w:rsidRPr="009D7D2B" w:rsidRDefault="009D7D2B" w:rsidP="009D7D2B">
      <w:r w:rsidRPr="009D7D2B">
        <w:t>  font-size: 12px;</w:t>
      </w:r>
    </w:p>
    <w:p w14:paraId="628B9BDA" w14:textId="77777777" w:rsidR="009D7D2B" w:rsidRPr="009D7D2B" w:rsidRDefault="009D7D2B" w:rsidP="009D7D2B">
      <w:r w:rsidRPr="009D7D2B">
        <w:lastRenderedPageBreak/>
        <w:t>  transition: border-color 140ms ease, box-shadow 140ms ease;</w:t>
      </w:r>
    </w:p>
    <w:p w14:paraId="20E6ED83" w14:textId="77777777" w:rsidR="009D7D2B" w:rsidRPr="009D7D2B" w:rsidRDefault="009D7D2B" w:rsidP="009D7D2B">
      <w:r w:rsidRPr="009D7D2B">
        <w:t>}</w:t>
      </w:r>
    </w:p>
    <w:p w14:paraId="563282F8" w14:textId="77777777" w:rsidR="009D7D2B" w:rsidRPr="009D7D2B" w:rsidRDefault="009D7D2B" w:rsidP="009D7D2B"/>
    <w:p w14:paraId="6AD74FC3" w14:textId="77777777" w:rsidR="009D7D2B" w:rsidRPr="009D7D2B" w:rsidRDefault="009D7D2B" w:rsidP="009D7D2B">
      <w:r w:rsidRPr="009D7D2B">
        <w:t>.field input::placeholder {</w:t>
      </w:r>
    </w:p>
    <w:p w14:paraId="611BECB7" w14:textId="77777777" w:rsidR="009D7D2B" w:rsidRPr="009D7D2B" w:rsidRDefault="009D7D2B" w:rsidP="009D7D2B">
      <w:r w:rsidRPr="009D7D2B">
        <w:t>  color: #9aa5ac;</w:t>
      </w:r>
    </w:p>
    <w:p w14:paraId="07551282" w14:textId="77777777" w:rsidR="009D7D2B" w:rsidRPr="009D7D2B" w:rsidRDefault="009D7D2B" w:rsidP="009D7D2B">
      <w:r w:rsidRPr="009D7D2B">
        <w:t>}</w:t>
      </w:r>
    </w:p>
    <w:p w14:paraId="65B3B986" w14:textId="77777777" w:rsidR="009D7D2B" w:rsidRPr="009D7D2B" w:rsidRDefault="009D7D2B" w:rsidP="009D7D2B"/>
    <w:p w14:paraId="3AE141A4" w14:textId="77777777" w:rsidR="009D7D2B" w:rsidRPr="009D7D2B" w:rsidRDefault="009D7D2B" w:rsidP="009D7D2B">
      <w:r w:rsidRPr="009D7D2B">
        <w:t>.field input:focus,</w:t>
      </w:r>
    </w:p>
    <w:p w14:paraId="6EA002FF" w14:textId="77777777" w:rsidR="009D7D2B" w:rsidRPr="009D7D2B" w:rsidRDefault="009D7D2B" w:rsidP="009D7D2B">
      <w:r w:rsidRPr="009D7D2B">
        <w:t>.field select:focus {</w:t>
      </w:r>
    </w:p>
    <w:p w14:paraId="0B9FE95A" w14:textId="77777777" w:rsidR="009D7D2B" w:rsidRPr="009D7D2B" w:rsidRDefault="009D7D2B" w:rsidP="009D7D2B">
      <w:r w:rsidRPr="009D7D2B">
        <w:t>  border-color: var(--blue);</w:t>
      </w:r>
    </w:p>
    <w:p w14:paraId="10C7C6CA" w14:textId="77777777" w:rsidR="009D7D2B" w:rsidRPr="009D7D2B" w:rsidRDefault="009D7D2B" w:rsidP="009D7D2B">
      <w:r w:rsidRPr="009D7D2B">
        <w:t>  box-shadow: 0 0 0 3px #315b7718;</w:t>
      </w:r>
    </w:p>
    <w:p w14:paraId="5B21E37C" w14:textId="77777777" w:rsidR="009D7D2B" w:rsidRPr="009D7D2B" w:rsidRDefault="009D7D2B" w:rsidP="009D7D2B">
      <w:r w:rsidRPr="009D7D2B">
        <w:t>}</w:t>
      </w:r>
    </w:p>
    <w:p w14:paraId="3E20FD6A" w14:textId="77777777" w:rsidR="009D7D2B" w:rsidRPr="009D7D2B" w:rsidRDefault="009D7D2B" w:rsidP="009D7D2B"/>
    <w:p w14:paraId="12A69E88" w14:textId="77777777" w:rsidR="009D7D2B" w:rsidRPr="009D7D2B" w:rsidRDefault="009D7D2B" w:rsidP="009D7D2B">
      <w:r w:rsidRPr="009D7D2B">
        <w:t>.field input[aria-invalid="true"],</w:t>
      </w:r>
    </w:p>
    <w:p w14:paraId="1D1C84C6" w14:textId="77777777" w:rsidR="009D7D2B" w:rsidRPr="009D7D2B" w:rsidRDefault="009D7D2B" w:rsidP="009D7D2B">
      <w:r w:rsidRPr="009D7D2B">
        <w:t>.field select[aria-invalid="true"] {</w:t>
      </w:r>
    </w:p>
    <w:p w14:paraId="6A1E70B3" w14:textId="77777777" w:rsidR="009D7D2B" w:rsidRPr="009D7D2B" w:rsidRDefault="009D7D2B" w:rsidP="009D7D2B">
      <w:r w:rsidRPr="009D7D2B">
        <w:t>  border-color: var(--error);</w:t>
      </w:r>
    </w:p>
    <w:p w14:paraId="2CD67BE3" w14:textId="77777777" w:rsidR="009D7D2B" w:rsidRPr="009D7D2B" w:rsidRDefault="009D7D2B" w:rsidP="009D7D2B">
      <w:r w:rsidRPr="009D7D2B">
        <w:t>}</w:t>
      </w:r>
    </w:p>
    <w:p w14:paraId="3B5B8CC8" w14:textId="77777777" w:rsidR="009D7D2B" w:rsidRPr="009D7D2B" w:rsidRDefault="009D7D2B" w:rsidP="009D7D2B"/>
    <w:p w14:paraId="42349BEA" w14:textId="77777777" w:rsidR="009D7D2B" w:rsidRPr="009D7D2B" w:rsidRDefault="009D7D2B" w:rsidP="009D7D2B">
      <w:r w:rsidRPr="009D7D2B">
        <w:t>.field-hint {</w:t>
      </w:r>
    </w:p>
    <w:p w14:paraId="774E2FE1" w14:textId="77777777" w:rsidR="009D7D2B" w:rsidRPr="009D7D2B" w:rsidRDefault="009D7D2B" w:rsidP="009D7D2B">
      <w:r w:rsidRPr="009D7D2B">
        <w:t>  display: block;</w:t>
      </w:r>
    </w:p>
    <w:p w14:paraId="0D8FBCB5" w14:textId="77777777" w:rsidR="009D7D2B" w:rsidRPr="009D7D2B" w:rsidRDefault="009D7D2B" w:rsidP="009D7D2B">
      <w:r w:rsidRPr="009D7D2B">
        <w:t>  margin-top: 5px;</w:t>
      </w:r>
    </w:p>
    <w:p w14:paraId="5E4729DE" w14:textId="77777777" w:rsidR="009D7D2B" w:rsidRPr="009D7D2B" w:rsidRDefault="009D7D2B" w:rsidP="009D7D2B">
      <w:r w:rsidRPr="009D7D2B">
        <w:t>  color: var(--muted);</w:t>
      </w:r>
    </w:p>
    <w:p w14:paraId="6B1E19BD" w14:textId="77777777" w:rsidR="009D7D2B" w:rsidRPr="009D7D2B" w:rsidRDefault="009D7D2B" w:rsidP="009D7D2B">
      <w:r w:rsidRPr="009D7D2B">
        <w:t>  font-size: 10px;</w:t>
      </w:r>
    </w:p>
    <w:p w14:paraId="7CCE5DAB" w14:textId="77777777" w:rsidR="009D7D2B" w:rsidRPr="009D7D2B" w:rsidRDefault="009D7D2B" w:rsidP="009D7D2B">
      <w:r w:rsidRPr="009D7D2B">
        <w:t>}</w:t>
      </w:r>
    </w:p>
    <w:p w14:paraId="13EC6CA0" w14:textId="77777777" w:rsidR="009D7D2B" w:rsidRPr="009D7D2B" w:rsidRDefault="009D7D2B" w:rsidP="009D7D2B"/>
    <w:p w14:paraId="700FE135" w14:textId="77777777" w:rsidR="009D7D2B" w:rsidRPr="009D7D2B" w:rsidRDefault="009D7D2B" w:rsidP="009D7D2B">
      <w:r w:rsidRPr="009D7D2B">
        <w:t>.field-error {</w:t>
      </w:r>
    </w:p>
    <w:p w14:paraId="2C3F991A" w14:textId="77777777" w:rsidR="009D7D2B" w:rsidRPr="009D7D2B" w:rsidRDefault="009D7D2B" w:rsidP="009D7D2B">
      <w:r w:rsidRPr="009D7D2B">
        <w:t>  display: block;</w:t>
      </w:r>
    </w:p>
    <w:p w14:paraId="1EE15530" w14:textId="77777777" w:rsidR="009D7D2B" w:rsidRPr="009D7D2B" w:rsidRDefault="009D7D2B" w:rsidP="009D7D2B">
      <w:r w:rsidRPr="009D7D2B">
        <w:t>  min-height: 0;</w:t>
      </w:r>
    </w:p>
    <w:p w14:paraId="458DC4A4" w14:textId="77777777" w:rsidR="009D7D2B" w:rsidRPr="009D7D2B" w:rsidRDefault="009D7D2B" w:rsidP="009D7D2B">
      <w:r w:rsidRPr="009D7D2B">
        <w:t>  margin-top: 4px;</w:t>
      </w:r>
    </w:p>
    <w:p w14:paraId="6ABD95E0" w14:textId="77777777" w:rsidR="009D7D2B" w:rsidRPr="009D7D2B" w:rsidRDefault="009D7D2B" w:rsidP="009D7D2B">
      <w:r w:rsidRPr="009D7D2B">
        <w:t>  color: var(--error);</w:t>
      </w:r>
    </w:p>
    <w:p w14:paraId="062BAB77" w14:textId="77777777" w:rsidR="009D7D2B" w:rsidRPr="009D7D2B" w:rsidRDefault="009D7D2B" w:rsidP="009D7D2B">
      <w:r w:rsidRPr="009D7D2B">
        <w:t>  font-size: 10px;</w:t>
      </w:r>
    </w:p>
    <w:p w14:paraId="545D95B9" w14:textId="77777777" w:rsidR="009D7D2B" w:rsidRPr="009D7D2B" w:rsidRDefault="009D7D2B" w:rsidP="009D7D2B">
      <w:r w:rsidRPr="009D7D2B">
        <w:t>}</w:t>
      </w:r>
    </w:p>
    <w:p w14:paraId="2545BB77" w14:textId="77777777" w:rsidR="009D7D2B" w:rsidRPr="009D7D2B" w:rsidRDefault="009D7D2B" w:rsidP="009D7D2B"/>
    <w:p w14:paraId="7F359539" w14:textId="77777777" w:rsidR="009D7D2B" w:rsidRPr="009D7D2B" w:rsidRDefault="009D7D2B" w:rsidP="009D7D2B">
      <w:r w:rsidRPr="009D7D2B">
        <w:t>.field-error:not(:empty) {</w:t>
      </w:r>
    </w:p>
    <w:p w14:paraId="45AAB979" w14:textId="77777777" w:rsidR="009D7D2B" w:rsidRPr="009D7D2B" w:rsidRDefault="009D7D2B" w:rsidP="009D7D2B">
      <w:r w:rsidRPr="009D7D2B">
        <w:t>  min-height: 15px;</w:t>
      </w:r>
    </w:p>
    <w:p w14:paraId="419A23E9" w14:textId="77777777" w:rsidR="009D7D2B" w:rsidRPr="009D7D2B" w:rsidRDefault="009D7D2B" w:rsidP="009D7D2B">
      <w:r w:rsidRPr="009D7D2B">
        <w:t>}</w:t>
      </w:r>
    </w:p>
    <w:p w14:paraId="51606A06" w14:textId="77777777" w:rsidR="009D7D2B" w:rsidRPr="009D7D2B" w:rsidRDefault="009D7D2B" w:rsidP="009D7D2B"/>
    <w:p w14:paraId="7AD053D9" w14:textId="77777777" w:rsidR="009D7D2B" w:rsidRPr="009D7D2B" w:rsidRDefault="009D7D2B" w:rsidP="009D7D2B">
      <w:r w:rsidRPr="009D7D2B">
        <w:t>.button-primary {</w:t>
      </w:r>
    </w:p>
    <w:p w14:paraId="252DACB6" w14:textId="77777777" w:rsidR="009D7D2B" w:rsidRPr="009D7D2B" w:rsidRDefault="009D7D2B" w:rsidP="009D7D2B">
      <w:r w:rsidRPr="009D7D2B">
        <w:t>  width: 100%;</w:t>
      </w:r>
    </w:p>
    <w:p w14:paraId="644785C7" w14:textId="77777777" w:rsidR="009D7D2B" w:rsidRPr="009D7D2B" w:rsidRDefault="009D7D2B" w:rsidP="009D7D2B">
      <w:r w:rsidRPr="009D7D2B">
        <w:t>  margin-top: 4px;</w:t>
      </w:r>
    </w:p>
    <w:p w14:paraId="26E3FDF5" w14:textId="77777777" w:rsidR="009D7D2B" w:rsidRPr="009D7D2B" w:rsidRDefault="009D7D2B" w:rsidP="009D7D2B">
      <w:r w:rsidRPr="009D7D2B">
        <w:t>  background: var(--navy);</w:t>
      </w:r>
    </w:p>
    <w:p w14:paraId="1392719B" w14:textId="77777777" w:rsidR="009D7D2B" w:rsidRPr="009D7D2B" w:rsidRDefault="009D7D2B" w:rsidP="009D7D2B">
      <w:r w:rsidRPr="009D7D2B">
        <w:t>  color: white;</w:t>
      </w:r>
    </w:p>
    <w:p w14:paraId="741CF35D" w14:textId="77777777" w:rsidR="009D7D2B" w:rsidRPr="009D7D2B" w:rsidRDefault="009D7D2B" w:rsidP="009D7D2B">
      <w:r w:rsidRPr="009D7D2B">
        <w:t>}</w:t>
      </w:r>
    </w:p>
    <w:p w14:paraId="15B12F7F" w14:textId="77777777" w:rsidR="009D7D2B" w:rsidRPr="009D7D2B" w:rsidRDefault="009D7D2B" w:rsidP="009D7D2B"/>
    <w:p w14:paraId="4977E697" w14:textId="77777777" w:rsidR="009D7D2B" w:rsidRPr="009D7D2B" w:rsidRDefault="009D7D2B" w:rsidP="009D7D2B">
      <w:r w:rsidRPr="009D7D2B">
        <w:t>.button-primary:hover {</w:t>
      </w:r>
    </w:p>
    <w:p w14:paraId="17D60553" w14:textId="77777777" w:rsidR="009D7D2B" w:rsidRPr="009D7D2B" w:rsidRDefault="009D7D2B" w:rsidP="009D7D2B">
      <w:r w:rsidRPr="009D7D2B">
        <w:t>  background: var(--blue);</w:t>
      </w:r>
    </w:p>
    <w:p w14:paraId="08970C29" w14:textId="77777777" w:rsidR="009D7D2B" w:rsidRPr="009D7D2B" w:rsidRDefault="009D7D2B" w:rsidP="009D7D2B">
      <w:r w:rsidRPr="009D7D2B">
        <w:lastRenderedPageBreak/>
        <w:t>}</w:t>
      </w:r>
    </w:p>
    <w:p w14:paraId="25BA2D8E" w14:textId="77777777" w:rsidR="009D7D2B" w:rsidRPr="009D7D2B" w:rsidRDefault="009D7D2B" w:rsidP="009D7D2B"/>
    <w:p w14:paraId="72725DF3" w14:textId="77777777" w:rsidR="009D7D2B" w:rsidRPr="009D7D2B" w:rsidRDefault="009D7D2B" w:rsidP="009D7D2B">
      <w:r w:rsidRPr="009D7D2B">
        <w:t>.button-primary:disabled {</w:t>
      </w:r>
    </w:p>
    <w:p w14:paraId="288B2A6A" w14:textId="77777777" w:rsidR="009D7D2B" w:rsidRPr="009D7D2B" w:rsidRDefault="009D7D2B" w:rsidP="009D7D2B">
      <w:r w:rsidRPr="009D7D2B">
        <w:t>  cursor: wait;</w:t>
      </w:r>
    </w:p>
    <w:p w14:paraId="7DE6F726" w14:textId="77777777" w:rsidR="009D7D2B" w:rsidRPr="009D7D2B" w:rsidRDefault="009D7D2B" w:rsidP="009D7D2B">
      <w:r w:rsidRPr="009D7D2B">
        <w:t>  opacity: 0.7;</w:t>
      </w:r>
    </w:p>
    <w:p w14:paraId="20A47A6C" w14:textId="77777777" w:rsidR="009D7D2B" w:rsidRPr="009D7D2B" w:rsidRDefault="009D7D2B" w:rsidP="009D7D2B">
      <w:r w:rsidRPr="009D7D2B">
        <w:t>}</w:t>
      </w:r>
    </w:p>
    <w:p w14:paraId="60F94066" w14:textId="77777777" w:rsidR="009D7D2B" w:rsidRPr="009D7D2B" w:rsidRDefault="009D7D2B" w:rsidP="009D7D2B"/>
    <w:p w14:paraId="5528679D" w14:textId="77777777" w:rsidR="009D7D2B" w:rsidRPr="009D7D2B" w:rsidRDefault="009D7D2B" w:rsidP="009D7D2B">
      <w:r w:rsidRPr="009D7D2B">
        <w:t>.form-status {</w:t>
      </w:r>
    </w:p>
    <w:p w14:paraId="0A1BD4B8" w14:textId="77777777" w:rsidR="009D7D2B" w:rsidRPr="009D7D2B" w:rsidRDefault="009D7D2B" w:rsidP="009D7D2B">
      <w:r w:rsidRPr="009D7D2B">
        <w:t>  min-height: 20px;</w:t>
      </w:r>
    </w:p>
    <w:p w14:paraId="68BC52C9" w14:textId="77777777" w:rsidR="009D7D2B" w:rsidRPr="009D7D2B" w:rsidRDefault="009D7D2B" w:rsidP="009D7D2B">
      <w:r w:rsidRPr="009D7D2B">
        <w:t>  margin: 12px 0 0;</w:t>
      </w:r>
    </w:p>
    <w:p w14:paraId="1BC0CEDA" w14:textId="77777777" w:rsidR="009D7D2B" w:rsidRPr="009D7D2B" w:rsidRDefault="009D7D2B" w:rsidP="009D7D2B">
      <w:r w:rsidRPr="009D7D2B">
        <w:t>  color: #34724e;</w:t>
      </w:r>
    </w:p>
    <w:p w14:paraId="4ECC2EE7" w14:textId="77777777" w:rsidR="009D7D2B" w:rsidRPr="009D7D2B" w:rsidRDefault="009D7D2B" w:rsidP="009D7D2B">
      <w:r w:rsidRPr="009D7D2B">
        <w:t>  font-size: 11px;</w:t>
      </w:r>
    </w:p>
    <w:p w14:paraId="0A30261E" w14:textId="77777777" w:rsidR="009D7D2B" w:rsidRPr="009D7D2B" w:rsidRDefault="009D7D2B" w:rsidP="009D7D2B">
      <w:r w:rsidRPr="009D7D2B">
        <w:t>}</w:t>
      </w:r>
    </w:p>
    <w:p w14:paraId="74330A56" w14:textId="77777777" w:rsidR="009D7D2B" w:rsidRPr="009D7D2B" w:rsidRDefault="009D7D2B" w:rsidP="009D7D2B"/>
    <w:p w14:paraId="65208358" w14:textId="77777777" w:rsidR="009D7D2B" w:rsidRPr="009D7D2B" w:rsidRDefault="009D7D2B" w:rsidP="009D7D2B">
      <w:r w:rsidRPr="009D7D2B">
        <w:t>.form-status.is-error {</w:t>
      </w:r>
    </w:p>
    <w:p w14:paraId="2B5BBBC9" w14:textId="77777777" w:rsidR="009D7D2B" w:rsidRPr="009D7D2B" w:rsidRDefault="009D7D2B" w:rsidP="009D7D2B">
      <w:r w:rsidRPr="009D7D2B">
        <w:t>  color: var(--error);</w:t>
      </w:r>
    </w:p>
    <w:p w14:paraId="793FC850" w14:textId="77777777" w:rsidR="009D7D2B" w:rsidRPr="009D7D2B" w:rsidRDefault="009D7D2B" w:rsidP="009D7D2B">
      <w:r w:rsidRPr="009D7D2B">
        <w:t>}</w:t>
      </w:r>
    </w:p>
    <w:p w14:paraId="1EF48B0B" w14:textId="77777777" w:rsidR="009D7D2B" w:rsidRPr="009D7D2B" w:rsidRDefault="009D7D2B" w:rsidP="009D7D2B"/>
    <w:p w14:paraId="2686E0B7" w14:textId="77777777" w:rsidR="009D7D2B" w:rsidRPr="009D7D2B" w:rsidRDefault="009D7D2B" w:rsidP="009D7D2B">
      <w:r w:rsidRPr="009D7D2B">
        <w:t>.site-footer {</w:t>
      </w:r>
    </w:p>
    <w:p w14:paraId="1F679D68" w14:textId="77777777" w:rsidR="009D7D2B" w:rsidRPr="009D7D2B" w:rsidRDefault="009D7D2B" w:rsidP="009D7D2B">
      <w:r w:rsidRPr="009D7D2B">
        <w:t>  display: flex;</w:t>
      </w:r>
    </w:p>
    <w:p w14:paraId="650E58D9" w14:textId="77777777" w:rsidR="009D7D2B" w:rsidRPr="009D7D2B" w:rsidRDefault="009D7D2B" w:rsidP="009D7D2B">
      <w:r w:rsidRPr="009D7D2B">
        <w:t>  min-height: 68px;</w:t>
      </w:r>
    </w:p>
    <w:p w14:paraId="72737444" w14:textId="77777777" w:rsidR="009D7D2B" w:rsidRPr="009D7D2B" w:rsidRDefault="009D7D2B" w:rsidP="009D7D2B">
      <w:r w:rsidRPr="009D7D2B">
        <w:t>  align-items: center;</w:t>
      </w:r>
    </w:p>
    <w:p w14:paraId="52404312" w14:textId="77777777" w:rsidR="009D7D2B" w:rsidRPr="009D7D2B" w:rsidRDefault="009D7D2B" w:rsidP="009D7D2B">
      <w:r w:rsidRPr="009D7D2B">
        <w:t>  justify-content: space-between;</w:t>
      </w:r>
    </w:p>
    <w:p w14:paraId="0659F8D0" w14:textId="77777777" w:rsidR="009D7D2B" w:rsidRPr="009D7D2B" w:rsidRDefault="009D7D2B" w:rsidP="009D7D2B">
      <w:r w:rsidRPr="009D7D2B">
        <w:t>  padding: 12px max(28px, calc((100% - 1160px) / 2));</w:t>
      </w:r>
    </w:p>
    <w:p w14:paraId="44AAECEC" w14:textId="77777777" w:rsidR="009D7D2B" w:rsidRPr="009D7D2B" w:rsidRDefault="009D7D2B" w:rsidP="009D7D2B">
      <w:r w:rsidRPr="009D7D2B">
        <w:t>  border-top: 1px solid var(--line);</w:t>
      </w:r>
    </w:p>
    <w:p w14:paraId="6C4FFDC3" w14:textId="77777777" w:rsidR="009D7D2B" w:rsidRPr="009D7D2B" w:rsidRDefault="009D7D2B" w:rsidP="009D7D2B">
      <w:r w:rsidRPr="009D7D2B">
        <w:t>  color: var(--muted);</w:t>
      </w:r>
    </w:p>
    <w:p w14:paraId="53C70E7C" w14:textId="77777777" w:rsidR="009D7D2B" w:rsidRPr="009D7D2B" w:rsidRDefault="009D7D2B" w:rsidP="009D7D2B">
      <w:r w:rsidRPr="009D7D2B">
        <w:t>  font-size: 10px;</w:t>
      </w:r>
    </w:p>
    <w:p w14:paraId="16839393" w14:textId="77777777" w:rsidR="009D7D2B" w:rsidRPr="009D7D2B" w:rsidRDefault="009D7D2B" w:rsidP="009D7D2B">
      <w:r w:rsidRPr="009D7D2B">
        <w:t>}</w:t>
      </w:r>
    </w:p>
    <w:p w14:paraId="50C130CA" w14:textId="77777777" w:rsidR="009D7D2B" w:rsidRPr="009D7D2B" w:rsidRDefault="009D7D2B" w:rsidP="009D7D2B"/>
    <w:p w14:paraId="1E798CAD" w14:textId="77777777" w:rsidR="009D7D2B" w:rsidRPr="009D7D2B" w:rsidRDefault="009D7D2B" w:rsidP="009D7D2B">
      <w:r w:rsidRPr="009D7D2B">
        <w:t>.site-footer a {</w:t>
      </w:r>
    </w:p>
    <w:p w14:paraId="381693C7" w14:textId="77777777" w:rsidR="009D7D2B" w:rsidRPr="009D7D2B" w:rsidRDefault="009D7D2B" w:rsidP="009D7D2B">
      <w:r w:rsidRPr="009D7D2B">
        <w:t>  color: var(--blue);</w:t>
      </w:r>
    </w:p>
    <w:p w14:paraId="55300558" w14:textId="77777777" w:rsidR="009D7D2B" w:rsidRPr="009D7D2B" w:rsidRDefault="009D7D2B" w:rsidP="009D7D2B">
      <w:r w:rsidRPr="009D7D2B">
        <w:t>  font-weight: 700;</w:t>
      </w:r>
    </w:p>
    <w:p w14:paraId="2E49E8D2" w14:textId="77777777" w:rsidR="009D7D2B" w:rsidRPr="009D7D2B" w:rsidRDefault="009D7D2B" w:rsidP="009D7D2B">
      <w:r w:rsidRPr="009D7D2B">
        <w:t>}</w:t>
      </w:r>
    </w:p>
    <w:p w14:paraId="647590AF" w14:textId="77777777" w:rsidR="009D7D2B" w:rsidRPr="009D7D2B" w:rsidRDefault="009D7D2B" w:rsidP="009D7D2B"/>
    <w:p w14:paraId="0D3C85F5" w14:textId="77777777" w:rsidR="009D7D2B" w:rsidRPr="009D7D2B" w:rsidRDefault="009D7D2B" w:rsidP="009D7D2B">
      <w:r w:rsidRPr="009D7D2B">
        <w:t>.footer-divider {</w:t>
      </w:r>
    </w:p>
    <w:p w14:paraId="65EBCF8F" w14:textId="77777777" w:rsidR="009D7D2B" w:rsidRPr="009D7D2B" w:rsidRDefault="009D7D2B" w:rsidP="009D7D2B">
      <w:r w:rsidRPr="009D7D2B">
        <w:t>  padding: 0 6px;</w:t>
      </w:r>
    </w:p>
    <w:p w14:paraId="22868CB3" w14:textId="77777777" w:rsidR="009D7D2B" w:rsidRPr="009D7D2B" w:rsidRDefault="009D7D2B" w:rsidP="009D7D2B">
      <w:r w:rsidRPr="009D7D2B">
        <w:t>  color: var(--gold);</w:t>
      </w:r>
    </w:p>
    <w:p w14:paraId="1ED06A26" w14:textId="77777777" w:rsidR="009D7D2B" w:rsidRPr="009D7D2B" w:rsidRDefault="009D7D2B" w:rsidP="009D7D2B">
      <w:r w:rsidRPr="009D7D2B">
        <w:t>}</w:t>
      </w:r>
    </w:p>
    <w:p w14:paraId="3C84F358" w14:textId="77777777" w:rsidR="009D7D2B" w:rsidRPr="009D7D2B" w:rsidRDefault="009D7D2B" w:rsidP="009D7D2B"/>
    <w:p w14:paraId="53785201" w14:textId="77777777" w:rsidR="009D7D2B" w:rsidRPr="009D7D2B" w:rsidRDefault="009D7D2B" w:rsidP="009D7D2B">
      <w:r w:rsidRPr="009D7D2B">
        <w:t>@media (max-width: 850px) {</w:t>
      </w:r>
    </w:p>
    <w:p w14:paraId="49EEE4CD" w14:textId="77777777" w:rsidR="009D7D2B" w:rsidRPr="009D7D2B" w:rsidRDefault="009D7D2B" w:rsidP="009D7D2B">
      <w:r w:rsidRPr="009D7D2B">
        <w:t>  .hero {</w:t>
      </w:r>
    </w:p>
    <w:p w14:paraId="6CCC70A6" w14:textId="77777777" w:rsidR="009D7D2B" w:rsidRPr="009D7D2B" w:rsidRDefault="009D7D2B" w:rsidP="009D7D2B">
      <w:r w:rsidRPr="009D7D2B">
        <w:t>    min-height: 325px;</w:t>
      </w:r>
    </w:p>
    <w:p w14:paraId="7A0A8AE2" w14:textId="77777777" w:rsidR="009D7D2B" w:rsidRPr="009D7D2B" w:rsidRDefault="009D7D2B" w:rsidP="009D7D2B">
      <w:r w:rsidRPr="009D7D2B">
        <w:t>    padding: 35px;</w:t>
      </w:r>
    </w:p>
    <w:p w14:paraId="017F069A" w14:textId="77777777" w:rsidR="009D7D2B" w:rsidRPr="009D7D2B" w:rsidRDefault="009D7D2B" w:rsidP="009D7D2B">
      <w:r w:rsidRPr="009D7D2B">
        <w:t>  }</w:t>
      </w:r>
    </w:p>
    <w:p w14:paraId="012CF739" w14:textId="77777777" w:rsidR="009D7D2B" w:rsidRPr="009D7D2B" w:rsidRDefault="009D7D2B" w:rsidP="009D7D2B"/>
    <w:p w14:paraId="3514FECE" w14:textId="77777777" w:rsidR="009D7D2B" w:rsidRPr="009D7D2B" w:rsidRDefault="009D7D2B" w:rsidP="009D7D2B">
      <w:r w:rsidRPr="009D7D2B">
        <w:t>  .content-grid {</w:t>
      </w:r>
    </w:p>
    <w:p w14:paraId="017FF38D" w14:textId="77777777" w:rsidR="009D7D2B" w:rsidRPr="009D7D2B" w:rsidRDefault="009D7D2B" w:rsidP="009D7D2B">
      <w:r w:rsidRPr="009D7D2B">
        <w:lastRenderedPageBreak/>
        <w:t>    grid-template-columns: minmax(0, 1fr) minmax(290px, 0.85fr);</w:t>
      </w:r>
    </w:p>
    <w:p w14:paraId="24AF10B9" w14:textId="77777777" w:rsidR="009D7D2B" w:rsidRPr="009D7D2B" w:rsidRDefault="009D7D2B" w:rsidP="009D7D2B">
      <w:r w:rsidRPr="009D7D2B">
        <w:t>    gap: 24px;</w:t>
      </w:r>
    </w:p>
    <w:p w14:paraId="6B2156A5" w14:textId="77777777" w:rsidR="009D7D2B" w:rsidRPr="009D7D2B" w:rsidRDefault="009D7D2B" w:rsidP="009D7D2B">
      <w:r w:rsidRPr="009D7D2B">
        <w:t>  }</w:t>
      </w:r>
    </w:p>
    <w:p w14:paraId="7905E5EF" w14:textId="77777777" w:rsidR="009D7D2B" w:rsidRPr="009D7D2B" w:rsidRDefault="009D7D2B" w:rsidP="009D7D2B"/>
    <w:p w14:paraId="7252F489" w14:textId="77777777" w:rsidR="009D7D2B" w:rsidRPr="009D7D2B" w:rsidRDefault="009D7D2B" w:rsidP="009D7D2B">
      <w:r w:rsidRPr="009D7D2B">
        <w:t>  .registration-panel {</w:t>
      </w:r>
    </w:p>
    <w:p w14:paraId="737C2F91" w14:textId="77777777" w:rsidR="009D7D2B" w:rsidRPr="009D7D2B" w:rsidRDefault="009D7D2B" w:rsidP="009D7D2B">
      <w:r w:rsidRPr="009D7D2B">
        <w:t>    padding: 20px;</w:t>
      </w:r>
    </w:p>
    <w:p w14:paraId="7E39BAFE" w14:textId="77777777" w:rsidR="009D7D2B" w:rsidRPr="009D7D2B" w:rsidRDefault="009D7D2B" w:rsidP="009D7D2B">
      <w:r w:rsidRPr="009D7D2B">
        <w:t>  }</w:t>
      </w:r>
    </w:p>
    <w:p w14:paraId="07C7A314" w14:textId="77777777" w:rsidR="009D7D2B" w:rsidRPr="009D7D2B" w:rsidRDefault="009D7D2B" w:rsidP="009D7D2B">
      <w:r w:rsidRPr="009D7D2B">
        <w:t>}</w:t>
      </w:r>
    </w:p>
    <w:p w14:paraId="10C7F309" w14:textId="77777777" w:rsidR="009D7D2B" w:rsidRPr="009D7D2B" w:rsidRDefault="009D7D2B" w:rsidP="009D7D2B"/>
    <w:p w14:paraId="61C35FA8" w14:textId="77777777" w:rsidR="009D7D2B" w:rsidRPr="009D7D2B" w:rsidRDefault="009D7D2B" w:rsidP="009D7D2B">
      <w:r w:rsidRPr="009D7D2B">
        <w:t>@media (max-width: 680px) {</w:t>
      </w:r>
    </w:p>
    <w:p w14:paraId="1F39A380" w14:textId="77777777" w:rsidR="009D7D2B" w:rsidRPr="009D7D2B" w:rsidRDefault="009D7D2B" w:rsidP="009D7D2B">
      <w:r w:rsidRPr="009D7D2B">
        <w:t>  .site-header,</w:t>
      </w:r>
    </w:p>
    <w:p w14:paraId="01421575" w14:textId="77777777" w:rsidR="009D7D2B" w:rsidRPr="009D7D2B" w:rsidRDefault="009D7D2B" w:rsidP="009D7D2B">
      <w:r w:rsidRPr="009D7D2B">
        <w:t>  .hero,</w:t>
      </w:r>
    </w:p>
    <w:p w14:paraId="5F3DE692" w14:textId="77777777" w:rsidR="009D7D2B" w:rsidRPr="009D7D2B" w:rsidRDefault="009D7D2B" w:rsidP="009D7D2B">
      <w:r w:rsidRPr="009D7D2B">
        <w:t>  .content-grid {</w:t>
      </w:r>
    </w:p>
    <w:p w14:paraId="64C34A4D" w14:textId="77777777" w:rsidR="009D7D2B" w:rsidRPr="009D7D2B" w:rsidRDefault="009D7D2B" w:rsidP="009D7D2B">
      <w:r w:rsidRPr="009D7D2B">
        <w:t>    width: min(100% - 32px, 520px);</w:t>
      </w:r>
    </w:p>
    <w:p w14:paraId="33065A6B" w14:textId="77777777" w:rsidR="009D7D2B" w:rsidRPr="009D7D2B" w:rsidRDefault="009D7D2B" w:rsidP="009D7D2B">
      <w:r w:rsidRPr="009D7D2B">
        <w:t>  }</w:t>
      </w:r>
    </w:p>
    <w:p w14:paraId="15C78AAC" w14:textId="77777777" w:rsidR="009D7D2B" w:rsidRPr="009D7D2B" w:rsidRDefault="009D7D2B" w:rsidP="009D7D2B"/>
    <w:p w14:paraId="231FAD1F" w14:textId="77777777" w:rsidR="009D7D2B" w:rsidRPr="009D7D2B" w:rsidRDefault="009D7D2B" w:rsidP="009D7D2B">
      <w:r w:rsidRPr="009D7D2B">
        <w:t>  .site-header {</w:t>
      </w:r>
    </w:p>
    <w:p w14:paraId="1141406D" w14:textId="77777777" w:rsidR="009D7D2B" w:rsidRPr="009D7D2B" w:rsidRDefault="009D7D2B" w:rsidP="009D7D2B">
      <w:r w:rsidRPr="009D7D2B">
        <w:t>    min-height: 70px;</w:t>
      </w:r>
    </w:p>
    <w:p w14:paraId="0F5157FD" w14:textId="77777777" w:rsidR="009D7D2B" w:rsidRPr="009D7D2B" w:rsidRDefault="009D7D2B" w:rsidP="009D7D2B">
      <w:r w:rsidRPr="009D7D2B">
        <w:t>  }</w:t>
      </w:r>
    </w:p>
    <w:p w14:paraId="3EA935D7" w14:textId="77777777" w:rsidR="009D7D2B" w:rsidRPr="009D7D2B" w:rsidRDefault="009D7D2B" w:rsidP="009D7D2B"/>
    <w:p w14:paraId="7C834408" w14:textId="77777777" w:rsidR="009D7D2B" w:rsidRPr="009D7D2B" w:rsidRDefault="009D7D2B" w:rsidP="009D7D2B">
      <w:r w:rsidRPr="009D7D2B">
        <w:t>  .hero {</w:t>
      </w:r>
    </w:p>
    <w:p w14:paraId="52D5D952" w14:textId="77777777" w:rsidR="009D7D2B" w:rsidRPr="009D7D2B" w:rsidRDefault="009D7D2B" w:rsidP="009D7D2B">
      <w:r w:rsidRPr="009D7D2B">
        <w:t>    grid-template-columns: 1fr;</w:t>
      </w:r>
    </w:p>
    <w:p w14:paraId="70FF06B6" w14:textId="77777777" w:rsidR="009D7D2B" w:rsidRPr="009D7D2B" w:rsidRDefault="009D7D2B" w:rsidP="009D7D2B">
      <w:r w:rsidRPr="009D7D2B">
        <w:t>    gap: 5px;</w:t>
      </w:r>
    </w:p>
    <w:p w14:paraId="02B171DA" w14:textId="77777777" w:rsidR="009D7D2B" w:rsidRPr="009D7D2B" w:rsidRDefault="009D7D2B" w:rsidP="009D7D2B">
      <w:r w:rsidRPr="009D7D2B">
        <w:t>    padding: 35px 26px 20px;</w:t>
      </w:r>
    </w:p>
    <w:p w14:paraId="6C6963E0" w14:textId="77777777" w:rsidR="009D7D2B" w:rsidRPr="009D7D2B" w:rsidRDefault="009D7D2B" w:rsidP="009D7D2B">
      <w:r w:rsidRPr="009D7D2B">
        <w:t>  }</w:t>
      </w:r>
    </w:p>
    <w:p w14:paraId="2229849C" w14:textId="77777777" w:rsidR="009D7D2B" w:rsidRPr="009D7D2B" w:rsidRDefault="009D7D2B" w:rsidP="009D7D2B"/>
    <w:p w14:paraId="2DD1255F" w14:textId="77777777" w:rsidR="009D7D2B" w:rsidRPr="009D7D2B" w:rsidRDefault="009D7D2B" w:rsidP="009D7D2B">
      <w:r w:rsidRPr="009D7D2B">
        <w:t>  .hero-art {</w:t>
      </w:r>
    </w:p>
    <w:p w14:paraId="4B93790A" w14:textId="77777777" w:rsidR="009D7D2B" w:rsidRPr="009D7D2B" w:rsidRDefault="009D7D2B" w:rsidP="009D7D2B">
      <w:r w:rsidRPr="009D7D2B">
        <w:t>    min-height: 190px;</w:t>
      </w:r>
    </w:p>
    <w:p w14:paraId="73975211" w14:textId="77777777" w:rsidR="009D7D2B" w:rsidRPr="009D7D2B" w:rsidRDefault="009D7D2B" w:rsidP="009D7D2B">
      <w:r w:rsidRPr="009D7D2B">
        <w:t>  }</w:t>
      </w:r>
    </w:p>
    <w:p w14:paraId="0F34436D" w14:textId="77777777" w:rsidR="009D7D2B" w:rsidRPr="009D7D2B" w:rsidRDefault="009D7D2B" w:rsidP="009D7D2B"/>
    <w:p w14:paraId="630B59C7" w14:textId="77777777" w:rsidR="009D7D2B" w:rsidRPr="009D7D2B" w:rsidRDefault="009D7D2B" w:rsidP="009D7D2B">
      <w:r w:rsidRPr="009D7D2B">
        <w:t>  .hero-sun {</w:t>
      </w:r>
    </w:p>
    <w:p w14:paraId="45801570" w14:textId="77777777" w:rsidR="009D7D2B" w:rsidRPr="009D7D2B" w:rsidRDefault="009D7D2B" w:rsidP="009D7D2B">
      <w:r w:rsidRPr="009D7D2B">
        <w:t>    width: 145px;</w:t>
      </w:r>
    </w:p>
    <w:p w14:paraId="5DC343F9" w14:textId="77777777" w:rsidR="009D7D2B" w:rsidRPr="009D7D2B" w:rsidRDefault="009D7D2B" w:rsidP="009D7D2B">
      <w:r w:rsidRPr="009D7D2B">
        <w:t>    height: 145px;</w:t>
      </w:r>
    </w:p>
    <w:p w14:paraId="2713A2F1" w14:textId="77777777" w:rsidR="009D7D2B" w:rsidRPr="009D7D2B" w:rsidRDefault="009D7D2B" w:rsidP="009D7D2B">
      <w:r w:rsidRPr="009D7D2B">
        <w:t>  }</w:t>
      </w:r>
    </w:p>
    <w:p w14:paraId="375EB837" w14:textId="77777777" w:rsidR="009D7D2B" w:rsidRPr="009D7D2B" w:rsidRDefault="009D7D2B" w:rsidP="009D7D2B"/>
    <w:p w14:paraId="47CDE674" w14:textId="77777777" w:rsidR="009D7D2B" w:rsidRPr="009D7D2B" w:rsidRDefault="009D7D2B" w:rsidP="009D7D2B">
      <w:r w:rsidRPr="009D7D2B">
        <w:t>  .hero-book {</w:t>
      </w:r>
    </w:p>
    <w:p w14:paraId="410ECD20" w14:textId="77777777" w:rsidR="009D7D2B" w:rsidRPr="009D7D2B" w:rsidRDefault="009D7D2B" w:rsidP="009D7D2B">
      <w:r w:rsidRPr="009D7D2B">
        <w:t>    width: 75px;</w:t>
      </w:r>
    </w:p>
    <w:p w14:paraId="6FE02E6C" w14:textId="77777777" w:rsidR="009D7D2B" w:rsidRPr="009D7D2B" w:rsidRDefault="009D7D2B" w:rsidP="009D7D2B">
      <w:r w:rsidRPr="009D7D2B">
        <w:t>    height: 88px;</w:t>
      </w:r>
    </w:p>
    <w:p w14:paraId="0661D15C" w14:textId="77777777" w:rsidR="009D7D2B" w:rsidRPr="009D7D2B" w:rsidRDefault="009D7D2B" w:rsidP="009D7D2B">
      <w:r w:rsidRPr="009D7D2B">
        <w:t>    font-size: 34px;</w:t>
      </w:r>
    </w:p>
    <w:p w14:paraId="71A96E17" w14:textId="77777777" w:rsidR="009D7D2B" w:rsidRPr="009D7D2B" w:rsidRDefault="009D7D2B" w:rsidP="009D7D2B">
      <w:r w:rsidRPr="009D7D2B">
        <w:t>  }</w:t>
      </w:r>
    </w:p>
    <w:p w14:paraId="0BF166FD" w14:textId="77777777" w:rsidR="009D7D2B" w:rsidRPr="009D7D2B" w:rsidRDefault="009D7D2B" w:rsidP="009D7D2B"/>
    <w:p w14:paraId="4708AA7D" w14:textId="77777777" w:rsidR="009D7D2B" w:rsidRPr="009D7D2B" w:rsidRDefault="009D7D2B" w:rsidP="009D7D2B">
      <w:r w:rsidRPr="009D7D2B">
        <w:t>  .orbit-one {</w:t>
      </w:r>
    </w:p>
    <w:p w14:paraId="32814831" w14:textId="77777777" w:rsidR="009D7D2B" w:rsidRPr="009D7D2B" w:rsidRDefault="009D7D2B" w:rsidP="009D7D2B">
      <w:r w:rsidRPr="009D7D2B">
        <w:t>    width: 270px;</w:t>
      </w:r>
    </w:p>
    <w:p w14:paraId="24BB3DEB" w14:textId="77777777" w:rsidR="009D7D2B" w:rsidRPr="009D7D2B" w:rsidRDefault="009D7D2B" w:rsidP="009D7D2B">
      <w:r w:rsidRPr="009D7D2B">
        <w:t>    height: 100px;</w:t>
      </w:r>
    </w:p>
    <w:p w14:paraId="3E432A1A" w14:textId="77777777" w:rsidR="009D7D2B" w:rsidRPr="009D7D2B" w:rsidRDefault="009D7D2B" w:rsidP="009D7D2B">
      <w:r w:rsidRPr="009D7D2B">
        <w:t>  }</w:t>
      </w:r>
    </w:p>
    <w:p w14:paraId="31B2F718" w14:textId="77777777" w:rsidR="009D7D2B" w:rsidRPr="009D7D2B" w:rsidRDefault="009D7D2B" w:rsidP="009D7D2B"/>
    <w:p w14:paraId="39BE30C8" w14:textId="77777777" w:rsidR="009D7D2B" w:rsidRPr="009D7D2B" w:rsidRDefault="009D7D2B" w:rsidP="009D7D2B">
      <w:r w:rsidRPr="009D7D2B">
        <w:lastRenderedPageBreak/>
        <w:t>  .orbit-two {</w:t>
      </w:r>
    </w:p>
    <w:p w14:paraId="5062330F" w14:textId="77777777" w:rsidR="009D7D2B" w:rsidRPr="009D7D2B" w:rsidRDefault="009D7D2B" w:rsidP="009D7D2B">
      <w:r w:rsidRPr="009D7D2B">
        <w:t>    width: 235px;</w:t>
      </w:r>
    </w:p>
    <w:p w14:paraId="624DAE73" w14:textId="77777777" w:rsidR="009D7D2B" w:rsidRPr="009D7D2B" w:rsidRDefault="009D7D2B" w:rsidP="009D7D2B">
      <w:r w:rsidRPr="009D7D2B">
        <w:t>    height: 140px;</w:t>
      </w:r>
    </w:p>
    <w:p w14:paraId="592A501C" w14:textId="77777777" w:rsidR="009D7D2B" w:rsidRPr="009D7D2B" w:rsidRDefault="009D7D2B" w:rsidP="009D7D2B">
      <w:r w:rsidRPr="009D7D2B">
        <w:t>  }</w:t>
      </w:r>
    </w:p>
    <w:p w14:paraId="47503650" w14:textId="77777777" w:rsidR="009D7D2B" w:rsidRPr="009D7D2B" w:rsidRDefault="009D7D2B" w:rsidP="009D7D2B"/>
    <w:p w14:paraId="6B40635E" w14:textId="77777777" w:rsidR="009D7D2B" w:rsidRPr="009D7D2B" w:rsidRDefault="009D7D2B" w:rsidP="009D7D2B">
      <w:r w:rsidRPr="009D7D2B">
        <w:t>  .content-grid {</w:t>
      </w:r>
    </w:p>
    <w:p w14:paraId="2030F1DB" w14:textId="77777777" w:rsidR="009D7D2B" w:rsidRPr="009D7D2B" w:rsidRDefault="009D7D2B" w:rsidP="009D7D2B">
      <w:r w:rsidRPr="009D7D2B">
        <w:t>    grid-template-columns: 1fr;</w:t>
      </w:r>
    </w:p>
    <w:p w14:paraId="10BB16D5" w14:textId="77777777" w:rsidR="009D7D2B" w:rsidRPr="009D7D2B" w:rsidRDefault="009D7D2B" w:rsidP="009D7D2B">
      <w:r w:rsidRPr="009D7D2B">
        <w:t>    gap: 32px;</w:t>
      </w:r>
    </w:p>
    <w:p w14:paraId="7467ACA9" w14:textId="77777777" w:rsidR="009D7D2B" w:rsidRPr="009D7D2B" w:rsidRDefault="009D7D2B" w:rsidP="009D7D2B">
      <w:r w:rsidRPr="009D7D2B">
        <w:t>    padding: 45px 0 55px;</w:t>
      </w:r>
    </w:p>
    <w:p w14:paraId="4857D3F1" w14:textId="77777777" w:rsidR="009D7D2B" w:rsidRPr="009D7D2B" w:rsidRDefault="009D7D2B" w:rsidP="009D7D2B">
      <w:r w:rsidRPr="009D7D2B">
        <w:t>  }</w:t>
      </w:r>
    </w:p>
    <w:p w14:paraId="6C6AAAD3" w14:textId="77777777" w:rsidR="009D7D2B" w:rsidRPr="009D7D2B" w:rsidRDefault="009D7D2B" w:rsidP="009D7D2B"/>
    <w:p w14:paraId="53285E88" w14:textId="77777777" w:rsidR="009D7D2B" w:rsidRPr="009D7D2B" w:rsidRDefault="009D7D2B" w:rsidP="009D7D2B">
      <w:r w:rsidRPr="009D7D2B">
        <w:t>  .registration-panel {</w:t>
      </w:r>
    </w:p>
    <w:p w14:paraId="4EBF673D" w14:textId="77777777" w:rsidR="009D7D2B" w:rsidRPr="009D7D2B" w:rsidRDefault="009D7D2B" w:rsidP="009D7D2B">
      <w:r w:rsidRPr="009D7D2B">
        <w:t>    padding: 23px;</w:t>
      </w:r>
    </w:p>
    <w:p w14:paraId="1FE87537" w14:textId="77777777" w:rsidR="009D7D2B" w:rsidRPr="009D7D2B" w:rsidRDefault="009D7D2B" w:rsidP="009D7D2B">
      <w:r w:rsidRPr="009D7D2B">
        <w:t>  }</w:t>
      </w:r>
    </w:p>
    <w:p w14:paraId="33E58198" w14:textId="77777777" w:rsidR="009D7D2B" w:rsidRPr="009D7D2B" w:rsidRDefault="009D7D2B" w:rsidP="009D7D2B">
      <w:r w:rsidRPr="009D7D2B">
        <w:t>}</w:t>
      </w:r>
    </w:p>
    <w:p w14:paraId="06A96A0E" w14:textId="77777777" w:rsidR="009D7D2B" w:rsidRPr="009D7D2B" w:rsidRDefault="009D7D2B" w:rsidP="009D7D2B"/>
    <w:p w14:paraId="2C5659A7" w14:textId="77777777" w:rsidR="009D7D2B" w:rsidRPr="009D7D2B" w:rsidRDefault="009D7D2B" w:rsidP="009D7D2B">
      <w:r w:rsidRPr="009D7D2B">
        <w:t>@media (max-width: 420px) {</w:t>
      </w:r>
    </w:p>
    <w:p w14:paraId="07BA28D9" w14:textId="77777777" w:rsidR="009D7D2B" w:rsidRPr="009D7D2B" w:rsidRDefault="009D7D2B" w:rsidP="009D7D2B">
      <w:r w:rsidRPr="009D7D2B">
        <w:t>  .course-card {</w:t>
      </w:r>
    </w:p>
    <w:p w14:paraId="0BBDC3C2" w14:textId="77777777" w:rsidR="009D7D2B" w:rsidRPr="009D7D2B" w:rsidRDefault="009D7D2B" w:rsidP="009D7D2B">
      <w:r w:rsidRPr="009D7D2B">
        <w:t>    grid-template-columns: 42px minmax(0, 1fr);</w:t>
      </w:r>
    </w:p>
    <w:p w14:paraId="0A0BA26D" w14:textId="77777777" w:rsidR="009D7D2B" w:rsidRPr="009D7D2B" w:rsidRDefault="009D7D2B" w:rsidP="009D7D2B">
      <w:r w:rsidRPr="009D7D2B">
        <w:t>    gap: 12px;</w:t>
      </w:r>
    </w:p>
    <w:p w14:paraId="7B62E4DE" w14:textId="77777777" w:rsidR="009D7D2B" w:rsidRPr="009D7D2B" w:rsidRDefault="009D7D2B" w:rsidP="009D7D2B">
      <w:r w:rsidRPr="009D7D2B">
        <w:t>    padding: 14px;</w:t>
      </w:r>
    </w:p>
    <w:p w14:paraId="1BF31E79" w14:textId="77777777" w:rsidR="009D7D2B" w:rsidRPr="009D7D2B" w:rsidRDefault="009D7D2B" w:rsidP="009D7D2B">
      <w:r w:rsidRPr="009D7D2B">
        <w:t>  }</w:t>
      </w:r>
    </w:p>
    <w:p w14:paraId="58E4CB51" w14:textId="77777777" w:rsidR="009D7D2B" w:rsidRPr="009D7D2B" w:rsidRDefault="009D7D2B" w:rsidP="009D7D2B"/>
    <w:p w14:paraId="5C58C794" w14:textId="77777777" w:rsidR="009D7D2B" w:rsidRPr="009D7D2B" w:rsidRDefault="009D7D2B" w:rsidP="009D7D2B">
      <w:r w:rsidRPr="009D7D2B">
        <w:t>  .course-icon {</w:t>
      </w:r>
    </w:p>
    <w:p w14:paraId="54ED5AD9" w14:textId="77777777" w:rsidR="009D7D2B" w:rsidRPr="009D7D2B" w:rsidRDefault="009D7D2B" w:rsidP="009D7D2B">
      <w:r w:rsidRPr="009D7D2B">
        <w:t>    width: 40px;</w:t>
      </w:r>
    </w:p>
    <w:p w14:paraId="30C307C1" w14:textId="77777777" w:rsidR="009D7D2B" w:rsidRPr="009D7D2B" w:rsidRDefault="009D7D2B" w:rsidP="009D7D2B">
      <w:r w:rsidRPr="009D7D2B">
        <w:t>    height: 40px;</w:t>
      </w:r>
    </w:p>
    <w:p w14:paraId="450D578C" w14:textId="77777777" w:rsidR="009D7D2B" w:rsidRPr="009D7D2B" w:rsidRDefault="009D7D2B" w:rsidP="009D7D2B">
      <w:r w:rsidRPr="009D7D2B">
        <w:t>    font-size: 10px;</w:t>
      </w:r>
    </w:p>
    <w:p w14:paraId="2BE466EF" w14:textId="77777777" w:rsidR="009D7D2B" w:rsidRPr="009D7D2B" w:rsidRDefault="009D7D2B" w:rsidP="009D7D2B">
      <w:r w:rsidRPr="009D7D2B">
        <w:t>  }</w:t>
      </w:r>
    </w:p>
    <w:p w14:paraId="744DA6D4" w14:textId="77777777" w:rsidR="009D7D2B" w:rsidRPr="009D7D2B" w:rsidRDefault="009D7D2B" w:rsidP="009D7D2B"/>
    <w:p w14:paraId="62060235" w14:textId="77777777" w:rsidR="009D7D2B" w:rsidRPr="009D7D2B" w:rsidRDefault="009D7D2B" w:rsidP="009D7D2B">
      <w:r w:rsidRPr="009D7D2B">
        <w:t>  .course-meta {</w:t>
      </w:r>
    </w:p>
    <w:p w14:paraId="1B8F9A60" w14:textId="77777777" w:rsidR="009D7D2B" w:rsidRPr="009D7D2B" w:rsidRDefault="009D7D2B" w:rsidP="009D7D2B">
      <w:r w:rsidRPr="009D7D2B">
        <w:t>    grid-column: 2;</w:t>
      </w:r>
    </w:p>
    <w:p w14:paraId="6F2216A9" w14:textId="77777777" w:rsidR="009D7D2B" w:rsidRPr="009D7D2B" w:rsidRDefault="009D7D2B" w:rsidP="009D7D2B">
      <w:r w:rsidRPr="009D7D2B">
        <w:t>    display: flex;</w:t>
      </w:r>
    </w:p>
    <w:p w14:paraId="09CC3DAB" w14:textId="77777777" w:rsidR="009D7D2B" w:rsidRPr="009D7D2B" w:rsidRDefault="009D7D2B" w:rsidP="009D7D2B">
      <w:r w:rsidRPr="009D7D2B">
        <w:t>    justify-content: space-between;</w:t>
      </w:r>
    </w:p>
    <w:p w14:paraId="7B668EBA" w14:textId="77777777" w:rsidR="009D7D2B" w:rsidRPr="009D7D2B" w:rsidRDefault="009D7D2B" w:rsidP="009D7D2B">
      <w:r w:rsidRPr="009D7D2B">
        <w:t>    text-align: left;</w:t>
      </w:r>
    </w:p>
    <w:p w14:paraId="287E6BF5" w14:textId="77777777" w:rsidR="009D7D2B" w:rsidRPr="009D7D2B" w:rsidRDefault="009D7D2B" w:rsidP="009D7D2B">
      <w:r w:rsidRPr="009D7D2B">
        <w:t>  }</w:t>
      </w:r>
    </w:p>
    <w:p w14:paraId="15006F8C" w14:textId="77777777" w:rsidR="009D7D2B" w:rsidRPr="009D7D2B" w:rsidRDefault="009D7D2B" w:rsidP="009D7D2B"/>
    <w:p w14:paraId="4CC403A8" w14:textId="77777777" w:rsidR="009D7D2B" w:rsidRPr="009D7D2B" w:rsidRDefault="009D7D2B" w:rsidP="009D7D2B">
      <w:r w:rsidRPr="009D7D2B">
        <w:t>  .course-meta strong {</w:t>
      </w:r>
    </w:p>
    <w:p w14:paraId="16CD2DE8" w14:textId="77777777" w:rsidR="009D7D2B" w:rsidRPr="009D7D2B" w:rsidRDefault="009D7D2B" w:rsidP="009D7D2B">
      <w:r w:rsidRPr="009D7D2B">
        <w:t>    margin-top: 0;</w:t>
      </w:r>
    </w:p>
    <w:p w14:paraId="5866EA02" w14:textId="77777777" w:rsidR="009D7D2B" w:rsidRPr="009D7D2B" w:rsidRDefault="009D7D2B" w:rsidP="009D7D2B">
      <w:r w:rsidRPr="009D7D2B">
        <w:t>  }</w:t>
      </w:r>
    </w:p>
    <w:p w14:paraId="7F2C2890" w14:textId="77777777" w:rsidR="009D7D2B" w:rsidRPr="009D7D2B" w:rsidRDefault="009D7D2B" w:rsidP="009D7D2B"/>
    <w:p w14:paraId="5C1D1459" w14:textId="77777777" w:rsidR="009D7D2B" w:rsidRPr="009D7D2B" w:rsidRDefault="009D7D2B" w:rsidP="009D7D2B">
      <w:r w:rsidRPr="009D7D2B">
        <w:t>  .section-heading {</w:t>
      </w:r>
    </w:p>
    <w:p w14:paraId="62A273DF" w14:textId="77777777" w:rsidR="009D7D2B" w:rsidRPr="009D7D2B" w:rsidRDefault="009D7D2B" w:rsidP="009D7D2B">
      <w:r w:rsidRPr="009D7D2B">
        <w:t>    align-items: start;</w:t>
      </w:r>
    </w:p>
    <w:p w14:paraId="0D440E2D" w14:textId="77777777" w:rsidR="009D7D2B" w:rsidRPr="009D7D2B" w:rsidRDefault="009D7D2B" w:rsidP="009D7D2B">
      <w:r w:rsidRPr="009D7D2B">
        <w:t>    flex-direction: column;</w:t>
      </w:r>
    </w:p>
    <w:p w14:paraId="06E097DD" w14:textId="77777777" w:rsidR="009D7D2B" w:rsidRPr="009D7D2B" w:rsidRDefault="009D7D2B" w:rsidP="009D7D2B">
      <w:r w:rsidRPr="009D7D2B">
        <w:t>  }</w:t>
      </w:r>
    </w:p>
    <w:p w14:paraId="712E9FA5" w14:textId="77777777" w:rsidR="009D7D2B" w:rsidRPr="009D7D2B" w:rsidRDefault="009D7D2B" w:rsidP="009D7D2B">
      <w:r w:rsidRPr="009D7D2B">
        <w:t>}</w:t>
      </w:r>
    </w:p>
    <w:p w14:paraId="24AF7D25" w14:textId="77777777" w:rsidR="009D7D2B" w:rsidRPr="009D7D2B" w:rsidRDefault="009D7D2B" w:rsidP="009D7D2B"/>
    <w:p w14:paraId="7B60C62F" w14:textId="77777777" w:rsidR="009D7D2B" w:rsidRPr="009D7D2B" w:rsidRDefault="009D7D2B" w:rsidP="009D7D2B">
      <w:r w:rsidRPr="009D7D2B">
        <w:lastRenderedPageBreak/>
        <w:t>@media (prefers-reduced-motion: reduce) {</w:t>
      </w:r>
    </w:p>
    <w:p w14:paraId="4A9FFFCC" w14:textId="77777777" w:rsidR="009D7D2B" w:rsidRPr="009D7D2B" w:rsidRDefault="009D7D2B" w:rsidP="009D7D2B">
      <w:r w:rsidRPr="009D7D2B">
        <w:t>  *,</w:t>
      </w:r>
    </w:p>
    <w:p w14:paraId="7724FF5C" w14:textId="77777777" w:rsidR="009D7D2B" w:rsidRPr="009D7D2B" w:rsidRDefault="009D7D2B" w:rsidP="009D7D2B">
      <w:r w:rsidRPr="009D7D2B">
        <w:t>  *::before,</w:t>
      </w:r>
    </w:p>
    <w:p w14:paraId="61656CD9" w14:textId="77777777" w:rsidR="009D7D2B" w:rsidRPr="009D7D2B" w:rsidRDefault="009D7D2B" w:rsidP="009D7D2B">
      <w:r w:rsidRPr="009D7D2B">
        <w:t>  *::after {</w:t>
      </w:r>
    </w:p>
    <w:p w14:paraId="0B0DA790" w14:textId="77777777" w:rsidR="009D7D2B" w:rsidRPr="009D7D2B" w:rsidRDefault="009D7D2B" w:rsidP="009D7D2B">
      <w:r w:rsidRPr="009D7D2B">
        <w:t>    scroll-behavior: auto !important;</w:t>
      </w:r>
    </w:p>
    <w:p w14:paraId="25E1F3EA" w14:textId="77777777" w:rsidR="009D7D2B" w:rsidRPr="009D7D2B" w:rsidRDefault="009D7D2B" w:rsidP="009D7D2B">
      <w:r w:rsidRPr="009D7D2B">
        <w:t>    transition-duration: 0.01ms !important;</w:t>
      </w:r>
    </w:p>
    <w:p w14:paraId="68571F1D" w14:textId="77777777" w:rsidR="009D7D2B" w:rsidRPr="009D7D2B" w:rsidRDefault="009D7D2B" w:rsidP="009D7D2B">
      <w:r w:rsidRPr="009D7D2B">
        <w:t>  }</w:t>
      </w:r>
    </w:p>
    <w:p w14:paraId="715183D5" w14:textId="77777777" w:rsidR="009D7D2B" w:rsidRPr="009D7D2B" w:rsidRDefault="009D7D2B" w:rsidP="009D7D2B">
      <w:r w:rsidRPr="009D7D2B">
        <w:t>}</w:t>
      </w:r>
    </w:p>
    <w:p w14:paraId="5F3B7C96" w14:textId="77777777" w:rsidR="009D7D2B" w:rsidRPr="009D7D2B" w:rsidRDefault="009D7D2B" w:rsidP="009D7D2B"/>
    <w:p w14:paraId="4F6DBA08" w14:textId="796F321B" w:rsidR="008064EF" w:rsidRDefault="00440FFD" w:rsidP="0040738B">
      <w:pPr>
        <w:rPr>
          <w:b/>
          <w:bCs/>
        </w:rPr>
      </w:pPr>
      <w:r>
        <w:rPr>
          <w:b/>
          <w:bCs/>
        </w:rPr>
        <w:t>(app.js)</w:t>
      </w:r>
    </w:p>
    <w:p w14:paraId="089D7546" w14:textId="77777777" w:rsidR="00440FFD" w:rsidRPr="00440FFD" w:rsidRDefault="00440FFD" w:rsidP="00440FFD">
      <w:r w:rsidRPr="00440FFD">
        <w:t>const courseList = document.querySelector("#course-list");</w:t>
      </w:r>
    </w:p>
    <w:p w14:paraId="1BA8A5D8" w14:textId="77777777" w:rsidR="00440FFD" w:rsidRPr="00440FFD" w:rsidRDefault="00440FFD" w:rsidP="00440FFD">
      <w:r w:rsidRPr="00440FFD">
        <w:t>const courseSelect = document.querySelector("#course-id");</w:t>
      </w:r>
    </w:p>
    <w:p w14:paraId="2FEF17C7" w14:textId="77777777" w:rsidR="00440FFD" w:rsidRPr="00440FFD" w:rsidRDefault="00440FFD" w:rsidP="00440FFD">
      <w:r w:rsidRPr="00440FFD">
        <w:t>const registrationForm = document.querySelector("#registration-form");</w:t>
      </w:r>
    </w:p>
    <w:p w14:paraId="026FEBA3" w14:textId="77777777" w:rsidR="00440FFD" w:rsidRPr="00440FFD" w:rsidRDefault="00440FFD" w:rsidP="00440FFD">
      <w:r w:rsidRPr="00440FFD">
        <w:t>const formStatus = document.querySelector("#form-status");</w:t>
      </w:r>
    </w:p>
    <w:p w14:paraId="1AAF847D" w14:textId="77777777" w:rsidR="00440FFD" w:rsidRPr="00440FFD" w:rsidRDefault="00440FFD" w:rsidP="00440FFD">
      <w:r w:rsidRPr="00440FFD">
        <w:t>const courseIcons = ["CS", "M", "EN", "BIO"];</w:t>
      </w:r>
    </w:p>
    <w:p w14:paraId="5A7A72B2" w14:textId="77777777" w:rsidR="00440FFD" w:rsidRPr="00440FFD" w:rsidRDefault="00440FFD" w:rsidP="00440FFD">
      <w:r w:rsidRPr="00440FFD">
        <w:t>let courses = [];</w:t>
      </w:r>
    </w:p>
    <w:p w14:paraId="268F0BDB" w14:textId="77777777" w:rsidR="00440FFD" w:rsidRPr="00440FFD" w:rsidRDefault="00440FFD" w:rsidP="00440FFD"/>
    <w:p w14:paraId="58C68754" w14:textId="77777777" w:rsidR="00440FFD" w:rsidRPr="00440FFD" w:rsidRDefault="00440FFD" w:rsidP="00440FFD">
      <w:r w:rsidRPr="00440FFD">
        <w:t>function setFieldError(fieldName, message) {</w:t>
      </w:r>
    </w:p>
    <w:p w14:paraId="53429940" w14:textId="77777777" w:rsidR="00440FFD" w:rsidRPr="00440FFD" w:rsidRDefault="00440FFD" w:rsidP="00440FFD">
      <w:r w:rsidRPr="00440FFD">
        <w:t>  const field = registrationForm.elements.namedItem(fieldName);</w:t>
      </w:r>
    </w:p>
    <w:p w14:paraId="3CFE1021" w14:textId="77777777" w:rsidR="00440FFD" w:rsidRPr="00440FFD" w:rsidRDefault="00440FFD" w:rsidP="00440FFD">
      <w:r w:rsidRPr="00440FFD">
        <w:t>  const error = document.querySelector(`#${fieldName.replace("_", "-")}-error`);</w:t>
      </w:r>
    </w:p>
    <w:p w14:paraId="79BDA0B2" w14:textId="77777777" w:rsidR="00440FFD" w:rsidRPr="00440FFD" w:rsidRDefault="00440FFD" w:rsidP="00440FFD">
      <w:r w:rsidRPr="00440FFD">
        <w:t>  field.setAttribute("aria-invalid", message ? "true" : "false");</w:t>
      </w:r>
    </w:p>
    <w:p w14:paraId="7ACABD47" w14:textId="77777777" w:rsidR="00440FFD" w:rsidRPr="00440FFD" w:rsidRDefault="00440FFD" w:rsidP="00440FFD">
      <w:r w:rsidRPr="00440FFD">
        <w:t>  error.textContent = message;</w:t>
      </w:r>
    </w:p>
    <w:p w14:paraId="4ECC4D4B" w14:textId="77777777" w:rsidR="00440FFD" w:rsidRPr="00440FFD" w:rsidRDefault="00440FFD" w:rsidP="00440FFD">
      <w:r w:rsidRPr="00440FFD">
        <w:t>}</w:t>
      </w:r>
    </w:p>
    <w:p w14:paraId="0EBE23DF" w14:textId="77777777" w:rsidR="00440FFD" w:rsidRPr="00440FFD" w:rsidRDefault="00440FFD" w:rsidP="00440FFD"/>
    <w:p w14:paraId="2F72CB86" w14:textId="77777777" w:rsidR="00440FFD" w:rsidRPr="00440FFD" w:rsidRDefault="00440FFD" w:rsidP="00440FFD">
      <w:r w:rsidRPr="00440FFD">
        <w:t>function validateForm() {</w:t>
      </w:r>
    </w:p>
    <w:p w14:paraId="61F69F48" w14:textId="77777777" w:rsidR="00440FFD" w:rsidRPr="00440FFD" w:rsidRDefault="00440FFD" w:rsidP="00440FFD">
      <w:r w:rsidRPr="00440FFD">
        <w:t>  let isValid = true;</w:t>
      </w:r>
    </w:p>
    <w:p w14:paraId="4D49718F" w14:textId="77777777" w:rsidR="00440FFD" w:rsidRPr="00440FFD" w:rsidRDefault="00440FFD" w:rsidP="00440FFD">
      <w:r w:rsidRPr="00440FFD">
        <w:t>  const name = registrationForm.elements.student_name;</w:t>
      </w:r>
    </w:p>
    <w:p w14:paraId="15966414" w14:textId="77777777" w:rsidR="00440FFD" w:rsidRPr="00440FFD" w:rsidRDefault="00440FFD" w:rsidP="00440FFD">
      <w:r w:rsidRPr="00440FFD">
        <w:t>  const studentId = registrationForm.elements.student_id;</w:t>
      </w:r>
    </w:p>
    <w:p w14:paraId="458A00AC" w14:textId="77777777" w:rsidR="00440FFD" w:rsidRPr="00440FFD" w:rsidRDefault="00440FFD" w:rsidP="00440FFD">
      <w:r w:rsidRPr="00440FFD">
        <w:t>  const email = registrationForm.elements.email;</w:t>
      </w:r>
    </w:p>
    <w:p w14:paraId="5A48A32B" w14:textId="77777777" w:rsidR="00440FFD" w:rsidRPr="00440FFD" w:rsidRDefault="00440FFD" w:rsidP="00440FFD">
      <w:r w:rsidRPr="00440FFD">
        <w:t>  const courseId = registrationForm.elements.course_id;</w:t>
      </w:r>
    </w:p>
    <w:p w14:paraId="2FA89CE9" w14:textId="77777777" w:rsidR="00440FFD" w:rsidRPr="00440FFD" w:rsidRDefault="00440FFD" w:rsidP="00440FFD"/>
    <w:p w14:paraId="72986CE2" w14:textId="77777777" w:rsidR="00440FFD" w:rsidRPr="00440FFD" w:rsidRDefault="00440FFD" w:rsidP="00440FFD">
      <w:r w:rsidRPr="00440FFD">
        <w:t>  const checks = [</w:t>
      </w:r>
    </w:p>
    <w:p w14:paraId="5C961CED" w14:textId="77777777" w:rsidR="00440FFD" w:rsidRPr="00440FFD" w:rsidRDefault="00440FFD" w:rsidP="00440FFD">
      <w:r w:rsidRPr="00440FFD">
        <w:t>    [</w:t>
      </w:r>
    </w:p>
    <w:p w14:paraId="05E08FA3" w14:textId="77777777" w:rsidR="00440FFD" w:rsidRPr="00440FFD" w:rsidRDefault="00440FFD" w:rsidP="00440FFD">
      <w:r w:rsidRPr="00440FFD">
        <w:t>      "student_name",</w:t>
      </w:r>
    </w:p>
    <w:p w14:paraId="12F30409" w14:textId="77777777" w:rsidR="00440FFD" w:rsidRPr="00440FFD" w:rsidRDefault="00440FFD" w:rsidP="00440FFD">
      <w:r w:rsidRPr="00440FFD">
        <w:t>      name.value.trim().length &gt;= 2 &amp;&amp; name.value.trim().length &lt;= 80,</w:t>
      </w:r>
    </w:p>
    <w:p w14:paraId="0FEE7A01" w14:textId="77777777" w:rsidR="00440FFD" w:rsidRPr="00440FFD" w:rsidRDefault="00440FFD" w:rsidP="00440FFD">
      <w:r w:rsidRPr="00440FFD">
        <w:t>      "Enter your name (2–80 characters).",</w:t>
      </w:r>
    </w:p>
    <w:p w14:paraId="4ACB3CB3" w14:textId="77777777" w:rsidR="00440FFD" w:rsidRPr="00440FFD" w:rsidRDefault="00440FFD" w:rsidP="00440FFD">
      <w:r w:rsidRPr="00440FFD">
        <w:t>    ],</w:t>
      </w:r>
    </w:p>
    <w:p w14:paraId="71E46BAD" w14:textId="77777777" w:rsidR="00440FFD" w:rsidRPr="00440FFD" w:rsidRDefault="00440FFD" w:rsidP="00440FFD">
      <w:r w:rsidRPr="00440FFD">
        <w:t>    [</w:t>
      </w:r>
    </w:p>
    <w:p w14:paraId="6303C514" w14:textId="77777777" w:rsidR="00440FFD" w:rsidRPr="00440FFD" w:rsidRDefault="00440FFD" w:rsidP="00440FFD">
      <w:r w:rsidRPr="00440FFD">
        <w:t>      "student_id",</w:t>
      </w:r>
    </w:p>
    <w:p w14:paraId="22AC8C93" w14:textId="77777777" w:rsidR="00440FFD" w:rsidRPr="00440FFD" w:rsidRDefault="00440FFD" w:rsidP="00440FFD">
      <w:r w:rsidRPr="00440FFD">
        <w:t>      /^[A-Za-z0-9-]{4,20}$/.test(studentId.value.trim()),</w:t>
      </w:r>
    </w:p>
    <w:p w14:paraId="5099A3FD" w14:textId="77777777" w:rsidR="00440FFD" w:rsidRPr="00440FFD" w:rsidRDefault="00440FFD" w:rsidP="00440FFD">
      <w:r w:rsidRPr="00440FFD">
        <w:t>      "Use 4–20 letters, numbers, or hyphens.",</w:t>
      </w:r>
    </w:p>
    <w:p w14:paraId="313510C8" w14:textId="77777777" w:rsidR="00440FFD" w:rsidRPr="00440FFD" w:rsidRDefault="00440FFD" w:rsidP="00440FFD">
      <w:r w:rsidRPr="00440FFD">
        <w:t>    ],</w:t>
      </w:r>
    </w:p>
    <w:p w14:paraId="5BD18366" w14:textId="77777777" w:rsidR="00440FFD" w:rsidRPr="00440FFD" w:rsidRDefault="00440FFD" w:rsidP="00440FFD">
      <w:r w:rsidRPr="00440FFD">
        <w:t>    [</w:t>
      </w:r>
    </w:p>
    <w:p w14:paraId="0FAAC97B" w14:textId="77777777" w:rsidR="00440FFD" w:rsidRPr="00440FFD" w:rsidRDefault="00440FFD" w:rsidP="00440FFD">
      <w:r w:rsidRPr="00440FFD">
        <w:t>      "email",</w:t>
      </w:r>
    </w:p>
    <w:p w14:paraId="26003CF7" w14:textId="77777777" w:rsidR="00440FFD" w:rsidRPr="00440FFD" w:rsidRDefault="00440FFD" w:rsidP="00440FFD">
      <w:r w:rsidRPr="00440FFD">
        <w:t>      email.validity.valid &amp;&amp; email.value.trim().length &lt;= 254,</w:t>
      </w:r>
    </w:p>
    <w:p w14:paraId="722F9BEE" w14:textId="77777777" w:rsidR="00440FFD" w:rsidRPr="00440FFD" w:rsidRDefault="00440FFD" w:rsidP="00440FFD">
      <w:r w:rsidRPr="00440FFD">
        <w:t>      "Enter a valid email address.",</w:t>
      </w:r>
    </w:p>
    <w:p w14:paraId="277DEF40" w14:textId="77777777" w:rsidR="00440FFD" w:rsidRPr="00440FFD" w:rsidRDefault="00440FFD" w:rsidP="00440FFD">
      <w:r w:rsidRPr="00440FFD">
        <w:lastRenderedPageBreak/>
        <w:t>    ],</w:t>
      </w:r>
    </w:p>
    <w:p w14:paraId="25503268" w14:textId="77777777" w:rsidR="00440FFD" w:rsidRPr="00440FFD" w:rsidRDefault="00440FFD" w:rsidP="00440FFD">
      <w:r w:rsidRPr="00440FFD">
        <w:t>    ["course_id", courseId.value !== "", "Choose a course."],</w:t>
      </w:r>
    </w:p>
    <w:p w14:paraId="10AA968D" w14:textId="77777777" w:rsidR="00440FFD" w:rsidRPr="00440FFD" w:rsidRDefault="00440FFD" w:rsidP="00440FFD">
      <w:r w:rsidRPr="00440FFD">
        <w:t>  ];</w:t>
      </w:r>
    </w:p>
    <w:p w14:paraId="7B5E5FBC" w14:textId="77777777" w:rsidR="00440FFD" w:rsidRPr="00440FFD" w:rsidRDefault="00440FFD" w:rsidP="00440FFD"/>
    <w:p w14:paraId="6E8B9832" w14:textId="77777777" w:rsidR="00440FFD" w:rsidRPr="00440FFD" w:rsidRDefault="00440FFD" w:rsidP="00440FFD">
      <w:r w:rsidRPr="00440FFD">
        <w:t>  for (const [fieldName, passes, errorMessage] of checks) {</w:t>
      </w:r>
    </w:p>
    <w:p w14:paraId="7C5A9B64" w14:textId="77777777" w:rsidR="00440FFD" w:rsidRPr="00440FFD" w:rsidRDefault="00440FFD" w:rsidP="00440FFD">
      <w:r w:rsidRPr="00440FFD">
        <w:t>    setFieldError(fieldName, passes ? "" : errorMessage);</w:t>
      </w:r>
    </w:p>
    <w:p w14:paraId="3B083474" w14:textId="77777777" w:rsidR="00440FFD" w:rsidRPr="00440FFD" w:rsidRDefault="00440FFD" w:rsidP="00440FFD">
      <w:r w:rsidRPr="00440FFD">
        <w:t>    if (!passes) {</w:t>
      </w:r>
    </w:p>
    <w:p w14:paraId="44D119FC" w14:textId="77777777" w:rsidR="00440FFD" w:rsidRPr="00440FFD" w:rsidRDefault="00440FFD" w:rsidP="00440FFD">
      <w:r w:rsidRPr="00440FFD">
        <w:t>      isValid = false;</w:t>
      </w:r>
    </w:p>
    <w:p w14:paraId="24DEBC34" w14:textId="77777777" w:rsidR="00440FFD" w:rsidRPr="00440FFD" w:rsidRDefault="00440FFD" w:rsidP="00440FFD">
      <w:r w:rsidRPr="00440FFD">
        <w:t>    }</w:t>
      </w:r>
    </w:p>
    <w:p w14:paraId="0FE6E0B3" w14:textId="77777777" w:rsidR="00440FFD" w:rsidRPr="00440FFD" w:rsidRDefault="00440FFD" w:rsidP="00440FFD">
      <w:r w:rsidRPr="00440FFD">
        <w:t>  }</w:t>
      </w:r>
    </w:p>
    <w:p w14:paraId="2746E348" w14:textId="77777777" w:rsidR="00440FFD" w:rsidRPr="00440FFD" w:rsidRDefault="00440FFD" w:rsidP="00440FFD">
      <w:r w:rsidRPr="00440FFD">
        <w:t>  return isValid;</w:t>
      </w:r>
    </w:p>
    <w:p w14:paraId="658A1A18" w14:textId="77777777" w:rsidR="00440FFD" w:rsidRPr="00440FFD" w:rsidRDefault="00440FFD" w:rsidP="00440FFD">
      <w:r w:rsidRPr="00440FFD">
        <w:t>}</w:t>
      </w:r>
    </w:p>
    <w:p w14:paraId="7E17FBDB" w14:textId="77777777" w:rsidR="00440FFD" w:rsidRPr="00440FFD" w:rsidRDefault="00440FFD" w:rsidP="00440FFD"/>
    <w:p w14:paraId="79260B66" w14:textId="77777777" w:rsidR="00440FFD" w:rsidRPr="00440FFD" w:rsidRDefault="00440FFD" w:rsidP="00440FFD">
      <w:r w:rsidRPr="00440FFD">
        <w:t>function renderCourses() {</w:t>
      </w:r>
    </w:p>
    <w:p w14:paraId="43903839" w14:textId="77777777" w:rsidR="00440FFD" w:rsidRPr="00440FFD" w:rsidRDefault="00440FFD" w:rsidP="00440FFD">
      <w:r w:rsidRPr="00440FFD">
        <w:t>  courseList.replaceChildren();</w:t>
      </w:r>
    </w:p>
    <w:p w14:paraId="0EC9B967" w14:textId="77777777" w:rsidR="00440FFD" w:rsidRPr="00440FFD" w:rsidRDefault="00440FFD" w:rsidP="00440FFD">
      <w:r w:rsidRPr="00440FFD">
        <w:t>  courseSelect.replaceChildren(new Option("Select a course", ""));</w:t>
      </w:r>
    </w:p>
    <w:p w14:paraId="6BDA5DF6" w14:textId="77777777" w:rsidR="00440FFD" w:rsidRPr="00440FFD" w:rsidRDefault="00440FFD" w:rsidP="00440FFD"/>
    <w:p w14:paraId="33539364" w14:textId="77777777" w:rsidR="00440FFD" w:rsidRPr="00440FFD" w:rsidRDefault="00440FFD" w:rsidP="00440FFD">
      <w:r w:rsidRPr="00440FFD">
        <w:t>  for (const [index, course] of courses.entries()) {</w:t>
      </w:r>
    </w:p>
    <w:p w14:paraId="284A21E5" w14:textId="77777777" w:rsidR="00440FFD" w:rsidRPr="00440FFD" w:rsidRDefault="00440FFD" w:rsidP="00440FFD">
      <w:r w:rsidRPr="00440FFD">
        <w:t>    const seats = course.seats_available;</w:t>
      </w:r>
    </w:p>
    <w:p w14:paraId="3F031B5E" w14:textId="77777777" w:rsidR="00440FFD" w:rsidRPr="00440FFD" w:rsidRDefault="00440FFD" w:rsidP="00440FFD">
      <w:r w:rsidRPr="00440FFD">
        <w:t>    const isFull = seats &lt;= 0;</w:t>
      </w:r>
    </w:p>
    <w:p w14:paraId="753DC26E" w14:textId="77777777" w:rsidR="00440FFD" w:rsidRPr="00440FFD" w:rsidRDefault="00440FFD" w:rsidP="00440FFD">
      <w:r w:rsidRPr="00440FFD">
        <w:t>    const card = document.createElement("article");</w:t>
      </w:r>
    </w:p>
    <w:p w14:paraId="5D58FBA2" w14:textId="77777777" w:rsidR="00440FFD" w:rsidRPr="00440FFD" w:rsidRDefault="00440FFD" w:rsidP="00440FFD">
      <w:r w:rsidRPr="00440FFD">
        <w:t>    card.className = "course-card";</w:t>
      </w:r>
    </w:p>
    <w:p w14:paraId="39BA517D" w14:textId="77777777" w:rsidR="00440FFD" w:rsidRPr="00440FFD" w:rsidRDefault="00440FFD" w:rsidP="00440FFD"/>
    <w:p w14:paraId="3BD507DF" w14:textId="77777777" w:rsidR="00440FFD" w:rsidRPr="00440FFD" w:rsidRDefault="00440FFD" w:rsidP="00440FFD">
      <w:r w:rsidRPr="00440FFD">
        <w:t>    const icon = document.createElement("span");</w:t>
      </w:r>
    </w:p>
    <w:p w14:paraId="769BB938" w14:textId="77777777" w:rsidR="00440FFD" w:rsidRPr="00440FFD" w:rsidRDefault="00440FFD" w:rsidP="00440FFD">
      <w:r w:rsidRPr="00440FFD">
        <w:t>    icon.className = "course-icon";</w:t>
      </w:r>
    </w:p>
    <w:p w14:paraId="4F1D96EC" w14:textId="77777777" w:rsidR="00440FFD" w:rsidRPr="00440FFD" w:rsidRDefault="00440FFD" w:rsidP="00440FFD">
      <w:r w:rsidRPr="00440FFD">
        <w:t>    icon.setAttribute("aria-hidden", "true");</w:t>
      </w:r>
    </w:p>
    <w:p w14:paraId="3D33C60F" w14:textId="77777777" w:rsidR="00440FFD" w:rsidRPr="00440FFD" w:rsidRDefault="00440FFD" w:rsidP="00440FFD">
      <w:r w:rsidRPr="00440FFD">
        <w:t>    icon.textContent = courseIcons[index % courseIcons.length];</w:t>
      </w:r>
    </w:p>
    <w:p w14:paraId="0641FDA0" w14:textId="77777777" w:rsidR="00440FFD" w:rsidRPr="00440FFD" w:rsidRDefault="00440FFD" w:rsidP="00440FFD"/>
    <w:p w14:paraId="2CABA43D" w14:textId="77777777" w:rsidR="00440FFD" w:rsidRPr="00440FFD" w:rsidRDefault="00440FFD" w:rsidP="00440FFD">
      <w:r w:rsidRPr="00440FFD">
        <w:t>    const detail = document.createElement("div");</w:t>
      </w:r>
    </w:p>
    <w:p w14:paraId="4FC88C14" w14:textId="77777777" w:rsidR="00440FFD" w:rsidRPr="00440FFD" w:rsidRDefault="00440FFD" w:rsidP="00440FFD">
      <w:r w:rsidRPr="00440FFD">
        <w:t>    const titleRow = document.createElement("div");</w:t>
      </w:r>
    </w:p>
    <w:p w14:paraId="5BB2C5E3" w14:textId="77777777" w:rsidR="00440FFD" w:rsidRPr="00440FFD" w:rsidRDefault="00440FFD" w:rsidP="00440FFD">
      <w:r w:rsidRPr="00440FFD">
        <w:t>    titleRow.className = "course-title-row";</w:t>
      </w:r>
    </w:p>
    <w:p w14:paraId="745E8182" w14:textId="77777777" w:rsidR="00440FFD" w:rsidRPr="00440FFD" w:rsidRDefault="00440FFD" w:rsidP="00440FFD">
      <w:r w:rsidRPr="00440FFD">
        <w:t>    const title = document.createElement("h3");</w:t>
      </w:r>
    </w:p>
    <w:p w14:paraId="689B5594" w14:textId="77777777" w:rsidR="00440FFD" w:rsidRPr="00440FFD" w:rsidRDefault="00440FFD" w:rsidP="00440FFD">
      <w:r w:rsidRPr="00440FFD">
        <w:t>    title.textContent = course.title;</w:t>
      </w:r>
    </w:p>
    <w:p w14:paraId="2A2F0AA0" w14:textId="77777777" w:rsidR="00440FFD" w:rsidRPr="00440FFD" w:rsidRDefault="00440FFD" w:rsidP="00440FFD">
      <w:r w:rsidRPr="00440FFD">
        <w:t>    const code = document.createElement("span");</w:t>
      </w:r>
    </w:p>
    <w:p w14:paraId="69B75944" w14:textId="77777777" w:rsidR="00440FFD" w:rsidRPr="00440FFD" w:rsidRDefault="00440FFD" w:rsidP="00440FFD">
      <w:r w:rsidRPr="00440FFD">
        <w:t>    code.className = "course-code";</w:t>
      </w:r>
    </w:p>
    <w:p w14:paraId="39E867EF" w14:textId="77777777" w:rsidR="00440FFD" w:rsidRPr="00440FFD" w:rsidRDefault="00440FFD" w:rsidP="00440FFD">
      <w:r w:rsidRPr="00440FFD">
        <w:t>    code.textContent = course.code;</w:t>
      </w:r>
    </w:p>
    <w:p w14:paraId="23E81AAF" w14:textId="77777777" w:rsidR="00440FFD" w:rsidRPr="00440FFD" w:rsidRDefault="00440FFD" w:rsidP="00440FFD">
      <w:r w:rsidRPr="00440FFD">
        <w:t>    titleRow.append(title, code);</w:t>
      </w:r>
    </w:p>
    <w:p w14:paraId="1A5483C4" w14:textId="77777777" w:rsidR="00440FFD" w:rsidRPr="00440FFD" w:rsidRDefault="00440FFD" w:rsidP="00440FFD"/>
    <w:p w14:paraId="374FC807" w14:textId="77777777" w:rsidR="00440FFD" w:rsidRPr="00440FFD" w:rsidRDefault="00440FFD" w:rsidP="00440FFD">
      <w:r w:rsidRPr="00440FFD">
        <w:t>    const instructor = document.createElement("p");</w:t>
      </w:r>
    </w:p>
    <w:p w14:paraId="0AB97582" w14:textId="77777777" w:rsidR="00440FFD" w:rsidRPr="00440FFD" w:rsidRDefault="00440FFD" w:rsidP="00440FFD">
      <w:r w:rsidRPr="00440FFD">
        <w:t>    instructor.className = "course-instructor";</w:t>
      </w:r>
    </w:p>
    <w:p w14:paraId="07DDC237" w14:textId="77777777" w:rsidR="00440FFD" w:rsidRPr="00440FFD" w:rsidRDefault="00440FFD" w:rsidP="00440FFD">
      <w:r w:rsidRPr="00440FFD">
        <w:t>    instructor.textContent = `${course.instructor} · ${course.credits} credits`;</w:t>
      </w:r>
    </w:p>
    <w:p w14:paraId="61705E1E" w14:textId="77777777" w:rsidR="00440FFD" w:rsidRPr="00440FFD" w:rsidRDefault="00440FFD" w:rsidP="00440FFD">
      <w:r w:rsidRPr="00440FFD">
        <w:t>    detail.append(titleRow, instructor);</w:t>
      </w:r>
    </w:p>
    <w:p w14:paraId="2ED79032" w14:textId="77777777" w:rsidR="00440FFD" w:rsidRPr="00440FFD" w:rsidRDefault="00440FFD" w:rsidP="00440FFD"/>
    <w:p w14:paraId="1EC3AC34" w14:textId="77777777" w:rsidR="00440FFD" w:rsidRPr="00440FFD" w:rsidRDefault="00440FFD" w:rsidP="00440FFD">
      <w:r w:rsidRPr="00440FFD">
        <w:t>    const meta = document.createElement("div");</w:t>
      </w:r>
    </w:p>
    <w:p w14:paraId="53B1F8CB" w14:textId="77777777" w:rsidR="00440FFD" w:rsidRPr="00440FFD" w:rsidRDefault="00440FFD" w:rsidP="00440FFD">
      <w:r w:rsidRPr="00440FFD">
        <w:t>    meta.className = "course-meta";</w:t>
      </w:r>
    </w:p>
    <w:p w14:paraId="6DA25C89" w14:textId="77777777" w:rsidR="00440FFD" w:rsidRPr="00440FFD" w:rsidRDefault="00440FFD" w:rsidP="00440FFD">
      <w:r w:rsidRPr="00440FFD">
        <w:t>    const capacity = document.createElement("span");</w:t>
      </w:r>
    </w:p>
    <w:p w14:paraId="08C4D6FA" w14:textId="77777777" w:rsidR="00440FFD" w:rsidRPr="00440FFD" w:rsidRDefault="00440FFD" w:rsidP="00440FFD">
      <w:r w:rsidRPr="00440FFD">
        <w:lastRenderedPageBreak/>
        <w:t>    capacity.textContent = `${course.enrolled}/${course.capacity} enrolled`;</w:t>
      </w:r>
    </w:p>
    <w:p w14:paraId="0277FB2F" w14:textId="77777777" w:rsidR="00440FFD" w:rsidRPr="00440FFD" w:rsidRDefault="00440FFD" w:rsidP="00440FFD">
      <w:r w:rsidRPr="00440FFD">
        <w:t>    const availability = document.createElement("strong");</w:t>
      </w:r>
    </w:p>
    <w:p w14:paraId="4FEBDCB1" w14:textId="77777777" w:rsidR="00440FFD" w:rsidRPr="00440FFD" w:rsidRDefault="00440FFD" w:rsidP="00440FFD">
      <w:r w:rsidRPr="00440FFD">
        <w:t>    availability.classList.toggle("is-full", isFull);</w:t>
      </w:r>
    </w:p>
    <w:p w14:paraId="267E48FF" w14:textId="77777777" w:rsidR="00440FFD" w:rsidRPr="00440FFD" w:rsidRDefault="00440FFD" w:rsidP="00440FFD">
      <w:r w:rsidRPr="00440FFD">
        <w:t>    availability.textContent = isFull ? "Full" : `${seats} seats left`;</w:t>
      </w:r>
    </w:p>
    <w:p w14:paraId="55C32F2F" w14:textId="77777777" w:rsidR="00440FFD" w:rsidRPr="00440FFD" w:rsidRDefault="00440FFD" w:rsidP="00440FFD">
      <w:r w:rsidRPr="00440FFD">
        <w:t>    meta.append(capacity, availability);</w:t>
      </w:r>
    </w:p>
    <w:p w14:paraId="3BF60207" w14:textId="77777777" w:rsidR="00440FFD" w:rsidRPr="00440FFD" w:rsidRDefault="00440FFD" w:rsidP="00440FFD"/>
    <w:p w14:paraId="67B8AC38" w14:textId="77777777" w:rsidR="00440FFD" w:rsidRPr="00440FFD" w:rsidRDefault="00440FFD" w:rsidP="00440FFD">
      <w:r w:rsidRPr="00440FFD">
        <w:t>    card.append(icon, detail, meta);</w:t>
      </w:r>
    </w:p>
    <w:p w14:paraId="32B3CCD7" w14:textId="77777777" w:rsidR="00440FFD" w:rsidRPr="00440FFD" w:rsidRDefault="00440FFD" w:rsidP="00440FFD">
      <w:r w:rsidRPr="00440FFD">
        <w:t>    courseList.append(card);</w:t>
      </w:r>
    </w:p>
    <w:p w14:paraId="36C62E8B" w14:textId="77777777" w:rsidR="00440FFD" w:rsidRPr="00440FFD" w:rsidRDefault="00440FFD" w:rsidP="00440FFD"/>
    <w:p w14:paraId="6BF46D8D" w14:textId="77777777" w:rsidR="00440FFD" w:rsidRPr="00440FFD" w:rsidRDefault="00440FFD" w:rsidP="00440FFD">
      <w:r w:rsidRPr="00440FFD">
        <w:t>    const option = new Option(`${course.code} — ${course.title}${isFull ? " (Full)" : ""}`, course.id);</w:t>
      </w:r>
    </w:p>
    <w:p w14:paraId="1B1B9902" w14:textId="77777777" w:rsidR="00440FFD" w:rsidRPr="00440FFD" w:rsidRDefault="00440FFD" w:rsidP="00440FFD">
      <w:r w:rsidRPr="00440FFD">
        <w:t>    option.disabled = isFull;</w:t>
      </w:r>
    </w:p>
    <w:p w14:paraId="0CC9B307" w14:textId="77777777" w:rsidR="00440FFD" w:rsidRPr="00440FFD" w:rsidRDefault="00440FFD" w:rsidP="00440FFD">
      <w:r w:rsidRPr="00440FFD">
        <w:t>    courseSelect.add(option);</w:t>
      </w:r>
    </w:p>
    <w:p w14:paraId="30E5CA18" w14:textId="77777777" w:rsidR="00440FFD" w:rsidRPr="00440FFD" w:rsidRDefault="00440FFD" w:rsidP="00440FFD">
      <w:r w:rsidRPr="00440FFD">
        <w:t>  }</w:t>
      </w:r>
    </w:p>
    <w:p w14:paraId="7A86B72F" w14:textId="77777777" w:rsidR="00440FFD" w:rsidRPr="00440FFD" w:rsidRDefault="00440FFD" w:rsidP="00440FFD">
      <w:r w:rsidRPr="00440FFD">
        <w:t>}</w:t>
      </w:r>
    </w:p>
    <w:p w14:paraId="1D2E7652" w14:textId="77777777" w:rsidR="00440FFD" w:rsidRPr="00440FFD" w:rsidRDefault="00440FFD" w:rsidP="00440FFD"/>
    <w:p w14:paraId="1A7DDF2A" w14:textId="77777777" w:rsidR="00440FFD" w:rsidRPr="00440FFD" w:rsidRDefault="00440FFD" w:rsidP="00440FFD">
      <w:r w:rsidRPr="00440FFD">
        <w:t>async function loadCourses() {</w:t>
      </w:r>
    </w:p>
    <w:p w14:paraId="69E70AA6" w14:textId="77777777" w:rsidR="00440FFD" w:rsidRPr="00440FFD" w:rsidRDefault="00440FFD" w:rsidP="00440FFD">
      <w:r w:rsidRPr="00440FFD">
        <w:t>  try {</w:t>
      </w:r>
    </w:p>
    <w:p w14:paraId="5F906B94" w14:textId="77777777" w:rsidR="00440FFD" w:rsidRPr="00440FFD" w:rsidRDefault="00440FFD" w:rsidP="00440FFD">
      <w:r w:rsidRPr="00440FFD">
        <w:t>    const response = await fetch("/courses");</w:t>
      </w:r>
    </w:p>
    <w:p w14:paraId="427BEE79" w14:textId="77777777" w:rsidR="00440FFD" w:rsidRPr="00440FFD" w:rsidRDefault="00440FFD" w:rsidP="00440FFD">
      <w:r w:rsidRPr="00440FFD">
        <w:t>    if (!response.ok) {</w:t>
      </w:r>
    </w:p>
    <w:p w14:paraId="27786C67" w14:textId="77777777" w:rsidR="00440FFD" w:rsidRPr="00440FFD" w:rsidRDefault="00440FFD" w:rsidP="00440FFD">
      <w:r w:rsidRPr="00440FFD">
        <w:t>      throw new Error(`Course list request failed (${response.status}).`);</w:t>
      </w:r>
    </w:p>
    <w:p w14:paraId="51E37A18" w14:textId="77777777" w:rsidR="00440FFD" w:rsidRPr="00440FFD" w:rsidRDefault="00440FFD" w:rsidP="00440FFD">
      <w:r w:rsidRPr="00440FFD">
        <w:t>    }</w:t>
      </w:r>
    </w:p>
    <w:p w14:paraId="1ECFB9EC" w14:textId="77777777" w:rsidR="00440FFD" w:rsidRPr="00440FFD" w:rsidRDefault="00440FFD" w:rsidP="00440FFD">
      <w:r w:rsidRPr="00440FFD">
        <w:t>    courses = await response.json();</w:t>
      </w:r>
    </w:p>
    <w:p w14:paraId="221C45FD" w14:textId="77777777" w:rsidR="00440FFD" w:rsidRPr="00440FFD" w:rsidRDefault="00440FFD" w:rsidP="00440FFD">
      <w:r w:rsidRPr="00440FFD">
        <w:t>    renderCourses();</w:t>
      </w:r>
    </w:p>
    <w:p w14:paraId="31B5B7AE" w14:textId="77777777" w:rsidR="00440FFD" w:rsidRPr="00440FFD" w:rsidRDefault="00440FFD" w:rsidP="00440FFD">
      <w:r w:rsidRPr="00440FFD">
        <w:t>  } catch (error) {</w:t>
      </w:r>
    </w:p>
    <w:p w14:paraId="23544D9A" w14:textId="77777777" w:rsidR="00440FFD" w:rsidRPr="00440FFD" w:rsidRDefault="00440FFD" w:rsidP="00440FFD">
      <w:r w:rsidRPr="00440FFD">
        <w:t>    console.error("Unable to load courses:", error);</w:t>
      </w:r>
    </w:p>
    <w:p w14:paraId="7431DA0B" w14:textId="77777777" w:rsidR="00440FFD" w:rsidRPr="00440FFD" w:rsidRDefault="00440FFD" w:rsidP="00440FFD">
      <w:r w:rsidRPr="00440FFD">
        <w:t>    courseList.replaceChildren();</w:t>
      </w:r>
    </w:p>
    <w:p w14:paraId="3786D4AD" w14:textId="77777777" w:rsidR="00440FFD" w:rsidRPr="00440FFD" w:rsidRDefault="00440FFD" w:rsidP="00440FFD">
      <w:r w:rsidRPr="00440FFD">
        <w:t>    const message = document.createElement("p");</w:t>
      </w:r>
    </w:p>
    <w:p w14:paraId="4A99D447" w14:textId="77777777" w:rsidR="00440FFD" w:rsidRPr="00440FFD" w:rsidRDefault="00440FFD" w:rsidP="00440FFD">
      <w:r w:rsidRPr="00440FFD">
        <w:t>    message.className = "state-message is-error";</w:t>
      </w:r>
    </w:p>
    <w:p w14:paraId="0A71830F" w14:textId="77777777" w:rsidR="00440FFD" w:rsidRPr="00440FFD" w:rsidRDefault="00440FFD" w:rsidP="00440FFD">
      <w:r w:rsidRPr="00440FFD">
        <w:t>    message.textContent = "Courses could not be loaded. Refresh the page to try again.";</w:t>
      </w:r>
    </w:p>
    <w:p w14:paraId="3FBD9311" w14:textId="77777777" w:rsidR="00440FFD" w:rsidRPr="00440FFD" w:rsidRDefault="00440FFD" w:rsidP="00440FFD">
      <w:r w:rsidRPr="00440FFD">
        <w:t>    courseList.append(message);</w:t>
      </w:r>
    </w:p>
    <w:p w14:paraId="66BFCAFD" w14:textId="77777777" w:rsidR="00440FFD" w:rsidRPr="00440FFD" w:rsidRDefault="00440FFD" w:rsidP="00440FFD">
      <w:r w:rsidRPr="00440FFD">
        <w:t>  }</w:t>
      </w:r>
    </w:p>
    <w:p w14:paraId="66DB479D" w14:textId="77777777" w:rsidR="00440FFD" w:rsidRPr="00440FFD" w:rsidRDefault="00440FFD" w:rsidP="00440FFD">
      <w:r w:rsidRPr="00440FFD">
        <w:t>}</w:t>
      </w:r>
    </w:p>
    <w:p w14:paraId="05574DF8" w14:textId="77777777" w:rsidR="00440FFD" w:rsidRPr="00440FFD" w:rsidRDefault="00440FFD" w:rsidP="00440FFD"/>
    <w:p w14:paraId="0156E735" w14:textId="77777777" w:rsidR="00440FFD" w:rsidRPr="00440FFD" w:rsidRDefault="00440FFD" w:rsidP="00440FFD">
      <w:r w:rsidRPr="00440FFD">
        <w:t>registrationForm.addEventListener("input", () =&gt; {</w:t>
      </w:r>
    </w:p>
    <w:p w14:paraId="7DF093FF" w14:textId="77777777" w:rsidR="00440FFD" w:rsidRPr="00440FFD" w:rsidRDefault="00440FFD" w:rsidP="00440FFD">
      <w:r w:rsidRPr="00440FFD">
        <w:t>  formStatus.textContent = "";</w:t>
      </w:r>
    </w:p>
    <w:p w14:paraId="116AA33D" w14:textId="77777777" w:rsidR="00440FFD" w:rsidRPr="00440FFD" w:rsidRDefault="00440FFD" w:rsidP="00440FFD">
      <w:r w:rsidRPr="00440FFD">
        <w:t>  formStatus.classList.remove("is-error");</w:t>
      </w:r>
    </w:p>
    <w:p w14:paraId="43051514" w14:textId="77777777" w:rsidR="00440FFD" w:rsidRPr="00440FFD" w:rsidRDefault="00440FFD" w:rsidP="00440FFD">
      <w:r w:rsidRPr="00440FFD">
        <w:t>});</w:t>
      </w:r>
    </w:p>
    <w:p w14:paraId="350689C4" w14:textId="77777777" w:rsidR="00440FFD" w:rsidRPr="00440FFD" w:rsidRDefault="00440FFD" w:rsidP="00440FFD"/>
    <w:p w14:paraId="56DFF473" w14:textId="77777777" w:rsidR="00440FFD" w:rsidRPr="00440FFD" w:rsidRDefault="00440FFD" w:rsidP="00440FFD">
      <w:r w:rsidRPr="00440FFD">
        <w:t>registrationForm.addEventListener("submit", async (event) =&gt; {</w:t>
      </w:r>
    </w:p>
    <w:p w14:paraId="68B1CE38" w14:textId="77777777" w:rsidR="00440FFD" w:rsidRPr="00440FFD" w:rsidRDefault="00440FFD" w:rsidP="00440FFD">
      <w:r w:rsidRPr="00440FFD">
        <w:t>  event.preventDefault();</w:t>
      </w:r>
    </w:p>
    <w:p w14:paraId="08413082" w14:textId="77777777" w:rsidR="00440FFD" w:rsidRPr="00440FFD" w:rsidRDefault="00440FFD" w:rsidP="00440FFD">
      <w:r w:rsidRPr="00440FFD">
        <w:t>  formStatus.textContent = "";</w:t>
      </w:r>
    </w:p>
    <w:p w14:paraId="47EEAFDC" w14:textId="77777777" w:rsidR="00440FFD" w:rsidRPr="00440FFD" w:rsidRDefault="00440FFD" w:rsidP="00440FFD">
      <w:r w:rsidRPr="00440FFD">
        <w:t>  formStatus.classList.remove("is-error");</w:t>
      </w:r>
    </w:p>
    <w:p w14:paraId="2ADD7373" w14:textId="77777777" w:rsidR="00440FFD" w:rsidRPr="00440FFD" w:rsidRDefault="00440FFD" w:rsidP="00440FFD"/>
    <w:p w14:paraId="0CA2C52B" w14:textId="77777777" w:rsidR="00440FFD" w:rsidRPr="00440FFD" w:rsidRDefault="00440FFD" w:rsidP="00440FFD">
      <w:r w:rsidRPr="00440FFD">
        <w:t>  if (!validateForm()) {</w:t>
      </w:r>
    </w:p>
    <w:p w14:paraId="5B72B38C" w14:textId="77777777" w:rsidR="00440FFD" w:rsidRPr="00440FFD" w:rsidRDefault="00440FFD" w:rsidP="00440FFD">
      <w:r w:rsidRPr="00440FFD">
        <w:t>    formStatus.textContent = "Please correct the highlighted fields.";</w:t>
      </w:r>
    </w:p>
    <w:p w14:paraId="5A5EF326" w14:textId="77777777" w:rsidR="00440FFD" w:rsidRPr="00440FFD" w:rsidRDefault="00440FFD" w:rsidP="00440FFD">
      <w:r w:rsidRPr="00440FFD">
        <w:lastRenderedPageBreak/>
        <w:t>    formStatus.classList.add("is-error");</w:t>
      </w:r>
    </w:p>
    <w:p w14:paraId="07A2EB39" w14:textId="77777777" w:rsidR="00440FFD" w:rsidRPr="00440FFD" w:rsidRDefault="00440FFD" w:rsidP="00440FFD">
      <w:r w:rsidRPr="00440FFD">
        <w:t>    registrationForm.querySelector('[aria-invalid="true"]')?.focus();</w:t>
      </w:r>
    </w:p>
    <w:p w14:paraId="1026AB33" w14:textId="77777777" w:rsidR="00440FFD" w:rsidRPr="00440FFD" w:rsidRDefault="00440FFD" w:rsidP="00440FFD">
      <w:r w:rsidRPr="00440FFD">
        <w:t>    return;</w:t>
      </w:r>
    </w:p>
    <w:p w14:paraId="36826D90" w14:textId="77777777" w:rsidR="00440FFD" w:rsidRPr="00440FFD" w:rsidRDefault="00440FFD" w:rsidP="00440FFD">
      <w:r w:rsidRPr="00440FFD">
        <w:t>  }</w:t>
      </w:r>
    </w:p>
    <w:p w14:paraId="44B20355" w14:textId="77777777" w:rsidR="00440FFD" w:rsidRPr="00440FFD" w:rsidRDefault="00440FFD" w:rsidP="00440FFD"/>
    <w:p w14:paraId="7C369B6F" w14:textId="77777777" w:rsidR="00440FFD" w:rsidRPr="00440FFD" w:rsidRDefault="00440FFD" w:rsidP="00440FFD">
      <w:r w:rsidRPr="00440FFD">
        <w:t>  const submitButton = registrationForm.querySelector('button[type="submit"]');</w:t>
      </w:r>
    </w:p>
    <w:p w14:paraId="55F5DD12" w14:textId="77777777" w:rsidR="00440FFD" w:rsidRPr="00440FFD" w:rsidRDefault="00440FFD" w:rsidP="00440FFD">
      <w:r w:rsidRPr="00440FFD">
        <w:t>  submitButton.disabled = true;</w:t>
      </w:r>
    </w:p>
    <w:p w14:paraId="542EDD2B" w14:textId="77777777" w:rsidR="00440FFD" w:rsidRPr="00440FFD" w:rsidRDefault="00440FFD" w:rsidP="00440FFD"/>
    <w:p w14:paraId="24E7AE76" w14:textId="77777777" w:rsidR="00440FFD" w:rsidRPr="00440FFD" w:rsidRDefault="00440FFD" w:rsidP="00440FFD">
      <w:r w:rsidRPr="00440FFD">
        <w:t>  try {</w:t>
      </w:r>
    </w:p>
    <w:p w14:paraId="671CB7A9" w14:textId="77777777" w:rsidR="00440FFD" w:rsidRPr="00440FFD" w:rsidRDefault="00440FFD" w:rsidP="00440FFD">
      <w:r w:rsidRPr="00440FFD">
        <w:t>    const payload = Object.fromEntries(new FormData(registrationForm));</w:t>
      </w:r>
    </w:p>
    <w:p w14:paraId="53BEC395" w14:textId="77777777" w:rsidR="00440FFD" w:rsidRPr="00440FFD" w:rsidRDefault="00440FFD" w:rsidP="00440FFD">
      <w:r w:rsidRPr="00440FFD">
        <w:t>    payload.course_id = Number(payload.course_id);</w:t>
      </w:r>
    </w:p>
    <w:p w14:paraId="58620843" w14:textId="77777777" w:rsidR="00440FFD" w:rsidRPr="00440FFD" w:rsidRDefault="00440FFD" w:rsidP="00440FFD">
      <w:r w:rsidRPr="00440FFD">
        <w:t>    const response = await fetch("/registrations", {</w:t>
      </w:r>
    </w:p>
    <w:p w14:paraId="43E3EA13" w14:textId="77777777" w:rsidR="00440FFD" w:rsidRPr="00440FFD" w:rsidRDefault="00440FFD" w:rsidP="00440FFD">
      <w:r w:rsidRPr="00440FFD">
        <w:t>      method: "POST",</w:t>
      </w:r>
    </w:p>
    <w:p w14:paraId="1997BEC9" w14:textId="77777777" w:rsidR="00440FFD" w:rsidRPr="00440FFD" w:rsidRDefault="00440FFD" w:rsidP="00440FFD">
      <w:r w:rsidRPr="00440FFD">
        <w:t>      headers: { "Content-Type": "application/json" },</w:t>
      </w:r>
    </w:p>
    <w:p w14:paraId="6D7EDD5D" w14:textId="77777777" w:rsidR="00440FFD" w:rsidRPr="00440FFD" w:rsidRDefault="00440FFD" w:rsidP="00440FFD">
      <w:r w:rsidRPr="00440FFD">
        <w:t>      body: JSON.stringify(payload),</w:t>
      </w:r>
    </w:p>
    <w:p w14:paraId="36FF2967" w14:textId="77777777" w:rsidR="00440FFD" w:rsidRPr="00440FFD" w:rsidRDefault="00440FFD" w:rsidP="00440FFD">
      <w:r w:rsidRPr="00440FFD">
        <w:t>    });</w:t>
      </w:r>
    </w:p>
    <w:p w14:paraId="75E42E8E" w14:textId="77777777" w:rsidR="00440FFD" w:rsidRPr="00440FFD" w:rsidRDefault="00440FFD" w:rsidP="00440FFD">
      <w:r w:rsidRPr="00440FFD">
        <w:t>    const result = await response.json();</w:t>
      </w:r>
    </w:p>
    <w:p w14:paraId="4DDAEB21" w14:textId="77777777" w:rsidR="00440FFD" w:rsidRPr="00440FFD" w:rsidRDefault="00440FFD" w:rsidP="00440FFD"/>
    <w:p w14:paraId="627B4068" w14:textId="77777777" w:rsidR="00440FFD" w:rsidRPr="00440FFD" w:rsidRDefault="00440FFD" w:rsidP="00440FFD">
      <w:r w:rsidRPr="00440FFD">
        <w:t>    if (!response.ok) {</w:t>
      </w:r>
    </w:p>
    <w:p w14:paraId="2D62B371" w14:textId="77777777" w:rsidR="00440FFD" w:rsidRPr="00440FFD" w:rsidRDefault="00440FFD" w:rsidP="00440FFD">
      <w:r w:rsidRPr="00440FFD">
        <w:t>      throw new Error(result.detail || "Registration could not be completed.");</w:t>
      </w:r>
    </w:p>
    <w:p w14:paraId="3E8AD1D7" w14:textId="77777777" w:rsidR="00440FFD" w:rsidRPr="00440FFD" w:rsidRDefault="00440FFD" w:rsidP="00440FFD">
      <w:r w:rsidRPr="00440FFD">
        <w:t>    }</w:t>
      </w:r>
    </w:p>
    <w:p w14:paraId="6EA0EC23" w14:textId="77777777" w:rsidR="00440FFD" w:rsidRPr="00440FFD" w:rsidRDefault="00440FFD" w:rsidP="00440FFD"/>
    <w:p w14:paraId="2E8FDC0C" w14:textId="77777777" w:rsidR="00440FFD" w:rsidRPr="00440FFD" w:rsidRDefault="00440FFD" w:rsidP="00440FFD">
      <w:r w:rsidRPr="00440FFD">
        <w:t>    formStatus.textContent = `${result.message} Confirmation #${result.registration_id}.`;</w:t>
      </w:r>
    </w:p>
    <w:p w14:paraId="5FF99066" w14:textId="77777777" w:rsidR="00440FFD" w:rsidRPr="00440FFD" w:rsidRDefault="00440FFD" w:rsidP="00440FFD">
      <w:r w:rsidRPr="00440FFD">
        <w:t>    registrationForm.reset();</w:t>
      </w:r>
    </w:p>
    <w:p w14:paraId="0425834F" w14:textId="77777777" w:rsidR="00440FFD" w:rsidRPr="00440FFD" w:rsidRDefault="00440FFD" w:rsidP="00440FFD">
      <w:r w:rsidRPr="00440FFD">
        <w:t>    for (const fieldName of ["student_name", "student_id", "email", "course_id"]) {</w:t>
      </w:r>
    </w:p>
    <w:p w14:paraId="2E2B108B" w14:textId="77777777" w:rsidR="00440FFD" w:rsidRPr="00440FFD" w:rsidRDefault="00440FFD" w:rsidP="00440FFD">
      <w:r w:rsidRPr="00440FFD">
        <w:t>      setFieldError(fieldName, "");</w:t>
      </w:r>
    </w:p>
    <w:p w14:paraId="452669BB" w14:textId="77777777" w:rsidR="00440FFD" w:rsidRPr="00440FFD" w:rsidRDefault="00440FFD" w:rsidP="00440FFD">
      <w:r w:rsidRPr="00440FFD">
        <w:t>    }</w:t>
      </w:r>
    </w:p>
    <w:p w14:paraId="6DB2FE7A" w14:textId="77777777" w:rsidR="00440FFD" w:rsidRPr="00440FFD" w:rsidRDefault="00440FFD" w:rsidP="00440FFD">
      <w:r w:rsidRPr="00440FFD">
        <w:t>    await loadCourses();</w:t>
      </w:r>
    </w:p>
    <w:p w14:paraId="06D97C78" w14:textId="77777777" w:rsidR="00440FFD" w:rsidRPr="00440FFD" w:rsidRDefault="00440FFD" w:rsidP="00440FFD">
      <w:r w:rsidRPr="00440FFD">
        <w:t>  } catch (error) {</w:t>
      </w:r>
    </w:p>
    <w:p w14:paraId="6088BBAB" w14:textId="77777777" w:rsidR="00440FFD" w:rsidRPr="00440FFD" w:rsidRDefault="00440FFD" w:rsidP="00440FFD">
      <w:r w:rsidRPr="00440FFD">
        <w:t>    console.error("Unable to submit course registration:", error);</w:t>
      </w:r>
    </w:p>
    <w:p w14:paraId="7894722C" w14:textId="77777777" w:rsidR="00440FFD" w:rsidRPr="00440FFD" w:rsidRDefault="00440FFD" w:rsidP="00440FFD">
      <w:r w:rsidRPr="00440FFD">
        <w:t>    formStatus.textContent =</w:t>
      </w:r>
    </w:p>
    <w:p w14:paraId="71ED0721" w14:textId="77777777" w:rsidR="00440FFD" w:rsidRPr="00440FFD" w:rsidRDefault="00440FFD" w:rsidP="00440FFD">
      <w:r w:rsidRPr="00440FFD">
        <w:t>      error instanceof Error ? error.message : "Something went wrong. Please try again.";</w:t>
      </w:r>
    </w:p>
    <w:p w14:paraId="2D3774A6" w14:textId="77777777" w:rsidR="00440FFD" w:rsidRPr="00440FFD" w:rsidRDefault="00440FFD" w:rsidP="00440FFD">
      <w:r w:rsidRPr="00440FFD">
        <w:t>    formStatus.classList.add("is-error");</w:t>
      </w:r>
    </w:p>
    <w:p w14:paraId="4382E14A" w14:textId="77777777" w:rsidR="00440FFD" w:rsidRPr="00440FFD" w:rsidRDefault="00440FFD" w:rsidP="00440FFD">
      <w:r w:rsidRPr="00440FFD">
        <w:t>    await loadCourses();</w:t>
      </w:r>
    </w:p>
    <w:p w14:paraId="0F09BDAF" w14:textId="77777777" w:rsidR="00440FFD" w:rsidRPr="00440FFD" w:rsidRDefault="00440FFD" w:rsidP="00440FFD">
      <w:r w:rsidRPr="00440FFD">
        <w:t>  } finally {</w:t>
      </w:r>
    </w:p>
    <w:p w14:paraId="03BEA856" w14:textId="77777777" w:rsidR="00440FFD" w:rsidRPr="00440FFD" w:rsidRDefault="00440FFD" w:rsidP="00440FFD">
      <w:r w:rsidRPr="00440FFD">
        <w:t>    submitButton.disabled = false;</w:t>
      </w:r>
    </w:p>
    <w:p w14:paraId="444CA2D7" w14:textId="77777777" w:rsidR="00440FFD" w:rsidRPr="00440FFD" w:rsidRDefault="00440FFD" w:rsidP="00440FFD">
      <w:r w:rsidRPr="00440FFD">
        <w:t>  }</w:t>
      </w:r>
    </w:p>
    <w:p w14:paraId="4B0FE367" w14:textId="77777777" w:rsidR="00440FFD" w:rsidRPr="00440FFD" w:rsidRDefault="00440FFD" w:rsidP="00440FFD">
      <w:r w:rsidRPr="00440FFD">
        <w:t>});</w:t>
      </w:r>
    </w:p>
    <w:p w14:paraId="3B93C354" w14:textId="77777777" w:rsidR="00440FFD" w:rsidRPr="00440FFD" w:rsidRDefault="00440FFD" w:rsidP="00440FFD"/>
    <w:p w14:paraId="2EB95059" w14:textId="77777777" w:rsidR="00440FFD" w:rsidRPr="00440FFD" w:rsidRDefault="00440FFD" w:rsidP="00440FFD">
      <w:r w:rsidRPr="00440FFD">
        <w:t>loadCourses();</w:t>
      </w:r>
    </w:p>
    <w:p w14:paraId="164C3037" w14:textId="77777777" w:rsidR="00440FFD" w:rsidRPr="00440FFD" w:rsidRDefault="00440FFD" w:rsidP="00440FFD"/>
    <w:p w14:paraId="35059102" w14:textId="72979522" w:rsidR="00440FFD" w:rsidRDefault="00BE33D9" w:rsidP="0040738B">
      <w:pPr>
        <w:rPr>
          <w:b/>
          <w:bCs/>
        </w:rPr>
      </w:pPr>
      <w:r>
        <w:rPr>
          <w:b/>
          <w:bCs/>
        </w:rPr>
        <w:t>OUTPUT</w:t>
      </w:r>
    </w:p>
    <w:p w14:paraId="2A97ED5F" w14:textId="0DAFB017" w:rsidR="00BE33D9" w:rsidRPr="00BE33D9" w:rsidRDefault="008A307E" w:rsidP="0040738B">
      <w:r w:rsidRPr="008A307E">
        <w:lastRenderedPageBreak/>
        <w:drawing>
          <wp:inline distT="0" distB="0" distL="0" distR="0" wp14:anchorId="28032A67" wp14:editId="39ADC4F3">
            <wp:extent cx="5943600" cy="4123690"/>
            <wp:effectExtent l="0" t="0" r="0" b="0"/>
            <wp:docPr id="99335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513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FAEA7" w14:textId="77777777" w:rsidR="008064EF" w:rsidRPr="008064EF" w:rsidRDefault="008064EF" w:rsidP="0040738B"/>
    <w:p w14:paraId="4ED6BD0D" w14:textId="0B6484C6" w:rsidR="0040738B" w:rsidRDefault="0040738B" w:rsidP="0040738B">
      <w:pPr>
        <w:rPr>
          <w:b/>
          <w:bCs/>
        </w:rPr>
      </w:pPr>
      <w:r w:rsidRPr="0040738B">
        <w:rPr>
          <w:b/>
          <w:bCs/>
        </w:rPr>
        <w:t>Bug, Cause, Fix &amp; Test Record</w:t>
      </w:r>
    </w:p>
    <w:p w14:paraId="5E048991" w14:textId="609D0ED9" w:rsidR="00D62A47" w:rsidRPr="00D62A47" w:rsidRDefault="00D62A47" w:rsidP="00D62A47">
      <w:pPr>
        <w:spacing w:line="278" w:lineRule="auto"/>
      </w:pPr>
      <w:r w:rsidRPr="00D62A47">
        <w:rPr>
          <w:b/>
          <w:bCs/>
        </w:rPr>
        <w:t>Bug Encountered:</w:t>
      </w:r>
      <w:r w:rsidRPr="00D62A47">
        <w:t xml:space="preserve"> Submitting the registration form sent course_id as a string ("101"), triggering a 422 Unprocessable Entity validation error from Pydantic.</w:t>
      </w:r>
    </w:p>
    <w:p w14:paraId="6F1E63DA" w14:textId="7E011A7F" w:rsidR="00D62A47" w:rsidRPr="00D62A47" w:rsidRDefault="00D62A47" w:rsidP="00D62A47">
      <w:pPr>
        <w:spacing w:line="278" w:lineRule="auto"/>
      </w:pPr>
      <w:r w:rsidRPr="00D62A47">
        <w:rPr>
          <w:b/>
          <w:bCs/>
        </w:rPr>
        <w:t>Cause:</w:t>
      </w:r>
      <w:r w:rsidRPr="00D62A47">
        <w:t xml:space="preserve"> HTML input values default to strings, while the Pydantic backend model strictly expected an integer (int).</w:t>
      </w:r>
    </w:p>
    <w:p w14:paraId="7BE99CC6" w14:textId="7058B3B5" w:rsidR="00D62A47" w:rsidRPr="00D62A47" w:rsidRDefault="00D62A47" w:rsidP="00D62A47">
      <w:pPr>
        <w:spacing w:line="278" w:lineRule="auto"/>
      </w:pPr>
      <w:r w:rsidRPr="00D62A47">
        <w:rPr>
          <w:b/>
          <w:bCs/>
        </w:rPr>
        <w:t>Fix:</w:t>
      </w:r>
      <w:r w:rsidRPr="00D62A47">
        <w:t xml:space="preserve"> Wrapped the course_id value with parseInt() in the JavaScript fetch payload script.</w:t>
      </w:r>
    </w:p>
    <w:p w14:paraId="4C305E6D" w14:textId="162EB1B5" w:rsidR="00D62A47" w:rsidRPr="00D62A47" w:rsidRDefault="00D62A47" w:rsidP="00D62A47">
      <w:pPr>
        <w:spacing w:line="278" w:lineRule="auto"/>
      </w:pPr>
      <w:r w:rsidRPr="00D62A47">
        <w:rPr>
          <w:b/>
          <w:bCs/>
        </w:rPr>
        <w:t>T</w:t>
      </w:r>
      <w:r w:rsidRPr="00D62A47">
        <w:rPr>
          <w:b/>
          <w:bCs/>
        </w:rPr>
        <w:t>est Result:</w:t>
      </w:r>
      <w:r w:rsidRPr="00D62A47">
        <w:t xml:space="preserve"> Registration succeeded cleanly, returning the confirmation message: "Successfully registered Student for Artificial Intelligence Fundamentals"</w:t>
      </w:r>
      <w:r>
        <w:t>.</w:t>
      </w:r>
    </w:p>
    <w:p w14:paraId="79103250" w14:textId="77777777" w:rsidR="0040738B" w:rsidRPr="0040738B" w:rsidRDefault="0040738B" w:rsidP="0040738B"/>
    <w:p w14:paraId="04DCCB23" w14:textId="77777777" w:rsidR="008B4AAF" w:rsidRPr="008B4AAF" w:rsidRDefault="008B4AAF" w:rsidP="008B4AAF">
      <w:pPr>
        <w:pStyle w:val="Heading2"/>
        <w:rPr>
          <w:b/>
          <w:bCs/>
        </w:rPr>
      </w:pPr>
      <w:r w:rsidRPr="008B4AAF">
        <w:rPr>
          <w:b/>
          <w:bCs/>
        </w:rPr>
        <w:t>Set 3: Online Bookstore Website</w:t>
      </w:r>
    </w:p>
    <w:p w14:paraId="2569C187" w14:textId="77777777" w:rsidR="008B4AAF" w:rsidRPr="008B4AAF" w:rsidRDefault="008B4AAF" w:rsidP="008B4AAF">
      <w:pPr>
        <w:pStyle w:val="Heading2"/>
      </w:pPr>
      <w:r w:rsidRPr="008B4AAF">
        <w:t>Story: A small bookstore wants a website to display available books and allow customers to search for books by title.</w:t>
      </w:r>
    </w:p>
    <w:p w14:paraId="65321A47" w14:textId="77777777" w:rsidR="008B4AAF" w:rsidRDefault="008B4AAF" w:rsidP="008B4AAF">
      <w:pPr>
        <w:pStyle w:val="Heading2"/>
      </w:pPr>
      <w:r w:rsidRPr="008B4AAF">
        <w:t>Task:</w:t>
      </w:r>
    </w:p>
    <w:p w14:paraId="166CCB17" w14:textId="79C69FE7" w:rsidR="00D62A47" w:rsidRDefault="00552CDB" w:rsidP="00D62A47">
      <w:pPr>
        <w:rPr>
          <w:b/>
          <w:bCs/>
        </w:rPr>
      </w:pPr>
      <w:r>
        <w:rPr>
          <w:b/>
          <w:bCs/>
        </w:rPr>
        <w:t>PROMPT</w:t>
      </w:r>
    </w:p>
    <w:p w14:paraId="6D363EDF" w14:textId="4DC0F884" w:rsidR="00552CDB" w:rsidRPr="008A307E" w:rsidRDefault="00552CDB" w:rsidP="00D62A47">
      <w:r w:rsidRPr="008A307E">
        <w:t>Hey can you help me create a bookstore backend using FastAPI with GET /books and GET /books/{id} endpoints? Also, provide a simple HTML frontend with live JavaScript title search filtering.</w:t>
      </w:r>
    </w:p>
    <w:p w14:paraId="3F2571F7" w14:textId="77777777" w:rsidR="006F4F7B" w:rsidRDefault="006F4F7B" w:rsidP="00D62A47"/>
    <w:p w14:paraId="69D280DE" w14:textId="0BCB0974" w:rsidR="006F4F7B" w:rsidRDefault="006F4F7B" w:rsidP="00D62A47">
      <w:r w:rsidRPr="006F4F7B">
        <w:rPr>
          <w:b/>
          <w:bCs/>
        </w:rPr>
        <w:t xml:space="preserve">Backend Code (FastAPI - </w:t>
      </w:r>
      <w:r w:rsidR="005F76F7">
        <w:rPr>
          <w:b/>
          <w:bCs/>
        </w:rPr>
        <w:t>main</w:t>
      </w:r>
      <w:r w:rsidRPr="006F4F7B">
        <w:rPr>
          <w:b/>
          <w:bCs/>
        </w:rPr>
        <w:t>.py)</w:t>
      </w:r>
    </w:p>
    <w:p w14:paraId="6F817FDF" w14:textId="77777777" w:rsidR="006F4F7B" w:rsidRDefault="006F4F7B" w:rsidP="00233C4B"/>
    <w:p w14:paraId="52CA066B" w14:textId="77777777" w:rsidR="005F76F7" w:rsidRPr="005F76F7" w:rsidRDefault="005F76F7" w:rsidP="005F76F7">
      <w:r w:rsidRPr="005F76F7">
        <w:t>from pathlib import Path</w:t>
      </w:r>
    </w:p>
    <w:p w14:paraId="2B652026" w14:textId="77777777" w:rsidR="005F76F7" w:rsidRPr="005F76F7" w:rsidRDefault="005F76F7" w:rsidP="005F76F7">
      <w:r w:rsidRPr="005F76F7">
        <w:t>from typing import Annotated</w:t>
      </w:r>
    </w:p>
    <w:p w14:paraId="618F0D25" w14:textId="77777777" w:rsidR="005F76F7" w:rsidRPr="005F76F7" w:rsidRDefault="005F76F7" w:rsidP="005F76F7"/>
    <w:p w14:paraId="47F83F40" w14:textId="77777777" w:rsidR="005F76F7" w:rsidRPr="005F76F7" w:rsidRDefault="005F76F7" w:rsidP="005F76F7">
      <w:r w:rsidRPr="005F76F7">
        <w:t>from fastapi import FastAPI, HTTPException</w:t>
      </w:r>
    </w:p>
    <w:p w14:paraId="199F48ED" w14:textId="77777777" w:rsidR="005F76F7" w:rsidRPr="005F76F7" w:rsidRDefault="005F76F7" w:rsidP="005F76F7">
      <w:r w:rsidRPr="005F76F7">
        <w:t>from fastapi.responses import FileResponse</w:t>
      </w:r>
    </w:p>
    <w:p w14:paraId="0EBD7B4D" w14:textId="77777777" w:rsidR="005F76F7" w:rsidRPr="005F76F7" w:rsidRDefault="005F76F7" w:rsidP="005F76F7">
      <w:r w:rsidRPr="005F76F7">
        <w:t>from fastapi.staticfiles import StaticFiles</w:t>
      </w:r>
    </w:p>
    <w:p w14:paraId="162FEC3A" w14:textId="77777777" w:rsidR="005F76F7" w:rsidRPr="005F76F7" w:rsidRDefault="005F76F7" w:rsidP="005F76F7">
      <w:r w:rsidRPr="005F76F7">
        <w:t>from pydantic import BaseModel, Field</w:t>
      </w:r>
    </w:p>
    <w:p w14:paraId="478629D6" w14:textId="77777777" w:rsidR="005F76F7" w:rsidRPr="005F76F7" w:rsidRDefault="005F76F7" w:rsidP="005F76F7"/>
    <w:p w14:paraId="00FFDC80" w14:textId="77777777" w:rsidR="005F76F7" w:rsidRPr="005F76F7" w:rsidRDefault="005F76F7" w:rsidP="005F76F7">
      <w:r w:rsidRPr="005F76F7">
        <w:t>BASE_DIR = Path(__file__).resolve().parent</w:t>
      </w:r>
    </w:p>
    <w:p w14:paraId="72BAC13C" w14:textId="77777777" w:rsidR="005F76F7" w:rsidRPr="005F76F7" w:rsidRDefault="005F76F7" w:rsidP="005F76F7">
      <w:r w:rsidRPr="005F76F7">
        <w:t>STATIC_DIR = BASE_DIR / "static"</w:t>
      </w:r>
    </w:p>
    <w:p w14:paraId="0194177C" w14:textId="77777777" w:rsidR="005F76F7" w:rsidRPr="005F76F7" w:rsidRDefault="005F76F7" w:rsidP="005F76F7"/>
    <w:p w14:paraId="2955924A" w14:textId="77777777" w:rsidR="005F76F7" w:rsidRPr="005F76F7" w:rsidRDefault="005F76F7" w:rsidP="005F76F7">
      <w:r w:rsidRPr="005F76F7">
        <w:t>app = FastAPI(title="Corner Bookshop", version="1.0.0")</w:t>
      </w:r>
    </w:p>
    <w:p w14:paraId="52D9FB19" w14:textId="77777777" w:rsidR="005F76F7" w:rsidRPr="005F76F7" w:rsidRDefault="005F76F7" w:rsidP="005F76F7">
      <w:r w:rsidRPr="005F76F7">
        <w:t>app.mount("/static", StaticFiles(directory=STATIC_DIR), name="static")</w:t>
      </w:r>
    </w:p>
    <w:p w14:paraId="0F82C7BD" w14:textId="77777777" w:rsidR="005F76F7" w:rsidRPr="005F76F7" w:rsidRDefault="005F76F7" w:rsidP="005F76F7"/>
    <w:p w14:paraId="27354AC5" w14:textId="77777777" w:rsidR="005F76F7" w:rsidRPr="005F76F7" w:rsidRDefault="005F76F7" w:rsidP="005F76F7">
      <w:r w:rsidRPr="005F76F7">
        <w:t>class Book(BaseModel):</w:t>
      </w:r>
    </w:p>
    <w:p w14:paraId="42822861" w14:textId="77777777" w:rsidR="005F76F7" w:rsidRPr="005F76F7" w:rsidRDefault="005F76F7" w:rsidP="005F76F7">
      <w:r w:rsidRPr="005F76F7">
        <w:t>    id: int</w:t>
      </w:r>
    </w:p>
    <w:p w14:paraId="1653EFA7" w14:textId="77777777" w:rsidR="005F76F7" w:rsidRPr="005F76F7" w:rsidRDefault="005F76F7" w:rsidP="005F76F7">
      <w:r w:rsidRPr="005F76F7">
        <w:t>    title: str</w:t>
      </w:r>
    </w:p>
    <w:p w14:paraId="2D1D880D" w14:textId="77777777" w:rsidR="005F76F7" w:rsidRPr="005F76F7" w:rsidRDefault="005F76F7" w:rsidP="005F76F7">
      <w:r w:rsidRPr="005F76F7">
        <w:t>    author: str</w:t>
      </w:r>
    </w:p>
    <w:p w14:paraId="60F91EE8" w14:textId="77777777" w:rsidR="005F76F7" w:rsidRPr="005F76F7" w:rsidRDefault="005F76F7" w:rsidP="005F76F7">
      <w:r w:rsidRPr="005F76F7">
        <w:t>    description: str</w:t>
      </w:r>
    </w:p>
    <w:p w14:paraId="50238F5C" w14:textId="77777777" w:rsidR="005F76F7" w:rsidRPr="005F76F7" w:rsidRDefault="005F76F7" w:rsidP="005F76F7">
      <w:r w:rsidRPr="005F76F7">
        <w:t>    price: Annotated[float, Field(gt=0)]</w:t>
      </w:r>
    </w:p>
    <w:p w14:paraId="7F3F9788" w14:textId="77777777" w:rsidR="005F76F7" w:rsidRPr="005F76F7" w:rsidRDefault="005F76F7" w:rsidP="005F76F7">
      <w:r w:rsidRPr="005F76F7">
        <w:t>    category: str</w:t>
      </w:r>
    </w:p>
    <w:p w14:paraId="45A537D0" w14:textId="77777777" w:rsidR="005F76F7" w:rsidRPr="005F76F7" w:rsidRDefault="005F76F7" w:rsidP="005F76F7">
      <w:r w:rsidRPr="005F76F7">
        <w:t>    cover_color: str</w:t>
      </w:r>
    </w:p>
    <w:p w14:paraId="6E5B06B1" w14:textId="77777777" w:rsidR="005F76F7" w:rsidRPr="005F76F7" w:rsidRDefault="005F76F7" w:rsidP="005F76F7"/>
    <w:p w14:paraId="351CB63A" w14:textId="77777777" w:rsidR="005F76F7" w:rsidRPr="005F76F7" w:rsidRDefault="005F76F7" w:rsidP="005F76F7">
      <w:r w:rsidRPr="005F76F7">
        <w:t>BOOKS = [</w:t>
      </w:r>
    </w:p>
    <w:p w14:paraId="2987A7B6" w14:textId="77777777" w:rsidR="005F76F7" w:rsidRPr="005F76F7" w:rsidRDefault="005F76F7" w:rsidP="005F76F7">
      <w:r w:rsidRPr="005F76F7">
        <w:t>    Book(</w:t>
      </w:r>
    </w:p>
    <w:p w14:paraId="5439C662" w14:textId="77777777" w:rsidR="005F76F7" w:rsidRPr="005F76F7" w:rsidRDefault="005F76F7" w:rsidP="005F76F7">
      <w:r w:rsidRPr="005F76F7">
        <w:t>        id=1,</w:t>
      </w:r>
    </w:p>
    <w:p w14:paraId="477C9291" w14:textId="77777777" w:rsidR="005F76F7" w:rsidRPr="005F76F7" w:rsidRDefault="005F76F7" w:rsidP="005F76F7">
      <w:r w:rsidRPr="005F76F7">
        <w:t>        title="The Midnight Library",</w:t>
      </w:r>
    </w:p>
    <w:p w14:paraId="110F8CE9" w14:textId="77777777" w:rsidR="005F76F7" w:rsidRPr="005F76F7" w:rsidRDefault="005F76F7" w:rsidP="005F76F7">
      <w:r w:rsidRPr="005F76F7">
        <w:t>        author="Matt Haig",</w:t>
      </w:r>
    </w:p>
    <w:p w14:paraId="1C9D7E05" w14:textId="77777777" w:rsidR="005F76F7" w:rsidRPr="005F76F7" w:rsidRDefault="005F76F7" w:rsidP="005F76F7">
      <w:r w:rsidRPr="005F76F7">
        <w:t>        description="A novel about the choices that make up a life.",</w:t>
      </w:r>
    </w:p>
    <w:p w14:paraId="60F84235" w14:textId="77777777" w:rsidR="005F76F7" w:rsidRPr="005F76F7" w:rsidRDefault="005F76F7" w:rsidP="005F76F7">
      <w:r w:rsidRPr="005F76F7">
        <w:t>        price=18.00,</w:t>
      </w:r>
    </w:p>
    <w:p w14:paraId="2F10D488" w14:textId="77777777" w:rsidR="005F76F7" w:rsidRPr="005F76F7" w:rsidRDefault="005F76F7" w:rsidP="005F76F7">
      <w:r w:rsidRPr="005F76F7">
        <w:t>        category="Fiction",</w:t>
      </w:r>
    </w:p>
    <w:p w14:paraId="33B620C0" w14:textId="77777777" w:rsidR="005F76F7" w:rsidRPr="005F76F7" w:rsidRDefault="005F76F7" w:rsidP="005F76F7">
      <w:r w:rsidRPr="005F76F7">
        <w:t>        cover_color="#b9c9bd",</w:t>
      </w:r>
    </w:p>
    <w:p w14:paraId="6D133A31" w14:textId="77777777" w:rsidR="005F76F7" w:rsidRPr="005F76F7" w:rsidRDefault="005F76F7" w:rsidP="005F76F7">
      <w:r w:rsidRPr="005F76F7">
        <w:t>    ),</w:t>
      </w:r>
    </w:p>
    <w:p w14:paraId="15AC5ED7" w14:textId="77777777" w:rsidR="005F76F7" w:rsidRPr="005F76F7" w:rsidRDefault="005F76F7" w:rsidP="005F76F7">
      <w:r w:rsidRPr="005F76F7">
        <w:t>    Book(</w:t>
      </w:r>
    </w:p>
    <w:p w14:paraId="10BF2D75" w14:textId="77777777" w:rsidR="005F76F7" w:rsidRPr="005F76F7" w:rsidRDefault="005F76F7" w:rsidP="005F76F7">
      <w:r w:rsidRPr="005F76F7">
        <w:t>        id=2,</w:t>
      </w:r>
    </w:p>
    <w:p w14:paraId="113FA2B2" w14:textId="77777777" w:rsidR="005F76F7" w:rsidRPr="005F76F7" w:rsidRDefault="005F76F7" w:rsidP="005F76F7">
      <w:r w:rsidRPr="005F76F7">
        <w:t>        title="Tomorrow, and Tomorrow, and Tomorrow",</w:t>
      </w:r>
    </w:p>
    <w:p w14:paraId="51513B30" w14:textId="77777777" w:rsidR="005F76F7" w:rsidRPr="005F76F7" w:rsidRDefault="005F76F7" w:rsidP="005F76F7">
      <w:r w:rsidRPr="005F76F7">
        <w:t>        author="Gabrielle Zevin",</w:t>
      </w:r>
    </w:p>
    <w:p w14:paraId="345886F1" w14:textId="77777777" w:rsidR="005F76F7" w:rsidRPr="005F76F7" w:rsidRDefault="005F76F7" w:rsidP="005F76F7">
      <w:r w:rsidRPr="005F76F7">
        <w:t>        description="A story of friendship, creativity, and the worlds we build.",</w:t>
      </w:r>
    </w:p>
    <w:p w14:paraId="433D919C" w14:textId="77777777" w:rsidR="005F76F7" w:rsidRPr="005F76F7" w:rsidRDefault="005F76F7" w:rsidP="005F76F7">
      <w:r w:rsidRPr="005F76F7">
        <w:t>        price=20.50,</w:t>
      </w:r>
    </w:p>
    <w:p w14:paraId="2C07E125" w14:textId="77777777" w:rsidR="005F76F7" w:rsidRPr="005F76F7" w:rsidRDefault="005F76F7" w:rsidP="005F76F7">
      <w:r w:rsidRPr="005F76F7">
        <w:t>        category="Fiction",</w:t>
      </w:r>
    </w:p>
    <w:p w14:paraId="45550941" w14:textId="77777777" w:rsidR="005F76F7" w:rsidRPr="005F76F7" w:rsidRDefault="005F76F7" w:rsidP="005F76F7">
      <w:r w:rsidRPr="005F76F7">
        <w:t>        cover_color="#d3a77b",</w:t>
      </w:r>
    </w:p>
    <w:p w14:paraId="6A50E105" w14:textId="77777777" w:rsidR="005F76F7" w:rsidRPr="005F76F7" w:rsidRDefault="005F76F7" w:rsidP="005F76F7">
      <w:r w:rsidRPr="005F76F7">
        <w:t>    ),</w:t>
      </w:r>
    </w:p>
    <w:p w14:paraId="3BD577ED" w14:textId="77777777" w:rsidR="005F76F7" w:rsidRPr="005F76F7" w:rsidRDefault="005F76F7" w:rsidP="005F76F7">
      <w:r w:rsidRPr="005F76F7">
        <w:t>    Book(</w:t>
      </w:r>
    </w:p>
    <w:p w14:paraId="07668349" w14:textId="77777777" w:rsidR="005F76F7" w:rsidRPr="005F76F7" w:rsidRDefault="005F76F7" w:rsidP="005F76F7">
      <w:r w:rsidRPr="005F76F7">
        <w:lastRenderedPageBreak/>
        <w:t>        id=3,</w:t>
      </w:r>
    </w:p>
    <w:p w14:paraId="02C7463D" w14:textId="77777777" w:rsidR="005F76F7" w:rsidRPr="005F76F7" w:rsidRDefault="005F76F7" w:rsidP="005F76F7">
      <w:r w:rsidRPr="005F76F7">
        <w:t>        title="Atomic Habits",</w:t>
      </w:r>
    </w:p>
    <w:p w14:paraId="31DE46E9" w14:textId="77777777" w:rsidR="005F76F7" w:rsidRPr="005F76F7" w:rsidRDefault="005F76F7" w:rsidP="005F76F7">
      <w:r w:rsidRPr="005F76F7">
        <w:t>        author="James Clear",</w:t>
      </w:r>
    </w:p>
    <w:p w14:paraId="37532DB1" w14:textId="77777777" w:rsidR="005F76F7" w:rsidRPr="005F76F7" w:rsidRDefault="005F76F7" w:rsidP="005F76F7">
      <w:r w:rsidRPr="005F76F7">
        <w:t>        description="Practical strategies for building good habits every day.",</w:t>
      </w:r>
    </w:p>
    <w:p w14:paraId="0D0CB001" w14:textId="77777777" w:rsidR="005F76F7" w:rsidRPr="005F76F7" w:rsidRDefault="005F76F7" w:rsidP="005F76F7">
      <w:r w:rsidRPr="005F76F7">
        <w:t>        price=16.99,</w:t>
      </w:r>
    </w:p>
    <w:p w14:paraId="3AC8BB87" w14:textId="77777777" w:rsidR="005F76F7" w:rsidRPr="005F76F7" w:rsidRDefault="005F76F7" w:rsidP="005F76F7">
      <w:r w:rsidRPr="005F76F7">
        <w:t>        category="Personal Growth",</w:t>
      </w:r>
    </w:p>
    <w:p w14:paraId="41CF077B" w14:textId="77777777" w:rsidR="005F76F7" w:rsidRPr="005F76F7" w:rsidRDefault="005F76F7" w:rsidP="005F76F7">
      <w:r w:rsidRPr="005F76F7">
        <w:t>        cover_color="#d5c478",</w:t>
      </w:r>
    </w:p>
    <w:p w14:paraId="3E5EC091" w14:textId="77777777" w:rsidR="005F76F7" w:rsidRPr="005F76F7" w:rsidRDefault="005F76F7" w:rsidP="005F76F7">
      <w:r w:rsidRPr="005F76F7">
        <w:t>    ),</w:t>
      </w:r>
    </w:p>
    <w:p w14:paraId="540E4E12" w14:textId="77777777" w:rsidR="005F76F7" w:rsidRPr="005F76F7" w:rsidRDefault="005F76F7" w:rsidP="005F76F7">
      <w:r w:rsidRPr="005F76F7">
        <w:t>    Book(</w:t>
      </w:r>
    </w:p>
    <w:p w14:paraId="43D5E8BF" w14:textId="77777777" w:rsidR="005F76F7" w:rsidRPr="005F76F7" w:rsidRDefault="005F76F7" w:rsidP="005F76F7">
      <w:r w:rsidRPr="005F76F7">
        <w:t>        id=4,</w:t>
      </w:r>
    </w:p>
    <w:p w14:paraId="004EC9EC" w14:textId="77777777" w:rsidR="005F76F7" w:rsidRPr="005F76F7" w:rsidRDefault="005F76F7" w:rsidP="005F76F7">
      <w:r w:rsidRPr="005F76F7">
        <w:t>        title="The Creative Act",</w:t>
      </w:r>
    </w:p>
    <w:p w14:paraId="69A510BD" w14:textId="77777777" w:rsidR="005F76F7" w:rsidRPr="005F76F7" w:rsidRDefault="005F76F7" w:rsidP="005F76F7">
      <w:r w:rsidRPr="005F76F7">
        <w:t>        author="Rick Rubin",</w:t>
      </w:r>
    </w:p>
    <w:p w14:paraId="7C8010BA" w14:textId="77777777" w:rsidR="005F76F7" w:rsidRPr="005F76F7" w:rsidRDefault="005F76F7" w:rsidP="005F76F7">
      <w:r w:rsidRPr="005F76F7">
        <w:t>        description="A generous guide to finding inspiration and making art.",</w:t>
      </w:r>
    </w:p>
    <w:p w14:paraId="580EB7A4" w14:textId="77777777" w:rsidR="005F76F7" w:rsidRPr="005F76F7" w:rsidRDefault="005F76F7" w:rsidP="005F76F7">
      <w:r w:rsidRPr="005F76F7">
        <w:t>        price=24.00,</w:t>
      </w:r>
    </w:p>
    <w:p w14:paraId="47A7E306" w14:textId="77777777" w:rsidR="005F76F7" w:rsidRPr="005F76F7" w:rsidRDefault="005F76F7" w:rsidP="005F76F7">
      <w:r w:rsidRPr="005F76F7">
        <w:t>        category="Creativity",</w:t>
      </w:r>
    </w:p>
    <w:p w14:paraId="0EBD2BDC" w14:textId="77777777" w:rsidR="005F76F7" w:rsidRPr="005F76F7" w:rsidRDefault="005F76F7" w:rsidP="005F76F7">
      <w:r w:rsidRPr="005F76F7">
        <w:t>        cover_color="#c4a9bd",</w:t>
      </w:r>
    </w:p>
    <w:p w14:paraId="0A483FC3" w14:textId="77777777" w:rsidR="005F76F7" w:rsidRPr="005F76F7" w:rsidRDefault="005F76F7" w:rsidP="005F76F7">
      <w:r w:rsidRPr="005F76F7">
        <w:t>    ),</w:t>
      </w:r>
    </w:p>
    <w:p w14:paraId="10C2CF18" w14:textId="77777777" w:rsidR="005F76F7" w:rsidRPr="005F76F7" w:rsidRDefault="005F76F7" w:rsidP="005F76F7">
      <w:r w:rsidRPr="005F76F7">
        <w:t>    Book(</w:t>
      </w:r>
    </w:p>
    <w:p w14:paraId="1C8F887D" w14:textId="77777777" w:rsidR="005F76F7" w:rsidRPr="005F76F7" w:rsidRDefault="005F76F7" w:rsidP="005F76F7">
      <w:r w:rsidRPr="005F76F7">
        <w:t>        id=5,</w:t>
      </w:r>
    </w:p>
    <w:p w14:paraId="4973E2CD" w14:textId="77777777" w:rsidR="005F76F7" w:rsidRPr="005F76F7" w:rsidRDefault="005F76F7" w:rsidP="005F76F7">
      <w:r w:rsidRPr="005F76F7">
        <w:t>        title="Braiding Sweetgrass",</w:t>
      </w:r>
    </w:p>
    <w:p w14:paraId="7DD09F92" w14:textId="77777777" w:rsidR="005F76F7" w:rsidRPr="005F76F7" w:rsidRDefault="005F76F7" w:rsidP="005F76F7">
      <w:r w:rsidRPr="005F76F7">
        <w:t>        author="Robin Wall Kimmerer",</w:t>
      </w:r>
    </w:p>
    <w:p w14:paraId="4786A0B8" w14:textId="77777777" w:rsidR="005F76F7" w:rsidRPr="005F76F7" w:rsidRDefault="005F76F7" w:rsidP="005F76F7">
      <w:r w:rsidRPr="005F76F7">
        <w:t>        description="Indigenous wisdom, scientific knowledge, and the teachings of plants.",</w:t>
      </w:r>
    </w:p>
    <w:p w14:paraId="12D09647" w14:textId="77777777" w:rsidR="005F76F7" w:rsidRPr="005F76F7" w:rsidRDefault="005F76F7" w:rsidP="005F76F7">
      <w:r w:rsidRPr="005F76F7">
        <w:t>        price=19.25,</w:t>
      </w:r>
    </w:p>
    <w:p w14:paraId="6721D6B1" w14:textId="77777777" w:rsidR="005F76F7" w:rsidRPr="005F76F7" w:rsidRDefault="005F76F7" w:rsidP="005F76F7">
      <w:r w:rsidRPr="005F76F7">
        <w:t>        category="Nature",</w:t>
      </w:r>
    </w:p>
    <w:p w14:paraId="18362749" w14:textId="77777777" w:rsidR="005F76F7" w:rsidRPr="005F76F7" w:rsidRDefault="005F76F7" w:rsidP="005F76F7">
      <w:r w:rsidRPr="005F76F7">
        <w:t>        cover_color="#92a88a",</w:t>
      </w:r>
    </w:p>
    <w:p w14:paraId="708DCCF8" w14:textId="77777777" w:rsidR="005F76F7" w:rsidRPr="005F76F7" w:rsidRDefault="005F76F7" w:rsidP="005F76F7">
      <w:r w:rsidRPr="005F76F7">
        <w:t>    ),</w:t>
      </w:r>
    </w:p>
    <w:p w14:paraId="0AFD41CE" w14:textId="77777777" w:rsidR="005F76F7" w:rsidRPr="005F76F7" w:rsidRDefault="005F76F7" w:rsidP="005F76F7">
      <w:r w:rsidRPr="005F76F7">
        <w:t>    Book(</w:t>
      </w:r>
    </w:p>
    <w:p w14:paraId="30D22B1E" w14:textId="77777777" w:rsidR="005F76F7" w:rsidRPr="005F76F7" w:rsidRDefault="005F76F7" w:rsidP="005F76F7">
      <w:r w:rsidRPr="005F76F7">
        <w:t>        id=6,</w:t>
      </w:r>
    </w:p>
    <w:p w14:paraId="09CCE8FB" w14:textId="77777777" w:rsidR="005F76F7" w:rsidRPr="005F76F7" w:rsidRDefault="005F76F7" w:rsidP="005F76F7">
      <w:r w:rsidRPr="005F76F7">
        <w:t>        title="A Psalm for the Wild-Built",</w:t>
      </w:r>
    </w:p>
    <w:p w14:paraId="151298D0" w14:textId="77777777" w:rsidR="005F76F7" w:rsidRPr="005F76F7" w:rsidRDefault="005F76F7" w:rsidP="005F76F7">
      <w:r w:rsidRPr="005F76F7">
        <w:t>        author="Becky Chambers",</w:t>
      </w:r>
    </w:p>
    <w:p w14:paraId="057D1CD0" w14:textId="77777777" w:rsidR="005F76F7" w:rsidRPr="005F76F7" w:rsidRDefault="005F76F7" w:rsidP="005F76F7">
      <w:r w:rsidRPr="005F76F7">
        <w:t>        description="A hopeful, gentle science-fiction story about purpose and rest.",</w:t>
      </w:r>
    </w:p>
    <w:p w14:paraId="2BC70259" w14:textId="77777777" w:rsidR="005F76F7" w:rsidRPr="005F76F7" w:rsidRDefault="005F76F7" w:rsidP="005F76F7">
      <w:r w:rsidRPr="005F76F7">
        <w:t>        price=15.00,</w:t>
      </w:r>
    </w:p>
    <w:p w14:paraId="0CB1DF4F" w14:textId="77777777" w:rsidR="005F76F7" w:rsidRPr="005F76F7" w:rsidRDefault="005F76F7" w:rsidP="005F76F7">
      <w:r w:rsidRPr="005F76F7">
        <w:t>        category="Science Fiction",</w:t>
      </w:r>
    </w:p>
    <w:p w14:paraId="1ED09E69" w14:textId="77777777" w:rsidR="005F76F7" w:rsidRPr="005F76F7" w:rsidRDefault="005F76F7" w:rsidP="005F76F7">
      <w:r w:rsidRPr="005F76F7">
        <w:t>        cover_color="#8daeb4",</w:t>
      </w:r>
    </w:p>
    <w:p w14:paraId="4459EB46" w14:textId="77777777" w:rsidR="005F76F7" w:rsidRPr="005F76F7" w:rsidRDefault="005F76F7" w:rsidP="005F76F7">
      <w:r w:rsidRPr="005F76F7">
        <w:t>    ),</w:t>
      </w:r>
    </w:p>
    <w:p w14:paraId="48A3C10F" w14:textId="77777777" w:rsidR="005F76F7" w:rsidRPr="005F76F7" w:rsidRDefault="005F76F7" w:rsidP="005F76F7">
      <w:r w:rsidRPr="005F76F7">
        <w:t>]</w:t>
      </w:r>
    </w:p>
    <w:p w14:paraId="4D32341D" w14:textId="77777777" w:rsidR="005F76F7" w:rsidRPr="005F76F7" w:rsidRDefault="005F76F7" w:rsidP="005F76F7">
      <w:r w:rsidRPr="005F76F7">
        <w:t>BOOKS_BY_ID = {book.id: book for book in BOOKS}</w:t>
      </w:r>
    </w:p>
    <w:p w14:paraId="1A062A4F" w14:textId="77777777" w:rsidR="005F76F7" w:rsidRPr="005F76F7" w:rsidRDefault="005F76F7" w:rsidP="005F76F7"/>
    <w:p w14:paraId="7991D025" w14:textId="77777777" w:rsidR="005F76F7" w:rsidRPr="005F76F7" w:rsidRDefault="005F76F7" w:rsidP="005F76F7">
      <w:r w:rsidRPr="005F76F7">
        <w:t>@app.get("/", include_in_schema=False)</w:t>
      </w:r>
    </w:p>
    <w:p w14:paraId="69EB052A" w14:textId="77777777" w:rsidR="005F76F7" w:rsidRPr="005F76F7" w:rsidRDefault="005F76F7" w:rsidP="005F76F7">
      <w:r w:rsidRPr="005F76F7">
        <w:t>async def homepage() -&gt; FileResponse:</w:t>
      </w:r>
    </w:p>
    <w:p w14:paraId="7832017C" w14:textId="77777777" w:rsidR="005F76F7" w:rsidRPr="005F76F7" w:rsidRDefault="005F76F7" w:rsidP="005F76F7">
      <w:r w:rsidRPr="005F76F7">
        <w:t>    return FileResponse(STATIC_DIR / "index.html")</w:t>
      </w:r>
    </w:p>
    <w:p w14:paraId="316FDB19" w14:textId="77777777" w:rsidR="005F76F7" w:rsidRPr="005F76F7" w:rsidRDefault="005F76F7" w:rsidP="005F76F7"/>
    <w:p w14:paraId="2B351B09" w14:textId="77777777" w:rsidR="005F76F7" w:rsidRPr="005F76F7" w:rsidRDefault="005F76F7" w:rsidP="005F76F7">
      <w:r w:rsidRPr="005F76F7">
        <w:t>@app.get("/books", response_model=list[Book])</w:t>
      </w:r>
    </w:p>
    <w:p w14:paraId="2F5AF0A7" w14:textId="77777777" w:rsidR="005F76F7" w:rsidRPr="005F76F7" w:rsidRDefault="005F76F7" w:rsidP="005F76F7">
      <w:r w:rsidRPr="005F76F7">
        <w:t>async def get_books() -&gt; list[Book]:</w:t>
      </w:r>
    </w:p>
    <w:p w14:paraId="4ECEFBFA" w14:textId="77777777" w:rsidR="005F76F7" w:rsidRPr="005F76F7" w:rsidRDefault="005F76F7" w:rsidP="005F76F7">
      <w:r w:rsidRPr="005F76F7">
        <w:t>    return BOOKS</w:t>
      </w:r>
    </w:p>
    <w:p w14:paraId="75A58055" w14:textId="77777777" w:rsidR="005F76F7" w:rsidRPr="005F76F7" w:rsidRDefault="005F76F7" w:rsidP="005F76F7"/>
    <w:p w14:paraId="693926E6" w14:textId="77777777" w:rsidR="005F76F7" w:rsidRPr="005F76F7" w:rsidRDefault="005F76F7" w:rsidP="005F76F7">
      <w:r w:rsidRPr="005F76F7">
        <w:lastRenderedPageBreak/>
        <w:t>@app.get("/books/{id}", response_model=Book)</w:t>
      </w:r>
    </w:p>
    <w:p w14:paraId="509646A8" w14:textId="77777777" w:rsidR="005F76F7" w:rsidRPr="005F76F7" w:rsidRDefault="005F76F7" w:rsidP="005F76F7">
      <w:r w:rsidRPr="005F76F7">
        <w:t>async def get_book(id: int) -&gt; Book:</w:t>
      </w:r>
    </w:p>
    <w:p w14:paraId="30217399" w14:textId="77777777" w:rsidR="005F76F7" w:rsidRPr="005F76F7" w:rsidRDefault="005F76F7" w:rsidP="005F76F7">
      <w:r w:rsidRPr="005F76F7">
        <w:t>    book = BOOKS_BY_ID.get(id)</w:t>
      </w:r>
    </w:p>
    <w:p w14:paraId="0E5C82E3" w14:textId="77777777" w:rsidR="005F76F7" w:rsidRPr="005F76F7" w:rsidRDefault="005F76F7" w:rsidP="005F76F7">
      <w:r w:rsidRPr="005F76F7">
        <w:t>    if book is None:</w:t>
      </w:r>
    </w:p>
    <w:p w14:paraId="0E15EAD3" w14:textId="77777777" w:rsidR="005F76F7" w:rsidRPr="005F76F7" w:rsidRDefault="005F76F7" w:rsidP="005F76F7">
      <w:r w:rsidRPr="005F76F7">
        <w:t>        raise HTTPException(status_code=404, detail="Book not found.")</w:t>
      </w:r>
    </w:p>
    <w:p w14:paraId="79DE6881" w14:textId="77777777" w:rsidR="005F76F7" w:rsidRPr="005F76F7" w:rsidRDefault="005F76F7" w:rsidP="005F76F7">
      <w:r w:rsidRPr="005F76F7">
        <w:t>    return book</w:t>
      </w:r>
    </w:p>
    <w:p w14:paraId="645C247B" w14:textId="77777777" w:rsidR="005F76F7" w:rsidRPr="005F76F7" w:rsidRDefault="005F76F7" w:rsidP="005F76F7"/>
    <w:p w14:paraId="450D5F48" w14:textId="76EA1506" w:rsidR="006F4F7B" w:rsidRPr="006F4F7B" w:rsidRDefault="006F4F7B" w:rsidP="00233C4B"/>
    <w:p w14:paraId="73B21C6C" w14:textId="77777777" w:rsidR="005F76F7" w:rsidRDefault="00677133" w:rsidP="008B4AAF">
      <w:pPr>
        <w:pStyle w:val="Heading2"/>
        <w:rPr>
          <w:b/>
          <w:bCs/>
          <w:color w:val="000000" w:themeColor="text1"/>
          <w:sz w:val="24"/>
          <w:szCs w:val="24"/>
        </w:rPr>
      </w:pPr>
      <w:r w:rsidRPr="00677133">
        <w:rPr>
          <w:b/>
          <w:bCs/>
          <w:color w:val="000000" w:themeColor="text1"/>
          <w:sz w:val="24"/>
          <w:szCs w:val="24"/>
        </w:rPr>
        <w:t>Frontend Code</w:t>
      </w:r>
    </w:p>
    <w:p w14:paraId="6797A70E" w14:textId="575D50F3" w:rsidR="009B2EA6" w:rsidRPr="00677133" w:rsidRDefault="00677133" w:rsidP="008B4AAF">
      <w:pPr>
        <w:pStyle w:val="Heading2"/>
        <w:rPr>
          <w:b/>
          <w:bCs/>
          <w:color w:val="000000" w:themeColor="text1"/>
          <w:sz w:val="24"/>
          <w:szCs w:val="24"/>
        </w:rPr>
      </w:pPr>
      <w:r w:rsidRPr="00677133">
        <w:rPr>
          <w:b/>
          <w:bCs/>
          <w:color w:val="000000" w:themeColor="text1"/>
          <w:sz w:val="24"/>
          <w:szCs w:val="24"/>
        </w:rPr>
        <w:t xml:space="preserve"> (</w:t>
      </w:r>
      <w:r w:rsidR="005F76F7">
        <w:rPr>
          <w:b/>
          <w:bCs/>
          <w:color w:val="000000" w:themeColor="text1"/>
          <w:sz w:val="24"/>
          <w:szCs w:val="24"/>
        </w:rPr>
        <w:t>index</w:t>
      </w:r>
      <w:r w:rsidRPr="00677133">
        <w:rPr>
          <w:b/>
          <w:bCs/>
          <w:color w:val="000000" w:themeColor="text1"/>
          <w:sz w:val="24"/>
          <w:szCs w:val="24"/>
        </w:rPr>
        <w:t>.html)</w:t>
      </w:r>
    </w:p>
    <w:p w14:paraId="7A31F152" w14:textId="77777777" w:rsidR="00B855B9" w:rsidRPr="00B855B9" w:rsidRDefault="00B855B9" w:rsidP="00B855B9">
      <w:r w:rsidRPr="00B855B9">
        <w:t>&lt;!doctype html&gt;</w:t>
      </w:r>
    </w:p>
    <w:p w14:paraId="6903C7EE" w14:textId="77777777" w:rsidR="00B855B9" w:rsidRPr="00B855B9" w:rsidRDefault="00B855B9" w:rsidP="00B855B9">
      <w:r w:rsidRPr="00B855B9">
        <w:t>&lt;html lang="en"&gt;</w:t>
      </w:r>
    </w:p>
    <w:p w14:paraId="5119DA17" w14:textId="77777777" w:rsidR="00B855B9" w:rsidRPr="00B855B9" w:rsidRDefault="00B855B9" w:rsidP="00B855B9">
      <w:r w:rsidRPr="00B855B9">
        <w:t>  &lt;head&gt;</w:t>
      </w:r>
    </w:p>
    <w:p w14:paraId="67D07C05" w14:textId="77777777" w:rsidR="00B855B9" w:rsidRPr="00B855B9" w:rsidRDefault="00B855B9" w:rsidP="00B855B9">
      <w:r w:rsidRPr="00B855B9">
        <w:t>    &lt;meta charset="utf-8" /&gt;</w:t>
      </w:r>
    </w:p>
    <w:p w14:paraId="4432B996" w14:textId="77777777" w:rsidR="00B855B9" w:rsidRPr="00B855B9" w:rsidRDefault="00B855B9" w:rsidP="00B855B9">
      <w:r w:rsidRPr="00B855B9">
        <w:t>    &lt;meta name="viewport" content="width=device-width, initial-scale=1" /&gt;</w:t>
      </w:r>
    </w:p>
    <w:p w14:paraId="69068D4D" w14:textId="77777777" w:rsidR="00B855B9" w:rsidRPr="00B855B9" w:rsidRDefault="00B855B9" w:rsidP="00B855B9">
      <w:r w:rsidRPr="00B855B9">
        <w:t>    &lt;meta</w:t>
      </w:r>
    </w:p>
    <w:p w14:paraId="3B67ACB2" w14:textId="77777777" w:rsidR="00B855B9" w:rsidRPr="00B855B9" w:rsidRDefault="00B855B9" w:rsidP="00B855B9">
      <w:r w:rsidRPr="00B855B9">
        <w:t>      name="description"</w:t>
      </w:r>
    </w:p>
    <w:p w14:paraId="13590DD2" w14:textId="77777777" w:rsidR="00B855B9" w:rsidRPr="00B855B9" w:rsidRDefault="00B855B9" w:rsidP="00B855B9">
      <w:r w:rsidRPr="00B855B9">
        <w:t>      content="Discover your next favorite read at The Corner Bookshop."</w:t>
      </w:r>
    </w:p>
    <w:p w14:paraId="5A73ED01" w14:textId="77777777" w:rsidR="00B855B9" w:rsidRPr="00B855B9" w:rsidRDefault="00B855B9" w:rsidP="00B855B9">
      <w:r w:rsidRPr="00B855B9">
        <w:t>    /&gt;</w:t>
      </w:r>
    </w:p>
    <w:p w14:paraId="2C5836A7" w14:textId="77777777" w:rsidR="00B855B9" w:rsidRPr="00B855B9" w:rsidRDefault="00B855B9" w:rsidP="00B855B9">
      <w:r w:rsidRPr="00B855B9">
        <w:t>    &lt;title&gt;The Corner Bookshop — find your next read&lt;/title&gt;</w:t>
      </w:r>
    </w:p>
    <w:p w14:paraId="4F355EBD" w14:textId="77777777" w:rsidR="00B855B9" w:rsidRPr="00B855B9" w:rsidRDefault="00B855B9" w:rsidP="00B855B9">
      <w:r w:rsidRPr="00B855B9">
        <w:t>    &lt;link rel="preconnect" href="https://fonts.googleapis.com" /&gt;</w:t>
      </w:r>
    </w:p>
    <w:p w14:paraId="4D8049BB" w14:textId="77777777" w:rsidR="00B855B9" w:rsidRPr="00B855B9" w:rsidRDefault="00B855B9" w:rsidP="00B855B9">
      <w:r w:rsidRPr="00B855B9">
        <w:t>    &lt;link rel="preconnect" href="https://fonts.gstatic.com" crossorigin /&gt;</w:t>
      </w:r>
    </w:p>
    <w:p w14:paraId="4D99794D" w14:textId="77777777" w:rsidR="00B855B9" w:rsidRPr="00B855B9" w:rsidRDefault="00B855B9" w:rsidP="00B855B9">
      <w:r w:rsidRPr="00B855B9">
        <w:t>    &lt;link</w:t>
      </w:r>
    </w:p>
    <w:p w14:paraId="13CF6E2B" w14:textId="77777777" w:rsidR="00B855B9" w:rsidRPr="00B855B9" w:rsidRDefault="00B855B9" w:rsidP="00B855B9">
      <w:r w:rsidRPr="00B855B9">
        <w:t>      href="https://fonts.googleapis.com/css2?family=DM+Sans:wght@400;500;600;700&amp;family=Playfair+Display:wght@500;600;700&amp;display=swap"</w:t>
      </w:r>
    </w:p>
    <w:p w14:paraId="17C23061" w14:textId="77777777" w:rsidR="00B855B9" w:rsidRPr="00B855B9" w:rsidRDefault="00B855B9" w:rsidP="00B855B9">
      <w:r w:rsidRPr="00B855B9">
        <w:t>      rel="stylesheet"</w:t>
      </w:r>
    </w:p>
    <w:p w14:paraId="0FC6BB07" w14:textId="77777777" w:rsidR="00B855B9" w:rsidRPr="00B855B9" w:rsidRDefault="00B855B9" w:rsidP="00B855B9">
      <w:r w:rsidRPr="00B855B9">
        <w:t>    /&gt;</w:t>
      </w:r>
    </w:p>
    <w:p w14:paraId="5601C173" w14:textId="77777777" w:rsidR="00B855B9" w:rsidRPr="00B855B9" w:rsidRDefault="00B855B9" w:rsidP="00B855B9">
      <w:r w:rsidRPr="00B855B9">
        <w:t>    &lt;link rel="stylesheet" href="/static/styles.css" /&gt;</w:t>
      </w:r>
    </w:p>
    <w:p w14:paraId="1C6744AD" w14:textId="77777777" w:rsidR="00B855B9" w:rsidRPr="00B855B9" w:rsidRDefault="00B855B9" w:rsidP="00B855B9">
      <w:r w:rsidRPr="00B855B9">
        <w:t>    &lt;script src="/static/app.js" defer&gt;&lt;/script&gt;</w:t>
      </w:r>
    </w:p>
    <w:p w14:paraId="40C269E7" w14:textId="77777777" w:rsidR="00B855B9" w:rsidRPr="00B855B9" w:rsidRDefault="00B855B9" w:rsidP="00B855B9">
      <w:r w:rsidRPr="00B855B9">
        <w:t>  &lt;/head&gt;</w:t>
      </w:r>
    </w:p>
    <w:p w14:paraId="7D65A093" w14:textId="77777777" w:rsidR="00B855B9" w:rsidRPr="00B855B9" w:rsidRDefault="00B855B9" w:rsidP="00B855B9">
      <w:r w:rsidRPr="00B855B9">
        <w:t>  &lt;body&gt;</w:t>
      </w:r>
    </w:p>
    <w:p w14:paraId="3ECE298E" w14:textId="77777777" w:rsidR="00B855B9" w:rsidRPr="00B855B9" w:rsidRDefault="00B855B9" w:rsidP="00B855B9">
      <w:r w:rsidRPr="00B855B9">
        <w:t>    &lt;header class="site-header"&gt;</w:t>
      </w:r>
    </w:p>
    <w:p w14:paraId="061CF3B2" w14:textId="77777777" w:rsidR="00B855B9" w:rsidRPr="00B855B9" w:rsidRDefault="00B855B9" w:rsidP="00B855B9">
      <w:r w:rsidRPr="00B855B9">
        <w:t>      &lt;a class="brand" href="#home" aria-label="The Corner Bookshop home"&gt;</w:t>
      </w:r>
    </w:p>
    <w:p w14:paraId="1FBDB59A" w14:textId="77777777" w:rsidR="00B855B9" w:rsidRPr="00B855B9" w:rsidRDefault="00B855B9" w:rsidP="00B855B9">
      <w:r w:rsidRPr="00B855B9">
        <w:t>        &lt;span class="brand-icon" aria-hidden="true"&gt;</w:t>
      </w:r>
      <w:r w:rsidRPr="00B855B9">
        <w:rPr>
          <w:rFonts w:ascii="Segoe UI Symbol" w:hAnsi="Segoe UI Symbol" w:cs="Segoe UI Symbol"/>
        </w:rPr>
        <w:t>✳</w:t>
      </w:r>
      <w:r w:rsidRPr="00B855B9">
        <w:t>&lt;/span&gt;</w:t>
      </w:r>
    </w:p>
    <w:p w14:paraId="4BECA8CA" w14:textId="77777777" w:rsidR="00B855B9" w:rsidRPr="00B855B9" w:rsidRDefault="00B855B9" w:rsidP="00B855B9">
      <w:r w:rsidRPr="00B855B9">
        <w:t>        &lt;span&gt;The Corner&lt;span class="brand-second-line"&gt;BOOKSHOP&lt;/span&gt;&lt;/span&gt;</w:t>
      </w:r>
    </w:p>
    <w:p w14:paraId="51143109" w14:textId="77777777" w:rsidR="00B855B9" w:rsidRPr="00B855B9" w:rsidRDefault="00B855B9" w:rsidP="00B855B9">
      <w:r w:rsidRPr="00B855B9">
        <w:t>      &lt;/a&gt;</w:t>
      </w:r>
    </w:p>
    <w:p w14:paraId="0EAA1671" w14:textId="77777777" w:rsidR="00B855B9" w:rsidRPr="00B855B9" w:rsidRDefault="00B855B9" w:rsidP="00B855B9">
      <w:r w:rsidRPr="00B855B9">
        <w:t>      &lt;nav aria-label="Main navigation"&gt;</w:t>
      </w:r>
    </w:p>
    <w:p w14:paraId="2E2B9D4E" w14:textId="77777777" w:rsidR="00B855B9" w:rsidRPr="00B855B9" w:rsidRDefault="00B855B9" w:rsidP="00B855B9">
      <w:r w:rsidRPr="00B855B9">
        <w:t>        &lt;a href="#books"&gt;Browse books&lt;/a&gt;</w:t>
      </w:r>
    </w:p>
    <w:p w14:paraId="5A3E9246" w14:textId="77777777" w:rsidR="00B855B9" w:rsidRPr="00B855B9" w:rsidRDefault="00B855B9" w:rsidP="00B855B9">
      <w:r w:rsidRPr="00B855B9">
        <w:t>        &lt;a class="nav-note" href="#about"&gt;A good place to get lost&lt;/a&gt;</w:t>
      </w:r>
    </w:p>
    <w:p w14:paraId="2D7E7893" w14:textId="77777777" w:rsidR="00B855B9" w:rsidRPr="00B855B9" w:rsidRDefault="00B855B9" w:rsidP="00B855B9">
      <w:r w:rsidRPr="00B855B9">
        <w:t>      &lt;/nav&gt;</w:t>
      </w:r>
    </w:p>
    <w:p w14:paraId="67E45D84" w14:textId="77777777" w:rsidR="00B855B9" w:rsidRPr="00B855B9" w:rsidRDefault="00B855B9" w:rsidP="00B855B9">
      <w:r w:rsidRPr="00B855B9">
        <w:t>    &lt;/header&gt;</w:t>
      </w:r>
    </w:p>
    <w:p w14:paraId="3EE4810C" w14:textId="77777777" w:rsidR="00B855B9" w:rsidRPr="00B855B9" w:rsidRDefault="00B855B9" w:rsidP="00B855B9"/>
    <w:p w14:paraId="5F377902" w14:textId="77777777" w:rsidR="00B855B9" w:rsidRPr="00B855B9" w:rsidRDefault="00B855B9" w:rsidP="00B855B9">
      <w:r w:rsidRPr="00B855B9">
        <w:t>    &lt;main id="home"&gt;</w:t>
      </w:r>
    </w:p>
    <w:p w14:paraId="6E2A1EC9" w14:textId="77777777" w:rsidR="00B855B9" w:rsidRPr="00B855B9" w:rsidRDefault="00B855B9" w:rsidP="00B855B9">
      <w:r w:rsidRPr="00B855B9">
        <w:t>      &lt;section class="hero"&gt;</w:t>
      </w:r>
    </w:p>
    <w:p w14:paraId="60EBF5C9" w14:textId="77777777" w:rsidR="00B855B9" w:rsidRPr="00B855B9" w:rsidRDefault="00B855B9" w:rsidP="00B855B9">
      <w:r w:rsidRPr="00B855B9">
        <w:t>        &lt;div class="hero-copy"&gt;</w:t>
      </w:r>
    </w:p>
    <w:p w14:paraId="57410818" w14:textId="77777777" w:rsidR="00B855B9" w:rsidRPr="00B855B9" w:rsidRDefault="00B855B9" w:rsidP="00B855B9">
      <w:r w:rsidRPr="00B855B9">
        <w:lastRenderedPageBreak/>
        <w:t>          &lt;p class="eyebrow"&gt;&lt;span&gt;&lt;/span&gt; STORIES FOR EVERY KIND OF DAY&lt;/p&gt;</w:t>
      </w:r>
    </w:p>
    <w:p w14:paraId="74E06605" w14:textId="77777777" w:rsidR="00B855B9" w:rsidRPr="00B855B9" w:rsidRDefault="00B855B9" w:rsidP="00B855B9">
      <w:r w:rsidRPr="00B855B9">
        <w:t>          &lt;h1&gt;Somewhere,&lt;br /&gt;there’s a book &lt;em&gt;for you.&lt;/em&gt;&lt;/h1&gt;</w:t>
      </w:r>
    </w:p>
    <w:p w14:paraId="5FB6BDD5" w14:textId="77777777" w:rsidR="00B855B9" w:rsidRPr="00B855B9" w:rsidRDefault="00B855B9" w:rsidP="00B855B9">
      <w:r w:rsidRPr="00B855B9">
        <w:t>          &lt;p class="hero-description"&gt;</w:t>
      </w:r>
    </w:p>
    <w:p w14:paraId="009D8380" w14:textId="77777777" w:rsidR="00B855B9" w:rsidRPr="00B855B9" w:rsidRDefault="00B855B9" w:rsidP="00B855B9">
      <w:r w:rsidRPr="00B855B9">
        <w:t>            A little neighborhood bookshop for big ideas, new worlds, and</w:t>
      </w:r>
    </w:p>
    <w:p w14:paraId="35CA874A" w14:textId="77777777" w:rsidR="00B855B9" w:rsidRPr="00B855B9" w:rsidRDefault="00B855B9" w:rsidP="00B855B9">
      <w:r w:rsidRPr="00B855B9">
        <w:t>            familiar comforts. Your next favorite is waiting.</w:t>
      </w:r>
    </w:p>
    <w:p w14:paraId="35B4E7CB" w14:textId="77777777" w:rsidR="00B855B9" w:rsidRPr="00B855B9" w:rsidRDefault="00B855B9" w:rsidP="00B855B9">
      <w:r w:rsidRPr="00B855B9">
        <w:t>          &lt;/p&gt;</w:t>
      </w:r>
    </w:p>
    <w:p w14:paraId="782D27BE" w14:textId="77777777" w:rsidR="00B855B9" w:rsidRPr="00B855B9" w:rsidRDefault="00B855B9" w:rsidP="00B855B9">
      <w:r w:rsidRPr="00B855B9">
        <w:t>          &lt;a class="button button-dark" href="#books"&gt;Find your next read &lt;span aria-hidden="true"&gt;↓&lt;/span&gt;&lt;/a&gt;</w:t>
      </w:r>
    </w:p>
    <w:p w14:paraId="775A8B6C" w14:textId="77777777" w:rsidR="00B855B9" w:rsidRPr="00B855B9" w:rsidRDefault="00B855B9" w:rsidP="00B855B9">
      <w:r w:rsidRPr="00B855B9">
        <w:t>          &lt;p class="hero-footnote"&gt;&lt;span aria-hidden="true"&gt;</w:t>
      </w:r>
      <w:r w:rsidRPr="00B855B9">
        <w:rPr>
          <w:rFonts w:ascii="Segoe UI Symbol" w:hAnsi="Segoe UI Symbol" w:cs="Segoe UI Symbol"/>
        </w:rPr>
        <w:t>✦</w:t>
      </w:r>
      <w:r w:rsidRPr="00B855B9">
        <w:t>&lt;/span&gt; Curated with care. Read at your own pace.&lt;/p&gt;</w:t>
      </w:r>
    </w:p>
    <w:p w14:paraId="67A3A18C" w14:textId="77777777" w:rsidR="00B855B9" w:rsidRPr="00B855B9" w:rsidRDefault="00B855B9" w:rsidP="00B855B9">
      <w:r w:rsidRPr="00B855B9">
        <w:t>        &lt;/div&gt;</w:t>
      </w:r>
    </w:p>
    <w:p w14:paraId="0B7966AF" w14:textId="77777777" w:rsidR="00B855B9" w:rsidRPr="00B855B9" w:rsidRDefault="00B855B9" w:rsidP="00B855B9">
      <w:r w:rsidRPr="00B855B9">
        <w:t>        &lt;div class="hero-art" role="img" aria-label="A stack of colorful books on a sunny afternoon"&gt;</w:t>
      </w:r>
    </w:p>
    <w:p w14:paraId="4B64ED7D" w14:textId="77777777" w:rsidR="00B855B9" w:rsidRPr="00B855B9" w:rsidRDefault="00B855B9" w:rsidP="00B855B9">
      <w:r w:rsidRPr="00B855B9">
        <w:t>          &lt;div class="art-sun"&gt;&lt;/div&gt;</w:t>
      </w:r>
    </w:p>
    <w:p w14:paraId="79F7AACD" w14:textId="77777777" w:rsidR="00B855B9" w:rsidRPr="00B855B9" w:rsidRDefault="00B855B9" w:rsidP="00B855B9">
      <w:r w:rsidRPr="00B855B9">
        <w:t>          &lt;div class="book-stack" aria-hidden="true"&gt;</w:t>
      </w:r>
    </w:p>
    <w:p w14:paraId="2D6064DF" w14:textId="77777777" w:rsidR="00B855B9" w:rsidRPr="00B855B9" w:rsidRDefault="00B855B9" w:rsidP="00B855B9">
      <w:r w:rsidRPr="00B855B9">
        <w:t>            &lt;span class="stack-book stack-book-one"&gt;A little&lt;br /&gt;wonder&lt;/span&gt;</w:t>
      </w:r>
    </w:p>
    <w:p w14:paraId="660A9627" w14:textId="77777777" w:rsidR="00B855B9" w:rsidRPr="00B855B9" w:rsidRDefault="00B855B9" w:rsidP="00B855B9">
      <w:r w:rsidRPr="00B855B9">
        <w:t>            &lt;span class="stack-book stack-book-two"&gt;THE&lt;br /&gt;OPEN&lt;br /&gt;ROAD&lt;/span&gt;</w:t>
      </w:r>
    </w:p>
    <w:p w14:paraId="3F2F3986" w14:textId="77777777" w:rsidR="00B855B9" w:rsidRPr="00B855B9" w:rsidRDefault="00B855B9" w:rsidP="00B855B9">
      <w:r w:rsidRPr="00B855B9">
        <w:t>            &lt;span class="stack-book stack-book-three"&gt;somewhere&lt;br /&gt;soft&lt;/span&gt;</w:t>
      </w:r>
    </w:p>
    <w:p w14:paraId="11BE9DFA" w14:textId="77777777" w:rsidR="00B855B9" w:rsidRPr="00B855B9" w:rsidRDefault="00B855B9" w:rsidP="00B855B9">
      <w:r w:rsidRPr="00B855B9">
        <w:t>          &lt;/div&gt;</w:t>
      </w:r>
    </w:p>
    <w:p w14:paraId="58BF408F" w14:textId="77777777" w:rsidR="00B855B9" w:rsidRPr="00B855B9" w:rsidRDefault="00B855B9" w:rsidP="00B855B9">
      <w:r w:rsidRPr="00B855B9">
        <w:t>          &lt;div class="art-sparkle" aria-hidden="true"&gt;</w:t>
      </w:r>
      <w:r w:rsidRPr="00B855B9">
        <w:rPr>
          <w:rFonts w:ascii="Segoe UI Symbol" w:hAnsi="Segoe UI Symbol" w:cs="Segoe UI Symbol"/>
        </w:rPr>
        <w:t>✳</w:t>
      </w:r>
      <w:r w:rsidRPr="00B855B9">
        <w:t>&lt;/div&gt;</w:t>
      </w:r>
    </w:p>
    <w:p w14:paraId="3C1C8564" w14:textId="77777777" w:rsidR="00B855B9" w:rsidRPr="00B855B9" w:rsidRDefault="00B855B9" w:rsidP="00B855B9">
      <w:r w:rsidRPr="00B855B9">
        <w:t>          &lt;div class="art-caption"&gt;take your&lt;br /&gt;time &lt;span&gt;</w:t>
      </w:r>
      <w:r w:rsidRPr="00B855B9">
        <w:rPr>
          <w:rFonts w:ascii="Segoe UI Symbol" w:hAnsi="Segoe UI Symbol" w:cs="Segoe UI Symbol"/>
        </w:rPr>
        <w:t>♡</w:t>
      </w:r>
      <w:r w:rsidRPr="00B855B9">
        <w:t>&lt;/span&gt;&lt;/div&gt;</w:t>
      </w:r>
    </w:p>
    <w:p w14:paraId="2D362632" w14:textId="77777777" w:rsidR="00B855B9" w:rsidRPr="00B855B9" w:rsidRDefault="00B855B9" w:rsidP="00B855B9">
      <w:r w:rsidRPr="00B855B9">
        <w:t>        &lt;/div&gt;</w:t>
      </w:r>
    </w:p>
    <w:p w14:paraId="11640FFA" w14:textId="77777777" w:rsidR="00B855B9" w:rsidRPr="00B855B9" w:rsidRDefault="00B855B9" w:rsidP="00B855B9">
      <w:r w:rsidRPr="00B855B9">
        <w:t>      &lt;/section&gt;</w:t>
      </w:r>
    </w:p>
    <w:p w14:paraId="46C5AC0F" w14:textId="77777777" w:rsidR="00B855B9" w:rsidRPr="00B855B9" w:rsidRDefault="00B855B9" w:rsidP="00B855B9"/>
    <w:p w14:paraId="286684CE" w14:textId="77777777" w:rsidR="00B855B9" w:rsidRPr="00B855B9" w:rsidRDefault="00B855B9" w:rsidP="00B855B9">
      <w:r w:rsidRPr="00B855B9">
        <w:t>      &lt;section class="books-section" id="books"&gt;</w:t>
      </w:r>
    </w:p>
    <w:p w14:paraId="0001A603" w14:textId="77777777" w:rsidR="00B855B9" w:rsidRPr="00B855B9" w:rsidRDefault="00B855B9" w:rsidP="00B855B9">
      <w:r w:rsidRPr="00B855B9">
        <w:t>        &lt;div class="section-heading"&gt;</w:t>
      </w:r>
    </w:p>
    <w:p w14:paraId="5A4A6607" w14:textId="77777777" w:rsidR="00B855B9" w:rsidRPr="00B855B9" w:rsidRDefault="00B855B9" w:rsidP="00B855B9">
      <w:r w:rsidRPr="00B855B9">
        <w:t>          &lt;div&gt;</w:t>
      </w:r>
    </w:p>
    <w:p w14:paraId="7339096F" w14:textId="77777777" w:rsidR="00B855B9" w:rsidRPr="00B855B9" w:rsidRDefault="00B855B9" w:rsidP="00B855B9">
      <w:r w:rsidRPr="00B855B9">
        <w:t>            &lt;p class="eyebrow"&gt;&lt;span&gt;&lt;/span&gt; PICKED FOR YOUR NEXT CHAPTER&lt;/p&gt;</w:t>
      </w:r>
    </w:p>
    <w:p w14:paraId="6E2BEECB" w14:textId="77777777" w:rsidR="00B855B9" w:rsidRPr="00B855B9" w:rsidRDefault="00B855B9" w:rsidP="00B855B9">
      <w:r w:rsidRPr="00B855B9">
        <w:t>            &lt;h2&gt;On the shelves &lt;em&gt;today&lt;/em&gt;&lt;/h2&gt;</w:t>
      </w:r>
    </w:p>
    <w:p w14:paraId="2674CB2C" w14:textId="77777777" w:rsidR="00B855B9" w:rsidRPr="00B855B9" w:rsidRDefault="00B855B9" w:rsidP="00B855B9">
      <w:r w:rsidRPr="00B855B9">
        <w:t>          &lt;/div&gt;</w:t>
      </w:r>
    </w:p>
    <w:p w14:paraId="69A32056" w14:textId="77777777" w:rsidR="00B855B9" w:rsidRPr="00B855B9" w:rsidRDefault="00B855B9" w:rsidP="00B855B9">
      <w:r w:rsidRPr="00B855B9">
        <w:t>          &lt;p class="book-count" id="book-count"&gt;Finding your next read…&lt;/p&gt;</w:t>
      </w:r>
    </w:p>
    <w:p w14:paraId="321C7CC7" w14:textId="77777777" w:rsidR="00B855B9" w:rsidRPr="00B855B9" w:rsidRDefault="00B855B9" w:rsidP="00B855B9">
      <w:r w:rsidRPr="00B855B9">
        <w:t>        &lt;/div&gt;</w:t>
      </w:r>
    </w:p>
    <w:p w14:paraId="09EBA999" w14:textId="77777777" w:rsidR="00B855B9" w:rsidRPr="00B855B9" w:rsidRDefault="00B855B9" w:rsidP="00B855B9"/>
    <w:p w14:paraId="30D61B1D" w14:textId="77777777" w:rsidR="00B855B9" w:rsidRPr="00B855B9" w:rsidRDefault="00B855B9" w:rsidP="00B855B9">
      <w:r w:rsidRPr="00B855B9">
        <w:t>        &lt;label class="search-box" for="book-search"&gt;</w:t>
      </w:r>
    </w:p>
    <w:p w14:paraId="20DAFAC8" w14:textId="77777777" w:rsidR="00B855B9" w:rsidRPr="00B855B9" w:rsidRDefault="00B855B9" w:rsidP="00B855B9">
      <w:r w:rsidRPr="00B855B9">
        <w:t>          &lt;span aria-hidden="true"&gt;</w:t>
      </w:r>
      <w:r w:rsidRPr="00B855B9">
        <w:rPr>
          <w:rFonts w:ascii="Cambria Math" w:hAnsi="Cambria Math" w:cs="Cambria Math"/>
        </w:rPr>
        <w:t>⌕</w:t>
      </w:r>
      <w:r w:rsidRPr="00B855B9">
        <w:t>&lt;/span&gt;</w:t>
      </w:r>
    </w:p>
    <w:p w14:paraId="0BD39CEE" w14:textId="77777777" w:rsidR="00B855B9" w:rsidRPr="00B855B9" w:rsidRDefault="00B855B9" w:rsidP="00B855B9">
      <w:r w:rsidRPr="00B855B9">
        <w:t>          &lt;input</w:t>
      </w:r>
    </w:p>
    <w:p w14:paraId="50381ADF" w14:textId="77777777" w:rsidR="00B855B9" w:rsidRPr="00B855B9" w:rsidRDefault="00B855B9" w:rsidP="00B855B9">
      <w:r w:rsidRPr="00B855B9">
        <w:t>            id="book-search"</w:t>
      </w:r>
    </w:p>
    <w:p w14:paraId="136BB0A2" w14:textId="77777777" w:rsidR="00B855B9" w:rsidRPr="00B855B9" w:rsidRDefault="00B855B9" w:rsidP="00B855B9">
      <w:r w:rsidRPr="00B855B9">
        <w:t>            type="search"</w:t>
      </w:r>
    </w:p>
    <w:p w14:paraId="2564059A" w14:textId="77777777" w:rsidR="00B855B9" w:rsidRPr="00B855B9" w:rsidRDefault="00B855B9" w:rsidP="00B855B9">
      <w:r w:rsidRPr="00B855B9">
        <w:t>            placeholder="Search by book title…"</w:t>
      </w:r>
    </w:p>
    <w:p w14:paraId="0937BB1E" w14:textId="77777777" w:rsidR="00B855B9" w:rsidRPr="00B855B9" w:rsidRDefault="00B855B9" w:rsidP="00B855B9">
      <w:r w:rsidRPr="00B855B9">
        <w:t>            autocomplete="off"</w:t>
      </w:r>
    </w:p>
    <w:p w14:paraId="3A121D07" w14:textId="77777777" w:rsidR="00B855B9" w:rsidRPr="00B855B9" w:rsidRDefault="00B855B9" w:rsidP="00B855B9">
      <w:r w:rsidRPr="00B855B9">
        <w:t>            aria-controls="book-grid"</w:t>
      </w:r>
    </w:p>
    <w:p w14:paraId="63F0790C" w14:textId="77777777" w:rsidR="00B855B9" w:rsidRPr="00B855B9" w:rsidRDefault="00B855B9" w:rsidP="00B855B9">
      <w:r w:rsidRPr="00B855B9">
        <w:t>          /&gt;</w:t>
      </w:r>
    </w:p>
    <w:p w14:paraId="1B60A398" w14:textId="77777777" w:rsidR="00B855B9" w:rsidRPr="00B855B9" w:rsidRDefault="00B855B9" w:rsidP="00B855B9">
      <w:r w:rsidRPr="00B855B9">
        <w:t>          &lt;kbd&gt;LIVE SEARCH&lt;/kbd&gt;</w:t>
      </w:r>
    </w:p>
    <w:p w14:paraId="6570B6B6" w14:textId="77777777" w:rsidR="00B855B9" w:rsidRPr="00B855B9" w:rsidRDefault="00B855B9" w:rsidP="00B855B9">
      <w:r w:rsidRPr="00B855B9">
        <w:t>        &lt;/label&gt;</w:t>
      </w:r>
    </w:p>
    <w:p w14:paraId="301E62AC" w14:textId="77777777" w:rsidR="00B855B9" w:rsidRPr="00B855B9" w:rsidRDefault="00B855B9" w:rsidP="00B855B9"/>
    <w:p w14:paraId="18BC324F" w14:textId="77777777" w:rsidR="00B855B9" w:rsidRPr="00B855B9" w:rsidRDefault="00B855B9" w:rsidP="00B855B9">
      <w:r w:rsidRPr="00B855B9">
        <w:t>        &lt;div class="book-grid" id="book-grid" aria-live="polite"&gt;</w:t>
      </w:r>
    </w:p>
    <w:p w14:paraId="06E2C1AA" w14:textId="77777777" w:rsidR="00B855B9" w:rsidRPr="00B855B9" w:rsidRDefault="00B855B9" w:rsidP="00B855B9">
      <w:r w:rsidRPr="00B855B9">
        <w:lastRenderedPageBreak/>
        <w:t>          &lt;p class="state-message"&gt;Gathering books from the shelves…&lt;/p&gt;</w:t>
      </w:r>
    </w:p>
    <w:p w14:paraId="442C5CBE" w14:textId="77777777" w:rsidR="00B855B9" w:rsidRPr="00B855B9" w:rsidRDefault="00B855B9" w:rsidP="00B855B9">
      <w:r w:rsidRPr="00B855B9">
        <w:t>        &lt;/div&gt;</w:t>
      </w:r>
    </w:p>
    <w:p w14:paraId="74EEB186" w14:textId="77777777" w:rsidR="00B855B9" w:rsidRPr="00B855B9" w:rsidRDefault="00B855B9" w:rsidP="00B855B9">
      <w:r w:rsidRPr="00B855B9">
        <w:t>      &lt;/section&gt;</w:t>
      </w:r>
    </w:p>
    <w:p w14:paraId="041D4CFB" w14:textId="77777777" w:rsidR="00B855B9" w:rsidRPr="00B855B9" w:rsidRDefault="00B855B9" w:rsidP="00B855B9"/>
    <w:p w14:paraId="731EF0DA" w14:textId="77777777" w:rsidR="00B855B9" w:rsidRPr="00B855B9" w:rsidRDefault="00B855B9" w:rsidP="00B855B9">
      <w:r w:rsidRPr="00B855B9">
        <w:t>      &lt;section class="about-section" id="about"&gt;</w:t>
      </w:r>
    </w:p>
    <w:p w14:paraId="050AD9D4" w14:textId="77777777" w:rsidR="00B855B9" w:rsidRPr="00B855B9" w:rsidRDefault="00B855B9" w:rsidP="00B855B9">
      <w:r w:rsidRPr="00B855B9">
        <w:t>        &lt;span class="about-flower" aria-hidden="true"&gt;</w:t>
      </w:r>
      <w:r w:rsidRPr="00B855B9">
        <w:rPr>
          <w:rFonts w:ascii="Segoe UI Symbol" w:hAnsi="Segoe UI Symbol" w:cs="Segoe UI Symbol"/>
        </w:rPr>
        <w:t>✿</w:t>
      </w:r>
      <w:r w:rsidRPr="00B855B9">
        <w:t>&lt;/span&gt;</w:t>
      </w:r>
    </w:p>
    <w:p w14:paraId="0C534C99" w14:textId="77777777" w:rsidR="00B855B9" w:rsidRPr="00B855B9" w:rsidRDefault="00B855B9" w:rsidP="00B855B9">
      <w:r w:rsidRPr="00B855B9">
        <w:t>        &lt;p class="eyebrow"&gt;&lt;span&gt;&lt;/span&gt; A SMALL SHOP, A VERY BIG WORLD&lt;/p&gt;</w:t>
      </w:r>
    </w:p>
    <w:p w14:paraId="72AE2DFF" w14:textId="77777777" w:rsidR="00B855B9" w:rsidRPr="00B855B9" w:rsidRDefault="00B855B9" w:rsidP="00B855B9">
      <w:r w:rsidRPr="00B855B9">
        <w:t>        &lt;h2&gt;Come in for a book.&lt;br /&gt;&lt;em&gt;Stay for a while.&lt;/em&gt;&lt;/h2&gt;</w:t>
      </w:r>
    </w:p>
    <w:p w14:paraId="1F27741E" w14:textId="77777777" w:rsidR="00B855B9" w:rsidRPr="00B855B9" w:rsidRDefault="00B855B9" w:rsidP="00B855B9">
      <w:r w:rsidRPr="00B855B9">
        <w:t>        &lt;p&gt;</w:t>
      </w:r>
    </w:p>
    <w:p w14:paraId="479E6CB4" w14:textId="77777777" w:rsidR="00B855B9" w:rsidRPr="00B855B9" w:rsidRDefault="00B855B9" w:rsidP="00B855B9">
      <w:r w:rsidRPr="00B855B9">
        <w:t>          We believe there’s nothing quite like finding the right story at the</w:t>
      </w:r>
    </w:p>
    <w:p w14:paraId="23BD0C03" w14:textId="77777777" w:rsidR="00B855B9" w:rsidRPr="00B855B9" w:rsidRDefault="00B855B9" w:rsidP="00B855B9">
      <w:r w:rsidRPr="00B855B9">
        <w:t>          right time. Browse a little, follow your curiosity, and see where the</w:t>
      </w:r>
    </w:p>
    <w:p w14:paraId="268281AB" w14:textId="77777777" w:rsidR="00B855B9" w:rsidRPr="00B855B9" w:rsidRDefault="00B855B9" w:rsidP="00B855B9">
      <w:r w:rsidRPr="00B855B9">
        <w:t>          pages take you.</w:t>
      </w:r>
    </w:p>
    <w:p w14:paraId="77B547E5" w14:textId="77777777" w:rsidR="00B855B9" w:rsidRPr="00B855B9" w:rsidRDefault="00B855B9" w:rsidP="00B855B9">
      <w:r w:rsidRPr="00B855B9">
        <w:t>        &lt;/p&gt;</w:t>
      </w:r>
    </w:p>
    <w:p w14:paraId="0094270A" w14:textId="77777777" w:rsidR="00B855B9" w:rsidRPr="00B855B9" w:rsidRDefault="00B855B9" w:rsidP="00B855B9">
      <w:r w:rsidRPr="00B855B9">
        <w:t>      &lt;/section&gt;</w:t>
      </w:r>
    </w:p>
    <w:p w14:paraId="4EAA4E13" w14:textId="77777777" w:rsidR="00B855B9" w:rsidRPr="00B855B9" w:rsidRDefault="00B855B9" w:rsidP="00B855B9">
      <w:r w:rsidRPr="00B855B9">
        <w:t>    &lt;/main&gt;</w:t>
      </w:r>
    </w:p>
    <w:p w14:paraId="76820585" w14:textId="77777777" w:rsidR="00B855B9" w:rsidRPr="00B855B9" w:rsidRDefault="00B855B9" w:rsidP="00B855B9"/>
    <w:p w14:paraId="751AA3B8" w14:textId="77777777" w:rsidR="00B855B9" w:rsidRPr="00B855B9" w:rsidRDefault="00B855B9" w:rsidP="00B855B9">
      <w:r w:rsidRPr="00B855B9">
        <w:t>    &lt;footer class="site-footer"&gt;</w:t>
      </w:r>
    </w:p>
    <w:p w14:paraId="1A07B2F9" w14:textId="77777777" w:rsidR="00B855B9" w:rsidRPr="00B855B9" w:rsidRDefault="00B855B9" w:rsidP="00B855B9">
      <w:r w:rsidRPr="00B855B9">
        <w:t>      &lt;a class="brand footer-brand" href="#home"&gt;</w:t>
      </w:r>
    </w:p>
    <w:p w14:paraId="3469A7F1" w14:textId="77777777" w:rsidR="00B855B9" w:rsidRPr="00B855B9" w:rsidRDefault="00B855B9" w:rsidP="00B855B9">
      <w:r w:rsidRPr="00B855B9">
        <w:t>        &lt;span class="brand-icon" aria-hidden="true"&gt;</w:t>
      </w:r>
      <w:r w:rsidRPr="00B855B9">
        <w:rPr>
          <w:rFonts w:ascii="Segoe UI Symbol" w:hAnsi="Segoe UI Symbol" w:cs="Segoe UI Symbol"/>
        </w:rPr>
        <w:t>✳</w:t>
      </w:r>
      <w:r w:rsidRPr="00B855B9">
        <w:t>&lt;/span&gt;</w:t>
      </w:r>
    </w:p>
    <w:p w14:paraId="545C85D7" w14:textId="77777777" w:rsidR="00B855B9" w:rsidRPr="00B855B9" w:rsidRDefault="00B855B9" w:rsidP="00B855B9">
      <w:r w:rsidRPr="00B855B9">
        <w:t>        &lt;span&gt;The Corner&lt;span class="brand-second-line"&gt;BOOKSHOP&lt;/span&gt;&lt;/span&gt;</w:t>
      </w:r>
    </w:p>
    <w:p w14:paraId="7C877945" w14:textId="77777777" w:rsidR="00B855B9" w:rsidRPr="00B855B9" w:rsidRDefault="00B855B9" w:rsidP="00B855B9">
      <w:r w:rsidRPr="00B855B9">
        <w:t>      &lt;/a&gt;</w:t>
      </w:r>
    </w:p>
    <w:p w14:paraId="7444490B" w14:textId="77777777" w:rsidR="00B855B9" w:rsidRPr="00B855B9" w:rsidRDefault="00B855B9" w:rsidP="00B855B9">
      <w:r w:rsidRPr="00B855B9">
        <w:t>      &lt;p&gt;Good books. Slow afternoons. Always a little more to discover.&lt;/p&gt;</w:t>
      </w:r>
    </w:p>
    <w:p w14:paraId="7AB32A4C" w14:textId="77777777" w:rsidR="00B855B9" w:rsidRPr="00B855B9" w:rsidRDefault="00B855B9" w:rsidP="00B855B9">
      <w:r w:rsidRPr="00B855B9">
        <w:t>      &lt;a href="#home"&gt;Back to top ↑&lt;/a&gt;</w:t>
      </w:r>
    </w:p>
    <w:p w14:paraId="466A96D3" w14:textId="77777777" w:rsidR="00B855B9" w:rsidRPr="00B855B9" w:rsidRDefault="00B855B9" w:rsidP="00B855B9">
      <w:r w:rsidRPr="00B855B9">
        <w:t>    &lt;/footer&gt;</w:t>
      </w:r>
    </w:p>
    <w:p w14:paraId="0229082E" w14:textId="77777777" w:rsidR="00B855B9" w:rsidRPr="00B855B9" w:rsidRDefault="00B855B9" w:rsidP="00B855B9">
      <w:r w:rsidRPr="00B855B9">
        <w:t>  &lt;/body&gt;</w:t>
      </w:r>
    </w:p>
    <w:p w14:paraId="7B2B72EC" w14:textId="77777777" w:rsidR="00B855B9" w:rsidRPr="00B855B9" w:rsidRDefault="00B855B9" w:rsidP="00B855B9">
      <w:r w:rsidRPr="00B855B9">
        <w:t>&lt;/html&gt;</w:t>
      </w:r>
    </w:p>
    <w:p w14:paraId="4CE4BA00" w14:textId="77777777" w:rsidR="00B855B9" w:rsidRPr="00B855B9" w:rsidRDefault="00B855B9" w:rsidP="00B855B9"/>
    <w:p w14:paraId="23454FA0" w14:textId="2EFD56D6" w:rsidR="00F3643D" w:rsidRDefault="00B855B9" w:rsidP="00F3643D">
      <w:pPr>
        <w:rPr>
          <w:b/>
          <w:bCs/>
        </w:rPr>
      </w:pPr>
      <w:r>
        <w:rPr>
          <w:b/>
          <w:bCs/>
        </w:rPr>
        <w:t>(styles.css</w:t>
      </w:r>
      <w:r w:rsidR="00005803">
        <w:rPr>
          <w:b/>
          <w:bCs/>
        </w:rPr>
        <w:t>)</w:t>
      </w:r>
    </w:p>
    <w:p w14:paraId="38369EEB" w14:textId="77777777" w:rsidR="00005803" w:rsidRDefault="00005803" w:rsidP="00F3643D">
      <w:pPr>
        <w:rPr>
          <w:b/>
          <w:bCs/>
        </w:rPr>
      </w:pPr>
    </w:p>
    <w:p w14:paraId="58BF3D07" w14:textId="77777777" w:rsidR="00005803" w:rsidRPr="00005803" w:rsidRDefault="00005803" w:rsidP="00005803">
      <w:r w:rsidRPr="00005803">
        <w:t>:root {</w:t>
      </w:r>
    </w:p>
    <w:p w14:paraId="3B951394" w14:textId="77777777" w:rsidR="00005803" w:rsidRPr="00005803" w:rsidRDefault="00005803" w:rsidP="00005803">
      <w:r w:rsidRPr="00005803">
        <w:t>  color-scheme: light;</w:t>
      </w:r>
    </w:p>
    <w:p w14:paraId="611CED08" w14:textId="77777777" w:rsidR="00005803" w:rsidRPr="00005803" w:rsidRDefault="00005803" w:rsidP="00005803">
      <w:r w:rsidRPr="00005803">
        <w:t>  --ink: #302a25;</w:t>
      </w:r>
    </w:p>
    <w:p w14:paraId="2DBE24B3" w14:textId="77777777" w:rsidR="00005803" w:rsidRPr="00005803" w:rsidRDefault="00005803" w:rsidP="00005803">
      <w:r w:rsidRPr="00005803">
        <w:t>  --muted: #776e64;</w:t>
      </w:r>
    </w:p>
    <w:p w14:paraId="7292A3DE" w14:textId="77777777" w:rsidR="00005803" w:rsidRPr="00005803" w:rsidRDefault="00005803" w:rsidP="00005803">
      <w:r w:rsidRPr="00005803">
        <w:t>  --cream: #fbf8f2;</w:t>
      </w:r>
    </w:p>
    <w:p w14:paraId="7EA5685E" w14:textId="77777777" w:rsidR="00005803" w:rsidRPr="00005803" w:rsidRDefault="00005803" w:rsidP="00005803">
      <w:r w:rsidRPr="00005803">
        <w:t>  --paper: #fffdf9;</w:t>
      </w:r>
    </w:p>
    <w:p w14:paraId="2AA1CD92" w14:textId="77777777" w:rsidR="00005803" w:rsidRPr="00005803" w:rsidRDefault="00005803" w:rsidP="00005803">
      <w:r w:rsidRPr="00005803">
        <w:t>  --terracotta: #a9563d;</w:t>
      </w:r>
    </w:p>
    <w:p w14:paraId="1C58116A" w14:textId="77777777" w:rsidR="00005803" w:rsidRPr="00005803" w:rsidRDefault="00005803" w:rsidP="00005803">
      <w:r w:rsidRPr="00005803">
        <w:t>  --line: #e8dfd4;</w:t>
      </w:r>
    </w:p>
    <w:p w14:paraId="79A0CBE6" w14:textId="77777777" w:rsidR="00005803" w:rsidRPr="00005803" w:rsidRDefault="00005803" w:rsidP="00005803">
      <w:r w:rsidRPr="00005803">
        <w:t>  --serif: "Playfair Display", Georgia, serif;</w:t>
      </w:r>
    </w:p>
    <w:p w14:paraId="28BB1FD5" w14:textId="77777777" w:rsidR="00005803" w:rsidRPr="00005803" w:rsidRDefault="00005803" w:rsidP="00005803">
      <w:r w:rsidRPr="00005803">
        <w:t>  --sans: "DM Sans", sans-serif;</w:t>
      </w:r>
    </w:p>
    <w:p w14:paraId="2DC0E9CC" w14:textId="77777777" w:rsidR="00005803" w:rsidRPr="00005803" w:rsidRDefault="00005803" w:rsidP="00005803">
      <w:r w:rsidRPr="00005803">
        <w:t>}</w:t>
      </w:r>
    </w:p>
    <w:p w14:paraId="5CD61285" w14:textId="77777777" w:rsidR="00005803" w:rsidRPr="00005803" w:rsidRDefault="00005803" w:rsidP="00005803"/>
    <w:p w14:paraId="1B91693C" w14:textId="77777777" w:rsidR="00005803" w:rsidRPr="00005803" w:rsidRDefault="00005803" w:rsidP="00005803">
      <w:r w:rsidRPr="00005803">
        <w:t>* {</w:t>
      </w:r>
    </w:p>
    <w:p w14:paraId="347EF25F" w14:textId="77777777" w:rsidR="00005803" w:rsidRPr="00005803" w:rsidRDefault="00005803" w:rsidP="00005803">
      <w:r w:rsidRPr="00005803">
        <w:t>  box-sizing: border-box;</w:t>
      </w:r>
    </w:p>
    <w:p w14:paraId="0524FC9C" w14:textId="77777777" w:rsidR="00005803" w:rsidRPr="00005803" w:rsidRDefault="00005803" w:rsidP="00005803">
      <w:r w:rsidRPr="00005803">
        <w:t>}</w:t>
      </w:r>
    </w:p>
    <w:p w14:paraId="76FB94D5" w14:textId="77777777" w:rsidR="00005803" w:rsidRPr="00005803" w:rsidRDefault="00005803" w:rsidP="00005803"/>
    <w:p w14:paraId="2C899702" w14:textId="77777777" w:rsidR="00005803" w:rsidRPr="00005803" w:rsidRDefault="00005803" w:rsidP="00005803">
      <w:r w:rsidRPr="00005803">
        <w:t>html {</w:t>
      </w:r>
    </w:p>
    <w:p w14:paraId="3572E34C" w14:textId="77777777" w:rsidR="00005803" w:rsidRPr="00005803" w:rsidRDefault="00005803" w:rsidP="00005803">
      <w:r w:rsidRPr="00005803">
        <w:lastRenderedPageBreak/>
        <w:t>  scroll-behavior: smooth;</w:t>
      </w:r>
    </w:p>
    <w:p w14:paraId="13869D99" w14:textId="77777777" w:rsidR="00005803" w:rsidRPr="00005803" w:rsidRDefault="00005803" w:rsidP="00005803">
      <w:r w:rsidRPr="00005803">
        <w:t>}</w:t>
      </w:r>
    </w:p>
    <w:p w14:paraId="2E58B8E5" w14:textId="77777777" w:rsidR="00005803" w:rsidRPr="00005803" w:rsidRDefault="00005803" w:rsidP="00005803"/>
    <w:p w14:paraId="1CB9F984" w14:textId="77777777" w:rsidR="00005803" w:rsidRPr="00005803" w:rsidRDefault="00005803" w:rsidP="00005803">
      <w:r w:rsidRPr="00005803">
        <w:t>body {</w:t>
      </w:r>
    </w:p>
    <w:p w14:paraId="25A60C01" w14:textId="77777777" w:rsidR="00005803" w:rsidRPr="00005803" w:rsidRDefault="00005803" w:rsidP="00005803">
      <w:r w:rsidRPr="00005803">
        <w:t>  margin: 0;</w:t>
      </w:r>
    </w:p>
    <w:p w14:paraId="6E274E0A" w14:textId="77777777" w:rsidR="00005803" w:rsidRPr="00005803" w:rsidRDefault="00005803" w:rsidP="00005803">
      <w:r w:rsidRPr="00005803">
        <w:t>  background: var(--cream);</w:t>
      </w:r>
    </w:p>
    <w:p w14:paraId="74E9C101" w14:textId="77777777" w:rsidR="00005803" w:rsidRPr="00005803" w:rsidRDefault="00005803" w:rsidP="00005803">
      <w:r w:rsidRPr="00005803">
        <w:t>  color: var(--ink);</w:t>
      </w:r>
    </w:p>
    <w:p w14:paraId="469E2871" w14:textId="77777777" w:rsidR="00005803" w:rsidRPr="00005803" w:rsidRDefault="00005803" w:rsidP="00005803">
      <w:r w:rsidRPr="00005803">
        <w:t>  font-family: var(--sans);</w:t>
      </w:r>
    </w:p>
    <w:p w14:paraId="3C82523D" w14:textId="77777777" w:rsidR="00005803" w:rsidRPr="00005803" w:rsidRDefault="00005803" w:rsidP="00005803">
      <w:r w:rsidRPr="00005803">
        <w:t>  font-size: 14px;</w:t>
      </w:r>
    </w:p>
    <w:p w14:paraId="6E99CA2B" w14:textId="77777777" w:rsidR="00005803" w:rsidRPr="00005803" w:rsidRDefault="00005803" w:rsidP="00005803">
      <w:r w:rsidRPr="00005803">
        <w:t>  line-height: 1.6;</w:t>
      </w:r>
    </w:p>
    <w:p w14:paraId="1CEDD5ED" w14:textId="77777777" w:rsidR="00005803" w:rsidRPr="00005803" w:rsidRDefault="00005803" w:rsidP="00005803">
      <w:r w:rsidRPr="00005803">
        <w:t>}</w:t>
      </w:r>
    </w:p>
    <w:p w14:paraId="6B3493C7" w14:textId="77777777" w:rsidR="00005803" w:rsidRPr="00005803" w:rsidRDefault="00005803" w:rsidP="00005803"/>
    <w:p w14:paraId="5B16195A" w14:textId="77777777" w:rsidR="00005803" w:rsidRPr="00005803" w:rsidRDefault="00005803" w:rsidP="00005803">
      <w:r w:rsidRPr="00005803">
        <w:t>a {</w:t>
      </w:r>
    </w:p>
    <w:p w14:paraId="79D76670" w14:textId="77777777" w:rsidR="00005803" w:rsidRPr="00005803" w:rsidRDefault="00005803" w:rsidP="00005803">
      <w:r w:rsidRPr="00005803">
        <w:t>  color: inherit;</w:t>
      </w:r>
    </w:p>
    <w:p w14:paraId="5781C13C" w14:textId="77777777" w:rsidR="00005803" w:rsidRPr="00005803" w:rsidRDefault="00005803" w:rsidP="00005803">
      <w:r w:rsidRPr="00005803">
        <w:t>  text-decoration: none;</w:t>
      </w:r>
    </w:p>
    <w:p w14:paraId="27DF0007" w14:textId="77777777" w:rsidR="00005803" w:rsidRPr="00005803" w:rsidRDefault="00005803" w:rsidP="00005803">
      <w:r w:rsidRPr="00005803">
        <w:t>}</w:t>
      </w:r>
    </w:p>
    <w:p w14:paraId="3110CF3B" w14:textId="77777777" w:rsidR="00005803" w:rsidRPr="00005803" w:rsidRDefault="00005803" w:rsidP="00005803"/>
    <w:p w14:paraId="6CEAD73C" w14:textId="77777777" w:rsidR="00005803" w:rsidRPr="00005803" w:rsidRDefault="00005803" w:rsidP="00005803">
      <w:r w:rsidRPr="00005803">
        <w:t>.site-header {</w:t>
      </w:r>
    </w:p>
    <w:p w14:paraId="084FF99C" w14:textId="77777777" w:rsidR="00005803" w:rsidRPr="00005803" w:rsidRDefault="00005803" w:rsidP="00005803">
      <w:r w:rsidRPr="00005803">
        <w:t>  display: flex;</w:t>
      </w:r>
    </w:p>
    <w:p w14:paraId="7F277CDB" w14:textId="77777777" w:rsidR="00005803" w:rsidRPr="00005803" w:rsidRDefault="00005803" w:rsidP="00005803">
      <w:r w:rsidRPr="00005803">
        <w:t>  width: min(1120px, calc(100% - 56px));</w:t>
      </w:r>
    </w:p>
    <w:p w14:paraId="28EDDDB0" w14:textId="77777777" w:rsidR="00005803" w:rsidRPr="00005803" w:rsidRDefault="00005803" w:rsidP="00005803">
      <w:r w:rsidRPr="00005803">
        <w:t>  min-height: 82px;</w:t>
      </w:r>
    </w:p>
    <w:p w14:paraId="485E73CA" w14:textId="77777777" w:rsidR="00005803" w:rsidRPr="00005803" w:rsidRDefault="00005803" w:rsidP="00005803">
      <w:r w:rsidRPr="00005803">
        <w:t>  align-items: center;</w:t>
      </w:r>
    </w:p>
    <w:p w14:paraId="6A8CF7D4" w14:textId="77777777" w:rsidR="00005803" w:rsidRPr="00005803" w:rsidRDefault="00005803" w:rsidP="00005803">
      <w:r w:rsidRPr="00005803">
        <w:t>  justify-content: space-between;</w:t>
      </w:r>
    </w:p>
    <w:p w14:paraId="3D0C6BFD" w14:textId="77777777" w:rsidR="00005803" w:rsidRPr="00005803" w:rsidRDefault="00005803" w:rsidP="00005803">
      <w:r w:rsidRPr="00005803">
        <w:t>  margin: 0 auto;</w:t>
      </w:r>
    </w:p>
    <w:p w14:paraId="209798F0" w14:textId="77777777" w:rsidR="00005803" w:rsidRPr="00005803" w:rsidRDefault="00005803" w:rsidP="00005803">
      <w:r w:rsidRPr="00005803">
        <w:t>}</w:t>
      </w:r>
    </w:p>
    <w:p w14:paraId="72D2E25C" w14:textId="77777777" w:rsidR="00005803" w:rsidRPr="00005803" w:rsidRDefault="00005803" w:rsidP="00005803"/>
    <w:p w14:paraId="1F42E5F3" w14:textId="77777777" w:rsidR="00005803" w:rsidRPr="00005803" w:rsidRDefault="00005803" w:rsidP="00005803">
      <w:r w:rsidRPr="00005803">
        <w:t>.brand {</w:t>
      </w:r>
    </w:p>
    <w:p w14:paraId="647C5EF0" w14:textId="77777777" w:rsidR="00005803" w:rsidRPr="00005803" w:rsidRDefault="00005803" w:rsidP="00005803">
      <w:r w:rsidRPr="00005803">
        <w:t>  display: inline-flex;</w:t>
      </w:r>
    </w:p>
    <w:p w14:paraId="1252F7DB" w14:textId="77777777" w:rsidR="00005803" w:rsidRPr="00005803" w:rsidRDefault="00005803" w:rsidP="00005803">
      <w:r w:rsidRPr="00005803">
        <w:t>  align-items: center;</w:t>
      </w:r>
    </w:p>
    <w:p w14:paraId="13FB37CC" w14:textId="77777777" w:rsidR="00005803" w:rsidRPr="00005803" w:rsidRDefault="00005803" w:rsidP="00005803">
      <w:r w:rsidRPr="00005803">
        <w:t>  gap: 10px;</w:t>
      </w:r>
    </w:p>
    <w:p w14:paraId="2798392B" w14:textId="77777777" w:rsidR="00005803" w:rsidRPr="00005803" w:rsidRDefault="00005803" w:rsidP="00005803">
      <w:r w:rsidRPr="00005803">
        <w:t>  color: var(--ink);</w:t>
      </w:r>
    </w:p>
    <w:p w14:paraId="15D5F8F8" w14:textId="77777777" w:rsidR="00005803" w:rsidRPr="00005803" w:rsidRDefault="00005803" w:rsidP="00005803">
      <w:r w:rsidRPr="00005803">
        <w:t>  font-family: var(--serif);</w:t>
      </w:r>
    </w:p>
    <w:p w14:paraId="4CBD0D79" w14:textId="77777777" w:rsidR="00005803" w:rsidRPr="00005803" w:rsidRDefault="00005803" w:rsidP="00005803">
      <w:r w:rsidRPr="00005803">
        <w:t>  font-size: 19px;</w:t>
      </w:r>
    </w:p>
    <w:p w14:paraId="0BBAAA76" w14:textId="77777777" w:rsidR="00005803" w:rsidRPr="00005803" w:rsidRDefault="00005803" w:rsidP="00005803">
      <w:r w:rsidRPr="00005803">
        <w:t>  font-weight: 700;</w:t>
      </w:r>
    </w:p>
    <w:p w14:paraId="132A19A2" w14:textId="77777777" w:rsidR="00005803" w:rsidRPr="00005803" w:rsidRDefault="00005803" w:rsidP="00005803">
      <w:r w:rsidRPr="00005803">
        <w:t>  line-height: 1.1;</w:t>
      </w:r>
    </w:p>
    <w:p w14:paraId="51260822" w14:textId="77777777" w:rsidR="00005803" w:rsidRPr="00005803" w:rsidRDefault="00005803" w:rsidP="00005803">
      <w:r w:rsidRPr="00005803">
        <w:t>}</w:t>
      </w:r>
    </w:p>
    <w:p w14:paraId="3B12E79A" w14:textId="77777777" w:rsidR="00005803" w:rsidRPr="00005803" w:rsidRDefault="00005803" w:rsidP="00005803"/>
    <w:p w14:paraId="5F4BE452" w14:textId="77777777" w:rsidR="00005803" w:rsidRPr="00005803" w:rsidRDefault="00005803" w:rsidP="00005803">
      <w:r w:rsidRPr="00005803">
        <w:t>.brand-icon {</w:t>
      </w:r>
    </w:p>
    <w:p w14:paraId="7D8314C6" w14:textId="77777777" w:rsidR="00005803" w:rsidRPr="00005803" w:rsidRDefault="00005803" w:rsidP="00005803">
      <w:r w:rsidRPr="00005803">
        <w:t>  color: var(--terracotta);</w:t>
      </w:r>
    </w:p>
    <w:p w14:paraId="28C0DADB" w14:textId="77777777" w:rsidR="00005803" w:rsidRPr="00005803" w:rsidRDefault="00005803" w:rsidP="00005803">
      <w:r w:rsidRPr="00005803">
        <w:t>  font-size: 28px;</w:t>
      </w:r>
    </w:p>
    <w:p w14:paraId="0998BED5" w14:textId="77777777" w:rsidR="00005803" w:rsidRPr="00005803" w:rsidRDefault="00005803" w:rsidP="00005803">
      <w:r w:rsidRPr="00005803">
        <w:t>}</w:t>
      </w:r>
    </w:p>
    <w:p w14:paraId="43DD987E" w14:textId="77777777" w:rsidR="00005803" w:rsidRPr="00005803" w:rsidRDefault="00005803" w:rsidP="00005803"/>
    <w:p w14:paraId="272FEC92" w14:textId="77777777" w:rsidR="00005803" w:rsidRPr="00005803" w:rsidRDefault="00005803" w:rsidP="00005803">
      <w:r w:rsidRPr="00005803">
        <w:t>.brand-second-line {</w:t>
      </w:r>
    </w:p>
    <w:p w14:paraId="74936BDC" w14:textId="77777777" w:rsidR="00005803" w:rsidRPr="00005803" w:rsidRDefault="00005803" w:rsidP="00005803">
      <w:r w:rsidRPr="00005803">
        <w:t>  display: block;</w:t>
      </w:r>
    </w:p>
    <w:p w14:paraId="569DDA6C" w14:textId="77777777" w:rsidR="00005803" w:rsidRPr="00005803" w:rsidRDefault="00005803" w:rsidP="00005803">
      <w:r w:rsidRPr="00005803">
        <w:t>  margin-top: 4px;</w:t>
      </w:r>
    </w:p>
    <w:p w14:paraId="00D132B0" w14:textId="77777777" w:rsidR="00005803" w:rsidRPr="00005803" w:rsidRDefault="00005803" w:rsidP="00005803">
      <w:r w:rsidRPr="00005803">
        <w:t>  font-family: var(--sans);</w:t>
      </w:r>
    </w:p>
    <w:p w14:paraId="7492280E" w14:textId="77777777" w:rsidR="00005803" w:rsidRPr="00005803" w:rsidRDefault="00005803" w:rsidP="00005803">
      <w:r w:rsidRPr="00005803">
        <w:lastRenderedPageBreak/>
        <w:t>  font-size: 8px;</w:t>
      </w:r>
    </w:p>
    <w:p w14:paraId="2617A20A" w14:textId="77777777" w:rsidR="00005803" w:rsidRPr="00005803" w:rsidRDefault="00005803" w:rsidP="00005803">
      <w:r w:rsidRPr="00005803">
        <w:t>  font-weight: 700;</w:t>
      </w:r>
    </w:p>
    <w:p w14:paraId="73B02FDF" w14:textId="77777777" w:rsidR="00005803" w:rsidRPr="00005803" w:rsidRDefault="00005803" w:rsidP="00005803">
      <w:r w:rsidRPr="00005803">
        <w:t>  letter-spacing: 0.2em;</w:t>
      </w:r>
    </w:p>
    <w:p w14:paraId="492980D6" w14:textId="77777777" w:rsidR="00005803" w:rsidRPr="00005803" w:rsidRDefault="00005803" w:rsidP="00005803">
      <w:r w:rsidRPr="00005803">
        <w:t>}</w:t>
      </w:r>
    </w:p>
    <w:p w14:paraId="58407146" w14:textId="77777777" w:rsidR="00005803" w:rsidRPr="00005803" w:rsidRDefault="00005803" w:rsidP="00005803"/>
    <w:p w14:paraId="3B467AF9" w14:textId="77777777" w:rsidR="00005803" w:rsidRPr="00005803" w:rsidRDefault="00005803" w:rsidP="00005803">
      <w:r w:rsidRPr="00005803">
        <w:t>.site-header nav {</w:t>
      </w:r>
    </w:p>
    <w:p w14:paraId="19E8758E" w14:textId="77777777" w:rsidR="00005803" w:rsidRPr="00005803" w:rsidRDefault="00005803" w:rsidP="00005803">
      <w:r w:rsidRPr="00005803">
        <w:t>  display: flex;</w:t>
      </w:r>
    </w:p>
    <w:p w14:paraId="05F28CED" w14:textId="77777777" w:rsidR="00005803" w:rsidRPr="00005803" w:rsidRDefault="00005803" w:rsidP="00005803">
      <w:r w:rsidRPr="00005803">
        <w:t>  align-items: center;</w:t>
      </w:r>
    </w:p>
    <w:p w14:paraId="45150663" w14:textId="77777777" w:rsidR="00005803" w:rsidRPr="00005803" w:rsidRDefault="00005803" w:rsidP="00005803">
      <w:r w:rsidRPr="00005803">
        <w:t>  gap: 27px;</w:t>
      </w:r>
    </w:p>
    <w:p w14:paraId="52A2D6D6" w14:textId="77777777" w:rsidR="00005803" w:rsidRPr="00005803" w:rsidRDefault="00005803" w:rsidP="00005803">
      <w:r w:rsidRPr="00005803">
        <w:t>  color: #625a51;</w:t>
      </w:r>
    </w:p>
    <w:p w14:paraId="4C18A589" w14:textId="77777777" w:rsidR="00005803" w:rsidRPr="00005803" w:rsidRDefault="00005803" w:rsidP="00005803">
      <w:r w:rsidRPr="00005803">
        <w:t>  font-size: 12px;</w:t>
      </w:r>
    </w:p>
    <w:p w14:paraId="689351C8" w14:textId="77777777" w:rsidR="00005803" w:rsidRPr="00005803" w:rsidRDefault="00005803" w:rsidP="00005803">
      <w:r w:rsidRPr="00005803">
        <w:t>  font-weight: 600;</w:t>
      </w:r>
    </w:p>
    <w:p w14:paraId="76B55DC3" w14:textId="77777777" w:rsidR="00005803" w:rsidRPr="00005803" w:rsidRDefault="00005803" w:rsidP="00005803">
      <w:r w:rsidRPr="00005803">
        <w:t>}</w:t>
      </w:r>
    </w:p>
    <w:p w14:paraId="26DB0890" w14:textId="77777777" w:rsidR="00005803" w:rsidRPr="00005803" w:rsidRDefault="00005803" w:rsidP="00005803"/>
    <w:p w14:paraId="3BE44691" w14:textId="77777777" w:rsidR="00005803" w:rsidRPr="00005803" w:rsidRDefault="00005803" w:rsidP="00005803">
      <w:r w:rsidRPr="00005803">
        <w:t>.site-header nav a:hover,</w:t>
      </w:r>
    </w:p>
    <w:p w14:paraId="3F7402BD" w14:textId="77777777" w:rsidR="00005803" w:rsidRPr="00005803" w:rsidRDefault="00005803" w:rsidP="00005803">
      <w:r w:rsidRPr="00005803">
        <w:t>.site-footer a:hover {</w:t>
      </w:r>
    </w:p>
    <w:p w14:paraId="6099F33C" w14:textId="77777777" w:rsidR="00005803" w:rsidRPr="00005803" w:rsidRDefault="00005803" w:rsidP="00005803">
      <w:r w:rsidRPr="00005803">
        <w:t>  color: var(--terracotta);</w:t>
      </w:r>
    </w:p>
    <w:p w14:paraId="0D153831" w14:textId="77777777" w:rsidR="00005803" w:rsidRPr="00005803" w:rsidRDefault="00005803" w:rsidP="00005803">
      <w:r w:rsidRPr="00005803">
        <w:t>}</w:t>
      </w:r>
    </w:p>
    <w:p w14:paraId="021958CA" w14:textId="77777777" w:rsidR="00005803" w:rsidRPr="00005803" w:rsidRDefault="00005803" w:rsidP="00005803"/>
    <w:p w14:paraId="216FFE93" w14:textId="77777777" w:rsidR="00005803" w:rsidRPr="00005803" w:rsidRDefault="00005803" w:rsidP="00005803">
      <w:r w:rsidRPr="00005803">
        <w:t>.nav-note {</w:t>
      </w:r>
    </w:p>
    <w:p w14:paraId="608601EE" w14:textId="77777777" w:rsidR="00005803" w:rsidRPr="00005803" w:rsidRDefault="00005803" w:rsidP="00005803">
      <w:r w:rsidRPr="00005803">
        <w:t>  color: var(--muted);</w:t>
      </w:r>
    </w:p>
    <w:p w14:paraId="1004DE9B" w14:textId="77777777" w:rsidR="00005803" w:rsidRPr="00005803" w:rsidRDefault="00005803" w:rsidP="00005803">
      <w:r w:rsidRPr="00005803">
        <w:t>  font-family: var(--serif);</w:t>
      </w:r>
    </w:p>
    <w:p w14:paraId="25DC9D4D" w14:textId="77777777" w:rsidR="00005803" w:rsidRPr="00005803" w:rsidRDefault="00005803" w:rsidP="00005803">
      <w:r w:rsidRPr="00005803">
        <w:t>  font-size: 13px;</w:t>
      </w:r>
    </w:p>
    <w:p w14:paraId="1B8B6745" w14:textId="77777777" w:rsidR="00005803" w:rsidRPr="00005803" w:rsidRDefault="00005803" w:rsidP="00005803">
      <w:r w:rsidRPr="00005803">
        <w:t>  font-style: italic;</w:t>
      </w:r>
    </w:p>
    <w:p w14:paraId="4E0582CE" w14:textId="77777777" w:rsidR="00005803" w:rsidRPr="00005803" w:rsidRDefault="00005803" w:rsidP="00005803">
      <w:r w:rsidRPr="00005803">
        <w:t>  font-weight: 500;</w:t>
      </w:r>
    </w:p>
    <w:p w14:paraId="4477F047" w14:textId="77777777" w:rsidR="00005803" w:rsidRPr="00005803" w:rsidRDefault="00005803" w:rsidP="00005803">
      <w:r w:rsidRPr="00005803">
        <w:t>}</w:t>
      </w:r>
    </w:p>
    <w:p w14:paraId="4849ACA8" w14:textId="77777777" w:rsidR="00005803" w:rsidRPr="00005803" w:rsidRDefault="00005803" w:rsidP="00005803"/>
    <w:p w14:paraId="4D719334" w14:textId="77777777" w:rsidR="00005803" w:rsidRPr="00005803" w:rsidRDefault="00005803" w:rsidP="00005803">
      <w:r w:rsidRPr="00005803">
        <w:t>.hero {</w:t>
      </w:r>
    </w:p>
    <w:p w14:paraId="19291A7E" w14:textId="77777777" w:rsidR="00005803" w:rsidRPr="00005803" w:rsidRDefault="00005803" w:rsidP="00005803">
      <w:r w:rsidRPr="00005803">
        <w:t>  display: grid;</w:t>
      </w:r>
    </w:p>
    <w:p w14:paraId="58EA1D21" w14:textId="77777777" w:rsidR="00005803" w:rsidRPr="00005803" w:rsidRDefault="00005803" w:rsidP="00005803">
      <w:r w:rsidRPr="00005803">
        <w:t>  width: min(1120px, calc(100% - 56px));</w:t>
      </w:r>
    </w:p>
    <w:p w14:paraId="286C4E29" w14:textId="77777777" w:rsidR="00005803" w:rsidRPr="00005803" w:rsidRDefault="00005803" w:rsidP="00005803">
      <w:r w:rsidRPr="00005803">
        <w:t>  min-height: 460px;</w:t>
      </w:r>
    </w:p>
    <w:p w14:paraId="5DFF4632" w14:textId="77777777" w:rsidR="00005803" w:rsidRPr="00005803" w:rsidRDefault="00005803" w:rsidP="00005803">
      <w:r w:rsidRPr="00005803">
        <w:t>  grid-template-columns: 1fr 0.92fr;</w:t>
      </w:r>
    </w:p>
    <w:p w14:paraId="2534DB0F" w14:textId="77777777" w:rsidR="00005803" w:rsidRPr="00005803" w:rsidRDefault="00005803" w:rsidP="00005803">
      <w:r w:rsidRPr="00005803">
        <w:t>  align-items: center;</w:t>
      </w:r>
    </w:p>
    <w:p w14:paraId="77C4A1B1" w14:textId="77777777" w:rsidR="00005803" w:rsidRPr="00005803" w:rsidRDefault="00005803" w:rsidP="00005803">
      <w:r w:rsidRPr="00005803">
        <w:t>  gap: 50px;</w:t>
      </w:r>
    </w:p>
    <w:p w14:paraId="4D7BFBEF" w14:textId="77777777" w:rsidR="00005803" w:rsidRPr="00005803" w:rsidRDefault="00005803" w:rsidP="00005803">
      <w:r w:rsidRPr="00005803">
        <w:t>  margin: 0 auto;</w:t>
      </w:r>
    </w:p>
    <w:p w14:paraId="287CEAC0" w14:textId="77777777" w:rsidR="00005803" w:rsidRPr="00005803" w:rsidRDefault="00005803" w:rsidP="00005803">
      <w:r w:rsidRPr="00005803">
        <w:t>  padding: 24px 0 56px;</w:t>
      </w:r>
    </w:p>
    <w:p w14:paraId="5B4682F1" w14:textId="77777777" w:rsidR="00005803" w:rsidRPr="00005803" w:rsidRDefault="00005803" w:rsidP="00005803">
      <w:r w:rsidRPr="00005803">
        <w:t>}</w:t>
      </w:r>
    </w:p>
    <w:p w14:paraId="3B1A446C" w14:textId="77777777" w:rsidR="00005803" w:rsidRPr="00005803" w:rsidRDefault="00005803" w:rsidP="00005803"/>
    <w:p w14:paraId="79BFBA26" w14:textId="77777777" w:rsidR="00005803" w:rsidRPr="00005803" w:rsidRDefault="00005803" w:rsidP="00005803">
      <w:r w:rsidRPr="00005803">
        <w:t>.hero-copy {</w:t>
      </w:r>
    </w:p>
    <w:p w14:paraId="4B55389E" w14:textId="77777777" w:rsidR="00005803" w:rsidRPr="00005803" w:rsidRDefault="00005803" w:rsidP="00005803">
      <w:r w:rsidRPr="00005803">
        <w:t>  padding-left: 22px;</w:t>
      </w:r>
    </w:p>
    <w:p w14:paraId="1F69E622" w14:textId="77777777" w:rsidR="00005803" w:rsidRPr="00005803" w:rsidRDefault="00005803" w:rsidP="00005803">
      <w:r w:rsidRPr="00005803">
        <w:t>}</w:t>
      </w:r>
    </w:p>
    <w:p w14:paraId="3CAE6CEF" w14:textId="77777777" w:rsidR="00005803" w:rsidRPr="00005803" w:rsidRDefault="00005803" w:rsidP="00005803"/>
    <w:p w14:paraId="0A95EAB7" w14:textId="77777777" w:rsidR="00005803" w:rsidRPr="00005803" w:rsidRDefault="00005803" w:rsidP="00005803">
      <w:r w:rsidRPr="00005803">
        <w:t>.eyebrow {</w:t>
      </w:r>
    </w:p>
    <w:p w14:paraId="345A1272" w14:textId="77777777" w:rsidR="00005803" w:rsidRPr="00005803" w:rsidRDefault="00005803" w:rsidP="00005803">
      <w:r w:rsidRPr="00005803">
        <w:t>  display: flex;</w:t>
      </w:r>
    </w:p>
    <w:p w14:paraId="7E828071" w14:textId="77777777" w:rsidR="00005803" w:rsidRPr="00005803" w:rsidRDefault="00005803" w:rsidP="00005803">
      <w:r w:rsidRPr="00005803">
        <w:t>  align-items: center;</w:t>
      </w:r>
    </w:p>
    <w:p w14:paraId="6F8677DE" w14:textId="77777777" w:rsidR="00005803" w:rsidRPr="00005803" w:rsidRDefault="00005803" w:rsidP="00005803">
      <w:r w:rsidRPr="00005803">
        <w:t>  gap: 8px;</w:t>
      </w:r>
    </w:p>
    <w:p w14:paraId="14B17391" w14:textId="77777777" w:rsidR="00005803" w:rsidRPr="00005803" w:rsidRDefault="00005803" w:rsidP="00005803">
      <w:r w:rsidRPr="00005803">
        <w:lastRenderedPageBreak/>
        <w:t>  margin: 0 0 17px;</w:t>
      </w:r>
    </w:p>
    <w:p w14:paraId="76AB3526" w14:textId="77777777" w:rsidR="00005803" w:rsidRPr="00005803" w:rsidRDefault="00005803" w:rsidP="00005803">
      <w:r w:rsidRPr="00005803">
        <w:t>  color: var(--terracotta);</w:t>
      </w:r>
    </w:p>
    <w:p w14:paraId="2122EAD8" w14:textId="77777777" w:rsidR="00005803" w:rsidRPr="00005803" w:rsidRDefault="00005803" w:rsidP="00005803">
      <w:r w:rsidRPr="00005803">
        <w:t>  font-size: 9px;</w:t>
      </w:r>
    </w:p>
    <w:p w14:paraId="539813A5" w14:textId="77777777" w:rsidR="00005803" w:rsidRPr="00005803" w:rsidRDefault="00005803" w:rsidP="00005803">
      <w:r w:rsidRPr="00005803">
        <w:t>  font-weight: 700;</w:t>
      </w:r>
    </w:p>
    <w:p w14:paraId="0C367D1B" w14:textId="77777777" w:rsidR="00005803" w:rsidRPr="00005803" w:rsidRDefault="00005803" w:rsidP="00005803">
      <w:r w:rsidRPr="00005803">
        <w:t>  letter-spacing: 0.16em;</w:t>
      </w:r>
    </w:p>
    <w:p w14:paraId="216A3852" w14:textId="77777777" w:rsidR="00005803" w:rsidRPr="00005803" w:rsidRDefault="00005803" w:rsidP="00005803">
      <w:r w:rsidRPr="00005803">
        <w:t>}</w:t>
      </w:r>
    </w:p>
    <w:p w14:paraId="02FF6E85" w14:textId="77777777" w:rsidR="00005803" w:rsidRPr="00005803" w:rsidRDefault="00005803" w:rsidP="00005803"/>
    <w:p w14:paraId="1C3F97CB" w14:textId="77777777" w:rsidR="00005803" w:rsidRPr="00005803" w:rsidRDefault="00005803" w:rsidP="00005803">
      <w:r w:rsidRPr="00005803">
        <w:t>.eyebrow &gt; span {</w:t>
      </w:r>
    </w:p>
    <w:p w14:paraId="4EAF186B" w14:textId="77777777" w:rsidR="00005803" w:rsidRPr="00005803" w:rsidRDefault="00005803" w:rsidP="00005803">
      <w:r w:rsidRPr="00005803">
        <w:t>  width: 17px;</w:t>
      </w:r>
    </w:p>
    <w:p w14:paraId="2E48B144" w14:textId="77777777" w:rsidR="00005803" w:rsidRPr="00005803" w:rsidRDefault="00005803" w:rsidP="00005803">
      <w:r w:rsidRPr="00005803">
        <w:t>  height: 1px;</w:t>
      </w:r>
    </w:p>
    <w:p w14:paraId="35C542DD" w14:textId="77777777" w:rsidR="00005803" w:rsidRPr="00005803" w:rsidRDefault="00005803" w:rsidP="00005803">
      <w:r w:rsidRPr="00005803">
        <w:t>  background: var(--terracotta);</w:t>
      </w:r>
    </w:p>
    <w:p w14:paraId="6BA2E4DC" w14:textId="77777777" w:rsidR="00005803" w:rsidRPr="00005803" w:rsidRDefault="00005803" w:rsidP="00005803">
      <w:r w:rsidRPr="00005803">
        <w:t>}</w:t>
      </w:r>
    </w:p>
    <w:p w14:paraId="6332BE30" w14:textId="77777777" w:rsidR="00005803" w:rsidRPr="00005803" w:rsidRDefault="00005803" w:rsidP="00005803"/>
    <w:p w14:paraId="2CB7116E" w14:textId="77777777" w:rsidR="00005803" w:rsidRPr="00005803" w:rsidRDefault="00005803" w:rsidP="00005803">
      <w:r w:rsidRPr="00005803">
        <w:t>h1,</w:t>
      </w:r>
    </w:p>
    <w:p w14:paraId="06246236" w14:textId="77777777" w:rsidR="00005803" w:rsidRPr="00005803" w:rsidRDefault="00005803" w:rsidP="00005803">
      <w:r w:rsidRPr="00005803">
        <w:t>h2 {</w:t>
      </w:r>
    </w:p>
    <w:p w14:paraId="3CD85C67" w14:textId="77777777" w:rsidR="00005803" w:rsidRPr="00005803" w:rsidRDefault="00005803" w:rsidP="00005803">
      <w:r w:rsidRPr="00005803">
        <w:t>  margin: 0;</w:t>
      </w:r>
    </w:p>
    <w:p w14:paraId="535DAA64" w14:textId="77777777" w:rsidR="00005803" w:rsidRPr="00005803" w:rsidRDefault="00005803" w:rsidP="00005803">
      <w:r w:rsidRPr="00005803">
        <w:t>  font-family: var(--serif);</w:t>
      </w:r>
    </w:p>
    <w:p w14:paraId="4B5EA966" w14:textId="77777777" w:rsidR="00005803" w:rsidRPr="00005803" w:rsidRDefault="00005803" w:rsidP="00005803">
      <w:r w:rsidRPr="00005803">
        <w:t>  font-weight: 600;</w:t>
      </w:r>
    </w:p>
    <w:p w14:paraId="09959D8D" w14:textId="77777777" w:rsidR="00005803" w:rsidRPr="00005803" w:rsidRDefault="00005803" w:rsidP="00005803">
      <w:r w:rsidRPr="00005803">
        <w:t>  letter-spacing: -0.045em;</w:t>
      </w:r>
    </w:p>
    <w:p w14:paraId="4BC9E87D" w14:textId="77777777" w:rsidR="00005803" w:rsidRPr="00005803" w:rsidRDefault="00005803" w:rsidP="00005803">
      <w:r w:rsidRPr="00005803">
        <w:t>  line-height: 1.1;</w:t>
      </w:r>
    </w:p>
    <w:p w14:paraId="1BE8DB14" w14:textId="77777777" w:rsidR="00005803" w:rsidRPr="00005803" w:rsidRDefault="00005803" w:rsidP="00005803">
      <w:r w:rsidRPr="00005803">
        <w:t>}</w:t>
      </w:r>
    </w:p>
    <w:p w14:paraId="4F2955AC" w14:textId="77777777" w:rsidR="00005803" w:rsidRPr="00005803" w:rsidRDefault="00005803" w:rsidP="00005803"/>
    <w:p w14:paraId="7FC8854B" w14:textId="77777777" w:rsidR="00005803" w:rsidRPr="00005803" w:rsidRDefault="00005803" w:rsidP="00005803">
      <w:r w:rsidRPr="00005803">
        <w:t>h1 {</w:t>
      </w:r>
    </w:p>
    <w:p w14:paraId="4AAE77F8" w14:textId="77777777" w:rsidR="00005803" w:rsidRPr="00005803" w:rsidRDefault="00005803" w:rsidP="00005803">
      <w:r w:rsidRPr="00005803">
        <w:t>  font-size: clamp(46px, 5.7vw, 70px);</w:t>
      </w:r>
    </w:p>
    <w:p w14:paraId="223D4A53" w14:textId="77777777" w:rsidR="00005803" w:rsidRPr="00005803" w:rsidRDefault="00005803" w:rsidP="00005803">
      <w:r w:rsidRPr="00005803">
        <w:t>}</w:t>
      </w:r>
    </w:p>
    <w:p w14:paraId="245914D7" w14:textId="77777777" w:rsidR="00005803" w:rsidRPr="00005803" w:rsidRDefault="00005803" w:rsidP="00005803"/>
    <w:p w14:paraId="088148E9" w14:textId="77777777" w:rsidR="00005803" w:rsidRPr="00005803" w:rsidRDefault="00005803" w:rsidP="00005803">
      <w:r w:rsidRPr="00005803">
        <w:t>h1 em,</w:t>
      </w:r>
    </w:p>
    <w:p w14:paraId="62D6CD16" w14:textId="77777777" w:rsidR="00005803" w:rsidRPr="00005803" w:rsidRDefault="00005803" w:rsidP="00005803">
      <w:r w:rsidRPr="00005803">
        <w:t>h2 em {</w:t>
      </w:r>
    </w:p>
    <w:p w14:paraId="6586B8E7" w14:textId="77777777" w:rsidR="00005803" w:rsidRPr="00005803" w:rsidRDefault="00005803" w:rsidP="00005803">
      <w:r w:rsidRPr="00005803">
        <w:t>  color: var(--terracotta);</w:t>
      </w:r>
    </w:p>
    <w:p w14:paraId="7C70760B" w14:textId="77777777" w:rsidR="00005803" w:rsidRPr="00005803" w:rsidRDefault="00005803" w:rsidP="00005803">
      <w:r w:rsidRPr="00005803">
        <w:t>  font-weight: 500;</w:t>
      </w:r>
    </w:p>
    <w:p w14:paraId="016D7511" w14:textId="77777777" w:rsidR="00005803" w:rsidRPr="00005803" w:rsidRDefault="00005803" w:rsidP="00005803">
      <w:r w:rsidRPr="00005803">
        <w:t>}</w:t>
      </w:r>
    </w:p>
    <w:p w14:paraId="5F30C465" w14:textId="77777777" w:rsidR="00005803" w:rsidRPr="00005803" w:rsidRDefault="00005803" w:rsidP="00005803"/>
    <w:p w14:paraId="6CEB51DF" w14:textId="77777777" w:rsidR="00005803" w:rsidRPr="00005803" w:rsidRDefault="00005803" w:rsidP="00005803">
      <w:r w:rsidRPr="00005803">
        <w:t>.hero-description {</w:t>
      </w:r>
    </w:p>
    <w:p w14:paraId="1AB0D4FF" w14:textId="77777777" w:rsidR="00005803" w:rsidRPr="00005803" w:rsidRDefault="00005803" w:rsidP="00005803">
      <w:r w:rsidRPr="00005803">
        <w:t>  max-width: 400px;</w:t>
      </w:r>
    </w:p>
    <w:p w14:paraId="0CE7ED37" w14:textId="77777777" w:rsidR="00005803" w:rsidRPr="00005803" w:rsidRDefault="00005803" w:rsidP="00005803">
      <w:r w:rsidRPr="00005803">
        <w:t>  margin: 19px 0 25px;</w:t>
      </w:r>
    </w:p>
    <w:p w14:paraId="388421C2" w14:textId="77777777" w:rsidR="00005803" w:rsidRPr="00005803" w:rsidRDefault="00005803" w:rsidP="00005803">
      <w:r w:rsidRPr="00005803">
        <w:t>  color: var(--muted);</w:t>
      </w:r>
    </w:p>
    <w:p w14:paraId="400FF3F5" w14:textId="77777777" w:rsidR="00005803" w:rsidRPr="00005803" w:rsidRDefault="00005803" w:rsidP="00005803">
      <w:r w:rsidRPr="00005803">
        <w:t>  font-size: 13px;</w:t>
      </w:r>
    </w:p>
    <w:p w14:paraId="3F0EC7BC" w14:textId="77777777" w:rsidR="00005803" w:rsidRPr="00005803" w:rsidRDefault="00005803" w:rsidP="00005803">
      <w:r w:rsidRPr="00005803">
        <w:t>  line-height: 1.85;</w:t>
      </w:r>
    </w:p>
    <w:p w14:paraId="351146F2" w14:textId="77777777" w:rsidR="00005803" w:rsidRPr="00005803" w:rsidRDefault="00005803" w:rsidP="00005803">
      <w:r w:rsidRPr="00005803">
        <w:t>}</w:t>
      </w:r>
    </w:p>
    <w:p w14:paraId="72DB8EF9" w14:textId="77777777" w:rsidR="00005803" w:rsidRPr="00005803" w:rsidRDefault="00005803" w:rsidP="00005803"/>
    <w:p w14:paraId="6C08D739" w14:textId="77777777" w:rsidR="00005803" w:rsidRPr="00005803" w:rsidRDefault="00005803" w:rsidP="00005803">
      <w:r w:rsidRPr="00005803">
        <w:t>.button {</w:t>
      </w:r>
    </w:p>
    <w:p w14:paraId="2A358DC9" w14:textId="77777777" w:rsidR="00005803" w:rsidRPr="00005803" w:rsidRDefault="00005803" w:rsidP="00005803">
      <w:r w:rsidRPr="00005803">
        <w:t>  display: inline-flex;</w:t>
      </w:r>
    </w:p>
    <w:p w14:paraId="638D1708" w14:textId="77777777" w:rsidR="00005803" w:rsidRPr="00005803" w:rsidRDefault="00005803" w:rsidP="00005803">
      <w:r w:rsidRPr="00005803">
        <w:t>  min-height: 46px;</w:t>
      </w:r>
    </w:p>
    <w:p w14:paraId="36B984E5" w14:textId="77777777" w:rsidR="00005803" w:rsidRPr="00005803" w:rsidRDefault="00005803" w:rsidP="00005803">
      <w:r w:rsidRPr="00005803">
        <w:t>  align-items: center;</w:t>
      </w:r>
    </w:p>
    <w:p w14:paraId="062C09C1" w14:textId="77777777" w:rsidR="00005803" w:rsidRPr="00005803" w:rsidRDefault="00005803" w:rsidP="00005803">
      <w:r w:rsidRPr="00005803">
        <w:t>  justify-content: center;</w:t>
      </w:r>
    </w:p>
    <w:p w14:paraId="627EEC4E" w14:textId="77777777" w:rsidR="00005803" w:rsidRPr="00005803" w:rsidRDefault="00005803" w:rsidP="00005803">
      <w:r w:rsidRPr="00005803">
        <w:t>  gap: 19px;</w:t>
      </w:r>
    </w:p>
    <w:p w14:paraId="3A3C5935" w14:textId="77777777" w:rsidR="00005803" w:rsidRPr="00005803" w:rsidRDefault="00005803" w:rsidP="00005803">
      <w:r w:rsidRPr="00005803">
        <w:lastRenderedPageBreak/>
        <w:t>  padding: 0 18px;</w:t>
      </w:r>
    </w:p>
    <w:p w14:paraId="38371D2C" w14:textId="77777777" w:rsidR="00005803" w:rsidRPr="00005803" w:rsidRDefault="00005803" w:rsidP="00005803">
      <w:r w:rsidRPr="00005803">
        <w:t>  border-radius: 4px;</w:t>
      </w:r>
    </w:p>
    <w:p w14:paraId="3566EF6F" w14:textId="77777777" w:rsidR="00005803" w:rsidRPr="00005803" w:rsidRDefault="00005803" w:rsidP="00005803">
      <w:r w:rsidRPr="00005803">
        <w:t>  font-size: 11px;</w:t>
      </w:r>
    </w:p>
    <w:p w14:paraId="48FC55FB" w14:textId="77777777" w:rsidR="00005803" w:rsidRPr="00005803" w:rsidRDefault="00005803" w:rsidP="00005803">
      <w:r w:rsidRPr="00005803">
        <w:t>  font-weight: 600;</w:t>
      </w:r>
    </w:p>
    <w:p w14:paraId="137B642A" w14:textId="77777777" w:rsidR="00005803" w:rsidRPr="00005803" w:rsidRDefault="00005803" w:rsidP="00005803">
      <w:r w:rsidRPr="00005803">
        <w:t xml:space="preserve">  transition: transform 150ms ease, </w:t>
      </w:r>
      <w:r w:rsidRPr="00005803">
        <w:rPr>
          <w:i/>
          <w:iCs/>
        </w:rPr>
        <w:t>background</w:t>
      </w:r>
      <w:r w:rsidRPr="00005803">
        <w:t xml:space="preserve"> 150ms ease;</w:t>
      </w:r>
    </w:p>
    <w:p w14:paraId="7FBE5AE6" w14:textId="77777777" w:rsidR="00005803" w:rsidRPr="00005803" w:rsidRDefault="00005803" w:rsidP="00005803">
      <w:r w:rsidRPr="00005803">
        <w:t>}</w:t>
      </w:r>
    </w:p>
    <w:p w14:paraId="44B219DF" w14:textId="77777777" w:rsidR="00005803" w:rsidRPr="00005803" w:rsidRDefault="00005803" w:rsidP="00005803"/>
    <w:p w14:paraId="7F9764A3" w14:textId="77777777" w:rsidR="00005803" w:rsidRPr="00005803" w:rsidRDefault="00005803" w:rsidP="00005803">
      <w:r w:rsidRPr="00005803">
        <w:t>.button:hover {</w:t>
      </w:r>
    </w:p>
    <w:p w14:paraId="6DFCBF3E" w14:textId="77777777" w:rsidR="00005803" w:rsidRPr="00005803" w:rsidRDefault="00005803" w:rsidP="00005803">
      <w:r w:rsidRPr="00005803">
        <w:t>  transform: translateY(-2px);</w:t>
      </w:r>
    </w:p>
    <w:p w14:paraId="14419B72" w14:textId="77777777" w:rsidR="00005803" w:rsidRPr="00005803" w:rsidRDefault="00005803" w:rsidP="00005803">
      <w:r w:rsidRPr="00005803">
        <w:t>}</w:t>
      </w:r>
    </w:p>
    <w:p w14:paraId="33F529E0" w14:textId="77777777" w:rsidR="00005803" w:rsidRPr="00005803" w:rsidRDefault="00005803" w:rsidP="00005803"/>
    <w:p w14:paraId="5F543876" w14:textId="77777777" w:rsidR="00005803" w:rsidRPr="00005803" w:rsidRDefault="00005803" w:rsidP="00005803">
      <w:r w:rsidRPr="00005803">
        <w:t>.button-dark {</w:t>
      </w:r>
    </w:p>
    <w:p w14:paraId="3D06E8A6" w14:textId="77777777" w:rsidR="00005803" w:rsidRPr="00005803" w:rsidRDefault="00005803" w:rsidP="00005803">
      <w:r w:rsidRPr="00005803">
        <w:t>  background: var(--ink);</w:t>
      </w:r>
    </w:p>
    <w:p w14:paraId="4D1803B7" w14:textId="77777777" w:rsidR="00005803" w:rsidRPr="00005803" w:rsidRDefault="00005803" w:rsidP="00005803">
      <w:r w:rsidRPr="00005803">
        <w:t>  color: white;</w:t>
      </w:r>
    </w:p>
    <w:p w14:paraId="2D537466" w14:textId="77777777" w:rsidR="00005803" w:rsidRPr="00005803" w:rsidRDefault="00005803" w:rsidP="00005803">
      <w:r w:rsidRPr="00005803">
        <w:t>}</w:t>
      </w:r>
    </w:p>
    <w:p w14:paraId="75A53CA0" w14:textId="77777777" w:rsidR="00005803" w:rsidRPr="00005803" w:rsidRDefault="00005803" w:rsidP="00005803"/>
    <w:p w14:paraId="5F13C294" w14:textId="77777777" w:rsidR="00005803" w:rsidRPr="00005803" w:rsidRDefault="00005803" w:rsidP="00005803">
      <w:r w:rsidRPr="00005803">
        <w:t>.button-dark:hover {</w:t>
      </w:r>
    </w:p>
    <w:p w14:paraId="141C9CBB" w14:textId="77777777" w:rsidR="00005803" w:rsidRPr="00005803" w:rsidRDefault="00005803" w:rsidP="00005803">
      <w:r w:rsidRPr="00005803">
        <w:t>  background: #4a3d32;</w:t>
      </w:r>
    </w:p>
    <w:p w14:paraId="28B57A2B" w14:textId="77777777" w:rsidR="00005803" w:rsidRPr="00005803" w:rsidRDefault="00005803" w:rsidP="00005803">
      <w:r w:rsidRPr="00005803">
        <w:t>}</w:t>
      </w:r>
    </w:p>
    <w:p w14:paraId="551C7AFE" w14:textId="77777777" w:rsidR="00005803" w:rsidRPr="00005803" w:rsidRDefault="00005803" w:rsidP="00005803"/>
    <w:p w14:paraId="40A74507" w14:textId="77777777" w:rsidR="00005803" w:rsidRPr="00005803" w:rsidRDefault="00005803" w:rsidP="00005803">
      <w:r w:rsidRPr="00005803">
        <w:t>.hero-footnote {</w:t>
      </w:r>
    </w:p>
    <w:p w14:paraId="6C1006D1" w14:textId="77777777" w:rsidR="00005803" w:rsidRPr="00005803" w:rsidRDefault="00005803" w:rsidP="00005803">
      <w:r w:rsidRPr="00005803">
        <w:t>  margin: 25px 0 0;</w:t>
      </w:r>
    </w:p>
    <w:p w14:paraId="3DE261A2" w14:textId="77777777" w:rsidR="00005803" w:rsidRPr="00005803" w:rsidRDefault="00005803" w:rsidP="00005803">
      <w:r w:rsidRPr="00005803">
        <w:t>  color: var(--muted);</w:t>
      </w:r>
    </w:p>
    <w:p w14:paraId="30C8584C" w14:textId="77777777" w:rsidR="00005803" w:rsidRPr="00005803" w:rsidRDefault="00005803" w:rsidP="00005803">
      <w:r w:rsidRPr="00005803">
        <w:t>  font-size: 10px;</w:t>
      </w:r>
    </w:p>
    <w:p w14:paraId="10F02A4A" w14:textId="77777777" w:rsidR="00005803" w:rsidRPr="00005803" w:rsidRDefault="00005803" w:rsidP="00005803">
      <w:r w:rsidRPr="00005803">
        <w:t>}</w:t>
      </w:r>
    </w:p>
    <w:p w14:paraId="689301B7" w14:textId="77777777" w:rsidR="00005803" w:rsidRPr="00005803" w:rsidRDefault="00005803" w:rsidP="00005803"/>
    <w:p w14:paraId="6AB5C975" w14:textId="77777777" w:rsidR="00005803" w:rsidRPr="00005803" w:rsidRDefault="00005803" w:rsidP="00005803">
      <w:r w:rsidRPr="00005803">
        <w:t>.hero-footnote span {</w:t>
      </w:r>
    </w:p>
    <w:p w14:paraId="5AFE70A2" w14:textId="77777777" w:rsidR="00005803" w:rsidRPr="00005803" w:rsidRDefault="00005803" w:rsidP="00005803">
      <w:r w:rsidRPr="00005803">
        <w:t>  margin-right: 6px;</w:t>
      </w:r>
    </w:p>
    <w:p w14:paraId="6E33DC9A" w14:textId="77777777" w:rsidR="00005803" w:rsidRPr="00005803" w:rsidRDefault="00005803" w:rsidP="00005803">
      <w:r w:rsidRPr="00005803">
        <w:t>  color: var(--terracotta);</w:t>
      </w:r>
    </w:p>
    <w:p w14:paraId="56A2F369" w14:textId="77777777" w:rsidR="00005803" w:rsidRPr="00005803" w:rsidRDefault="00005803" w:rsidP="00005803">
      <w:r w:rsidRPr="00005803">
        <w:t>}</w:t>
      </w:r>
    </w:p>
    <w:p w14:paraId="4460D989" w14:textId="77777777" w:rsidR="00005803" w:rsidRPr="00005803" w:rsidRDefault="00005803" w:rsidP="00005803"/>
    <w:p w14:paraId="5286472B" w14:textId="77777777" w:rsidR="00005803" w:rsidRPr="00005803" w:rsidRDefault="00005803" w:rsidP="00005803">
      <w:r w:rsidRPr="00005803">
        <w:t>.hero-art {</w:t>
      </w:r>
    </w:p>
    <w:p w14:paraId="046513C4" w14:textId="77777777" w:rsidR="00005803" w:rsidRPr="00005803" w:rsidRDefault="00005803" w:rsidP="00005803">
      <w:r w:rsidRPr="00005803">
        <w:t>  position: relative;</w:t>
      </w:r>
    </w:p>
    <w:p w14:paraId="34B40332" w14:textId="77777777" w:rsidR="00005803" w:rsidRPr="00005803" w:rsidRDefault="00005803" w:rsidP="00005803">
      <w:r w:rsidRPr="00005803">
        <w:t>  display: grid;</w:t>
      </w:r>
    </w:p>
    <w:p w14:paraId="78EB6975" w14:textId="77777777" w:rsidR="00005803" w:rsidRPr="00005803" w:rsidRDefault="00005803" w:rsidP="00005803">
      <w:r w:rsidRPr="00005803">
        <w:t>  min-height: 355px;</w:t>
      </w:r>
    </w:p>
    <w:p w14:paraId="7A39949A" w14:textId="77777777" w:rsidR="00005803" w:rsidRPr="00005803" w:rsidRDefault="00005803" w:rsidP="00005803">
      <w:r w:rsidRPr="00005803">
        <w:t>  overflow: hidden;</w:t>
      </w:r>
    </w:p>
    <w:p w14:paraId="0E06D5C1" w14:textId="77777777" w:rsidR="00005803" w:rsidRPr="00005803" w:rsidRDefault="00005803" w:rsidP="00005803">
      <w:r w:rsidRPr="00005803">
        <w:t>  place-items: center;</w:t>
      </w:r>
    </w:p>
    <w:p w14:paraId="3742FFB1" w14:textId="77777777" w:rsidR="00005803" w:rsidRPr="00005803" w:rsidRDefault="00005803" w:rsidP="00005803">
      <w:r w:rsidRPr="00005803">
        <w:t>  border-radius: 48% 48% 4px 4px;</w:t>
      </w:r>
    </w:p>
    <w:p w14:paraId="2057F415" w14:textId="77777777" w:rsidR="00005803" w:rsidRPr="00005803" w:rsidRDefault="00005803" w:rsidP="00005803">
      <w:r w:rsidRPr="00005803">
        <w:t>  background: #e8d7bf;</w:t>
      </w:r>
    </w:p>
    <w:p w14:paraId="693B87BE" w14:textId="77777777" w:rsidR="00005803" w:rsidRPr="00005803" w:rsidRDefault="00005803" w:rsidP="00005803">
      <w:r w:rsidRPr="00005803">
        <w:t>}</w:t>
      </w:r>
    </w:p>
    <w:p w14:paraId="2BD3741E" w14:textId="77777777" w:rsidR="00005803" w:rsidRPr="00005803" w:rsidRDefault="00005803" w:rsidP="00005803"/>
    <w:p w14:paraId="6A1A728C" w14:textId="77777777" w:rsidR="00005803" w:rsidRPr="00005803" w:rsidRDefault="00005803" w:rsidP="00005803">
      <w:r w:rsidRPr="00005803">
        <w:t>.art-sun {</w:t>
      </w:r>
    </w:p>
    <w:p w14:paraId="13A941EC" w14:textId="77777777" w:rsidR="00005803" w:rsidRPr="00005803" w:rsidRDefault="00005803" w:rsidP="00005803">
      <w:r w:rsidRPr="00005803">
        <w:t>  position: absolute;</w:t>
      </w:r>
    </w:p>
    <w:p w14:paraId="5F52C523" w14:textId="77777777" w:rsidR="00005803" w:rsidRPr="00005803" w:rsidRDefault="00005803" w:rsidP="00005803">
      <w:r w:rsidRPr="00005803">
        <w:t>  top: 42px;</w:t>
      </w:r>
    </w:p>
    <w:p w14:paraId="0561B7B8" w14:textId="77777777" w:rsidR="00005803" w:rsidRPr="00005803" w:rsidRDefault="00005803" w:rsidP="00005803">
      <w:r w:rsidRPr="00005803">
        <w:t>  right: 56px;</w:t>
      </w:r>
    </w:p>
    <w:p w14:paraId="10D1C5D2" w14:textId="77777777" w:rsidR="00005803" w:rsidRPr="00005803" w:rsidRDefault="00005803" w:rsidP="00005803">
      <w:r w:rsidRPr="00005803">
        <w:t>  width: 115px;</w:t>
      </w:r>
    </w:p>
    <w:p w14:paraId="5A9EB0B3" w14:textId="77777777" w:rsidR="00005803" w:rsidRPr="00005803" w:rsidRDefault="00005803" w:rsidP="00005803">
      <w:r w:rsidRPr="00005803">
        <w:lastRenderedPageBreak/>
        <w:t>  height: 115px;</w:t>
      </w:r>
    </w:p>
    <w:p w14:paraId="14EDB1B3" w14:textId="77777777" w:rsidR="00005803" w:rsidRPr="00005803" w:rsidRDefault="00005803" w:rsidP="00005803">
      <w:r w:rsidRPr="00005803">
        <w:t>  border-radius: 50%;</w:t>
      </w:r>
    </w:p>
    <w:p w14:paraId="7DC6DE5D" w14:textId="77777777" w:rsidR="00005803" w:rsidRPr="00005803" w:rsidRDefault="00005803" w:rsidP="00005803">
      <w:r w:rsidRPr="00005803">
        <w:t>  background: #f4e5c9;</w:t>
      </w:r>
    </w:p>
    <w:p w14:paraId="514D9AC8" w14:textId="77777777" w:rsidR="00005803" w:rsidRPr="00005803" w:rsidRDefault="00005803" w:rsidP="00005803">
      <w:r w:rsidRPr="00005803">
        <w:t>}</w:t>
      </w:r>
    </w:p>
    <w:p w14:paraId="2937D462" w14:textId="77777777" w:rsidR="00005803" w:rsidRPr="00005803" w:rsidRDefault="00005803" w:rsidP="00005803"/>
    <w:p w14:paraId="5DDB7264" w14:textId="77777777" w:rsidR="00005803" w:rsidRPr="00005803" w:rsidRDefault="00005803" w:rsidP="00005803">
      <w:r w:rsidRPr="00005803">
        <w:t>.book-stack {</w:t>
      </w:r>
    </w:p>
    <w:p w14:paraId="46C04869" w14:textId="77777777" w:rsidR="00005803" w:rsidRPr="00005803" w:rsidRDefault="00005803" w:rsidP="00005803">
      <w:r w:rsidRPr="00005803">
        <w:t>  position: relative;</w:t>
      </w:r>
    </w:p>
    <w:p w14:paraId="59A6B511" w14:textId="77777777" w:rsidR="00005803" w:rsidRPr="00005803" w:rsidRDefault="00005803" w:rsidP="00005803">
      <w:r w:rsidRPr="00005803">
        <w:t>  z-index: 1;</w:t>
      </w:r>
    </w:p>
    <w:p w14:paraId="6B7D2D9B" w14:textId="77777777" w:rsidR="00005803" w:rsidRPr="00005803" w:rsidRDefault="00005803" w:rsidP="00005803">
      <w:r w:rsidRPr="00005803">
        <w:t>  display: flex;</w:t>
      </w:r>
    </w:p>
    <w:p w14:paraId="3C4B8ABF" w14:textId="77777777" w:rsidR="00005803" w:rsidRPr="00005803" w:rsidRDefault="00005803" w:rsidP="00005803">
      <w:r w:rsidRPr="00005803">
        <w:t>  width: 225px;</w:t>
      </w:r>
    </w:p>
    <w:p w14:paraId="3916898B" w14:textId="77777777" w:rsidR="00005803" w:rsidRPr="00005803" w:rsidRDefault="00005803" w:rsidP="00005803">
      <w:r w:rsidRPr="00005803">
        <w:t>  height: 190px;</w:t>
      </w:r>
    </w:p>
    <w:p w14:paraId="30A77044" w14:textId="77777777" w:rsidR="00005803" w:rsidRPr="00005803" w:rsidRDefault="00005803" w:rsidP="00005803">
      <w:r w:rsidRPr="00005803">
        <w:t>  align-items: end;</w:t>
      </w:r>
    </w:p>
    <w:p w14:paraId="228AA138" w14:textId="77777777" w:rsidR="00005803" w:rsidRPr="00005803" w:rsidRDefault="00005803" w:rsidP="00005803">
      <w:r w:rsidRPr="00005803">
        <w:t>  justify-content: center;</w:t>
      </w:r>
    </w:p>
    <w:p w14:paraId="3B57A3E1" w14:textId="77777777" w:rsidR="00005803" w:rsidRPr="00005803" w:rsidRDefault="00005803" w:rsidP="00005803">
      <w:r w:rsidRPr="00005803">
        <w:t>  filter: drop-shadow(0 22px 14px #57433338);</w:t>
      </w:r>
    </w:p>
    <w:p w14:paraId="2C36D3F8" w14:textId="77777777" w:rsidR="00005803" w:rsidRPr="00005803" w:rsidRDefault="00005803" w:rsidP="00005803">
      <w:r w:rsidRPr="00005803">
        <w:t>}</w:t>
      </w:r>
    </w:p>
    <w:p w14:paraId="4E6E93C8" w14:textId="77777777" w:rsidR="00005803" w:rsidRPr="00005803" w:rsidRDefault="00005803" w:rsidP="00005803"/>
    <w:p w14:paraId="03282C76" w14:textId="77777777" w:rsidR="00005803" w:rsidRPr="00005803" w:rsidRDefault="00005803" w:rsidP="00005803">
      <w:r w:rsidRPr="00005803">
        <w:t>.stack-book {</w:t>
      </w:r>
    </w:p>
    <w:p w14:paraId="373E6550" w14:textId="77777777" w:rsidR="00005803" w:rsidRPr="00005803" w:rsidRDefault="00005803" w:rsidP="00005803">
      <w:r w:rsidRPr="00005803">
        <w:t>  display: grid;</w:t>
      </w:r>
    </w:p>
    <w:p w14:paraId="6FC17B9D" w14:textId="77777777" w:rsidR="00005803" w:rsidRPr="00005803" w:rsidRDefault="00005803" w:rsidP="00005803">
      <w:r w:rsidRPr="00005803">
        <w:t>  flex: 0 0 auto;</w:t>
      </w:r>
    </w:p>
    <w:p w14:paraId="6CB026CD" w14:textId="77777777" w:rsidR="00005803" w:rsidRPr="00005803" w:rsidRDefault="00005803" w:rsidP="00005803">
      <w:r w:rsidRPr="00005803">
        <w:t>  align-content: center;</w:t>
      </w:r>
    </w:p>
    <w:p w14:paraId="3CCD6E8C" w14:textId="77777777" w:rsidR="00005803" w:rsidRPr="00005803" w:rsidRDefault="00005803" w:rsidP="00005803">
      <w:r w:rsidRPr="00005803">
        <w:t>  justify-content: center;</w:t>
      </w:r>
    </w:p>
    <w:p w14:paraId="3016D63D" w14:textId="77777777" w:rsidR="00005803" w:rsidRPr="00005803" w:rsidRDefault="00005803" w:rsidP="00005803">
      <w:r w:rsidRPr="00005803">
        <w:t>  border: 1px solid #60493c50;</w:t>
      </w:r>
    </w:p>
    <w:p w14:paraId="7725B2C8" w14:textId="77777777" w:rsidR="00005803" w:rsidRPr="00005803" w:rsidRDefault="00005803" w:rsidP="00005803">
      <w:r w:rsidRPr="00005803">
        <w:t>  border-radius: 3px 7px 7px 3px;</w:t>
      </w:r>
    </w:p>
    <w:p w14:paraId="7C488D93" w14:textId="77777777" w:rsidR="00005803" w:rsidRPr="00005803" w:rsidRDefault="00005803" w:rsidP="00005803">
      <w:r w:rsidRPr="00005803">
        <w:t>  color: #fff8e8;</w:t>
      </w:r>
    </w:p>
    <w:p w14:paraId="066C4867" w14:textId="77777777" w:rsidR="00005803" w:rsidRPr="00005803" w:rsidRDefault="00005803" w:rsidP="00005803">
      <w:r w:rsidRPr="00005803">
        <w:t>  font-family: var(--serif);</w:t>
      </w:r>
    </w:p>
    <w:p w14:paraId="03223E9C" w14:textId="77777777" w:rsidR="00005803" w:rsidRPr="00005803" w:rsidRDefault="00005803" w:rsidP="00005803">
      <w:r w:rsidRPr="00005803">
        <w:t>  line-height: 1.25;</w:t>
      </w:r>
    </w:p>
    <w:p w14:paraId="53C89A12" w14:textId="77777777" w:rsidR="00005803" w:rsidRPr="00005803" w:rsidRDefault="00005803" w:rsidP="00005803">
      <w:r w:rsidRPr="00005803">
        <w:t>  text-align: center;</w:t>
      </w:r>
    </w:p>
    <w:p w14:paraId="51CB959C" w14:textId="77777777" w:rsidR="00005803" w:rsidRPr="00005803" w:rsidRDefault="00005803" w:rsidP="00005803">
      <w:r w:rsidRPr="00005803">
        <w:t>  text-shadow: 0 1px 2px #31251f55;</w:t>
      </w:r>
    </w:p>
    <w:p w14:paraId="0A374FD3" w14:textId="77777777" w:rsidR="00005803" w:rsidRPr="00005803" w:rsidRDefault="00005803" w:rsidP="00005803">
      <w:r w:rsidRPr="00005803">
        <w:t>}</w:t>
      </w:r>
    </w:p>
    <w:p w14:paraId="06FE1671" w14:textId="77777777" w:rsidR="00005803" w:rsidRPr="00005803" w:rsidRDefault="00005803" w:rsidP="00005803"/>
    <w:p w14:paraId="5CAF96C9" w14:textId="77777777" w:rsidR="00005803" w:rsidRPr="00005803" w:rsidRDefault="00005803" w:rsidP="00005803">
      <w:r w:rsidRPr="00005803">
        <w:t>.stack-book-one {</w:t>
      </w:r>
    </w:p>
    <w:p w14:paraId="57387D87" w14:textId="77777777" w:rsidR="00005803" w:rsidRPr="00005803" w:rsidRDefault="00005803" w:rsidP="00005803">
      <w:r w:rsidRPr="00005803">
        <w:t>  width: 77px;</w:t>
      </w:r>
    </w:p>
    <w:p w14:paraId="2D347C16" w14:textId="77777777" w:rsidR="00005803" w:rsidRPr="00005803" w:rsidRDefault="00005803" w:rsidP="00005803">
      <w:r w:rsidRPr="00005803">
        <w:t>  height: 150px;</w:t>
      </w:r>
    </w:p>
    <w:p w14:paraId="51891BE0" w14:textId="77777777" w:rsidR="00005803" w:rsidRPr="00005803" w:rsidRDefault="00005803" w:rsidP="00005803">
      <w:r w:rsidRPr="00005803">
        <w:t>  margin-right: -7px;</w:t>
      </w:r>
    </w:p>
    <w:p w14:paraId="13FF4FF2" w14:textId="77777777" w:rsidR="00005803" w:rsidRPr="00005803" w:rsidRDefault="00005803" w:rsidP="00005803">
      <w:r w:rsidRPr="00005803">
        <w:t>  background: #8b9d84;</w:t>
      </w:r>
    </w:p>
    <w:p w14:paraId="44AABC26" w14:textId="77777777" w:rsidR="00005803" w:rsidRPr="00005803" w:rsidRDefault="00005803" w:rsidP="00005803">
      <w:r w:rsidRPr="00005803">
        <w:t>  font-size: 14px;</w:t>
      </w:r>
    </w:p>
    <w:p w14:paraId="6500D159" w14:textId="77777777" w:rsidR="00005803" w:rsidRPr="00005803" w:rsidRDefault="00005803" w:rsidP="00005803">
      <w:r w:rsidRPr="00005803">
        <w:t>  transform: rotate(-10deg) translateY(3px);</w:t>
      </w:r>
    </w:p>
    <w:p w14:paraId="6B6C3179" w14:textId="77777777" w:rsidR="00005803" w:rsidRPr="00005803" w:rsidRDefault="00005803" w:rsidP="00005803">
      <w:r w:rsidRPr="00005803">
        <w:t>}</w:t>
      </w:r>
    </w:p>
    <w:p w14:paraId="30B2EF9C" w14:textId="77777777" w:rsidR="00005803" w:rsidRPr="00005803" w:rsidRDefault="00005803" w:rsidP="00005803"/>
    <w:p w14:paraId="5B9F08DD" w14:textId="77777777" w:rsidR="00005803" w:rsidRPr="00005803" w:rsidRDefault="00005803" w:rsidP="00005803">
      <w:r w:rsidRPr="00005803">
        <w:t>.stack-book-two {</w:t>
      </w:r>
    </w:p>
    <w:p w14:paraId="7F23F447" w14:textId="77777777" w:rsidR="00005803" w:rsidRPr="00005803" w:rsidRDefault="00005803" w:rsidP="00005803">
      <w:r w:rsidRPr="00005803">
        <w:t>  z-index: 1;</w:t>
      </w:r>
    </w:p>
    <w:p w14:paraId="215F3A83" w14:textId="77777777" w:rsidR="00005803" w:rsidRPr="00005803" w:rsidRDefault="00005803" w:rsidP="00005803">
      <w:r w:rsidRPr="00005803">
        <w:t>  width: 81px;</w:t>
      </w:r>
    </w:p>
    <w:p w14:paraId="5D546AA9" w14:textId="77777777" w:rsidR="00005803" w:rsidRPr="00005803" w:rsidRDefault="00005803" w:rsidP="00005803">
      <w:r w:rsidRPr="00005803">
        <w:t>  height: 185px;</w:t>
      </w:r>
    </w:p>
    <w:p w14:paraId="0A8CC2A5" w14:textId="77777777" w:rsidR="00005803" w:rsidRPr="00005803" w:rsidRDefault="00005803" w:rsidP="00005803">
      <w:r w:rsidRPr="00005803">
        <w:t>  background: #b86b4f;</w:t>
      </w:r>
    </w:p>
    <w:p w14:paraId="5513E0F9" w14:textId="77777777" w:rsidR="00005803" w:rsidRPr="00005803" w:rsidRDefault="00005803" w:rsidP="00005803">
      <w:r w:rsidRPr="00005803">
        <w:t>  font-size: 12px;</w:t>
      </w:r>
    </w:p>
    <w:p w14:paraId="76AA90A9" w14:textId="77777777" w:rsidR="00005803" w:rsidRPr="00005803" w:rsidRDefault="00005803" w:rsidP="00005803">
      <w:r w:rsidRPr="00005803">
        <w:t>  letter-spacing: 0.14em;</w:t>
      </w:r>
    </w:p>
    <w:p w14:paraId="087CAC4B" w14:textId="77777777" w:rsidR="00005803" w:rsidRPr="00005803" w:rsidRDefault="00005803" w:rsidP="00005803">
      <w:r w:rsidRPr="00005803">
        <w:lastRenderedPageBreak/>
        <w:t>  transform: rotate(1deg);</w:t>
      </w:r>
    </w:p>
    <w:p w14:paraId="31EA6754" w14:textId="77777777" w:rsidR="00005803" w:rsidRPr="00005803" w:rsidRDefault="00005803" w:rsidP="00005803">
      <w:r w:rsidRPr="00005803">
        <w:t>}</w:t>
      </w:r>
    </w:p>
    <w:p w14:paraId="088AD032" w14:textId="77777777" w:rsidR="00005803" w:rsidRPr="00005803" w:rsidRDefault="00005803" w:rsidP="00005803"/>
    <w:p w14:paraId="5061B700" w14:textId="77777777" w:rsidR="00005803" w:rsidRPr="00005803" w:rsidRDefault="00005803" w:rsidP="00005803">
      <w:r w:rsidRPr="00005803">
        <w:t>.stack-book-three {</w:t>
      </w:r>
    </w:p>
    <w:p w14:paraId="4FB6549D" w14:textId="77777777" w:rsidR="00005803" w:rsidRPr="00005803" w:rsidRDefault="00005803" w:rsidP="00005803">
      <w:r w:rsidRPr="00005803">
        <w:t>  width: 77px;</w:t>
      </w:r>
    </w:p>
    <w:p w14:paraId="20D8EE2B" w14:textId="77777777" w:rsidR="00005803" w:rsidRPr="00005803" w:rsidRDefault="00005803" w:rsidP="00005803">
      <w:r w:rsidRPr="00005803">
        <w:t>  height: 160px;</w:t>
      </w:r>
    </w:p>
    <w:p w14:paraId="3D35A703" w14:textId="77777777" w:rsidR="00005803" w:rsidRPr="00005803" w:rsidRDefault="00005803" w:rsidP="00005803">
      <w:r w:rsidRPr="00005803">
        <w:t>  margin-left: -6px;</w:t>
      </w:r>
    </w:p>
    <w:p w14:paraId="4E54EB31" w14:textId="77777777" w:rsidR="00005803" w:rsidRPr="00005803" w:rsidRDefault="00005803" w:rsidP="00005803">
      <w:r w:rsidRPr="00005803">
        <w:t>  background: #5a7680;</w:t>
      </w:r>
    </w:p>
    <w:p w14:paraId="2ACF8D1F" w14:textId="77777777" w:rsidR="00005803" w:rsidRPr="00005803" w:rsidRDefault="00005803" w:rsidP="00005803">
      <w:r w:rsidRPr="00005803">
        <w:t>  font-size: 13px;</w:t>
      </w:r>
    </w:p>
    <w:p w14:paraId="77659B53" w14:textId="77777777" w:rsidR="00005803" w:rsidRPr="00005803" w:rsidRDefault="00005803" w:rsidP="00005803">
      <w:r w:rsidRPr="00005803">
        <w:t>  font-style: italic;</w:t>
      </w:r>
    </w:p>
    <w:p w14:paraId="1004C0C8" w14:textId="77777777" w:rsidR="00005803" w:rsidRPr="00005803" w:rsidRDefault="00005803" w:rsidP="00005803">
      <w:r w:rsidRPr="00005803">
        <w:t>  transform: rotate(10deg) translateY(2px);</w:t>
      </w:r>
    </w:p>
    <w:p w14:paraId="2164756D" w14:textId="77777777" w:rsidR="00005803" w:rsidRPr="00005803" w:rsidRDefault="00005803" w:rsidP="00005803">
      <w:r w:rsidRPr="00005803">
        <w:t>}</w:t>
      </w:r>
    </w:p>
    <w:p w14:paraId="25F995FD" w14:textId="77777777" w:rsidR="00005803" w:rsidRPr="00005803" w:rsidRDefault="00005803" w:rsidP="00005803"/>
    <w:p w14:paraId="72FBD802" w14:textId="77777777" w:rsidR="00005803" w:rsidRPr="00005803" w:rsidRDefault="00005803" w:rsidP="00005803">
      <w:r w:rsidRPr="00005803">
        <w:t>.art-sparkle {</w:t>
      </w:r>
    </w:p>
    <w:p w14:paraId="429AC168" w14:textId="77777777" w:rsidR="00005803" w:rsidRPr="00005803" w:rsidRDefault="00005803" w:rsidP="00005803">
      <w:r w:rsidRPr="00005803">
        <w:t>  position: absolute;</w:t>
      </w:r>
    </w:p>
    <w:p w14:paraId="45FA9636" w14:textId="77777777" w:rsidR="00005803" w:rsidRPr="00005803" w:rsidRDefault="00005803" w:rsidP="00005803">
      <w:r w:rsidRPr="00005803">
        <w:t>  top: 83px;</w:t>
      </w:r>
    </w:p>
    <w:p w14:paraId="396170E1" w14:textId="77777777" w:rsidR="00005803" w:rsidRPr="00005803" w:rsidRDefault="00005803" w:rsidP="00005803">
      <w:r w:rsidRPr="00005803">
        <w:t>  left: 18%;</w:t>
      </w:r>
    </w:p>
    <w:p w14:paraId="6A344AB7" w14:textId="77777777" w:rsidR="00005803" w:rsidRPr="00005803" w:rsidRDefault="00005803" w:rsidP="00005803">
      <w:r w:rsidRPr="00005803">
        <w:t>  color: #a65f42;</w:t>
      </w:r>
    </w:p>
    <w:p w14:paraId="73234CA8" w14:textId="77777777" w:rsidR="00005803" w:rsidRPr="00005803" w:rsidRDefault="00005803" w:rsidP="00005803">
      <w:r w:rsidRPr="00005803">
        <w:t>  font-size: 25px;</w:t>
      </w:r>
    </w:p>
    <w:p w14:paraId="2C40C4BD" w14:textId="77777777" w:rsidR="00005803" w:rsidRPr="00005803" w:rsidRDefault="00005803" w:rsidP="00005803">
      <w:r w:rsidRPr="00005803">
        <w:t>}</w:t>
      </w:r>
    </w:p>
    <w:p w14:paraId="4BC85C4E" w14:textId="77777777" w:rsidR="00005803" w:rsidRPr="00005803" w:rsidRDefault="00005803" w:rsidP="00005803"/>
    <w:p w14:paraId="6089E76A" w14:textId="77777777" w:rsidR="00005803" w:rsidRPr="00005803" w:rsidRDefault="00005803" w:rsidP="00005803">
      <w:r w:rsidRPr="00005803">
        <w:t>.art-caption {</w:t>
      </w:r>
    </w:p>
    <w:p w14:paraId="257FA780" w14:textId="77777777" w:rsidR="00005803" w:rsidRPr="00005803" w:rsidRDefault="00005803" w:rsidP="00005803">
      <w:r w:rsidRPr="00005803">
        <w:t>  position: absolute;</w:t>
      </w:r>
    </w:p>
    <w:p w14:paraId="2D4992BF" w14:textId="77777777" w:rsidR="00005803" w:rsidRPr="00005803" w:rsidRDefault="00005803" w:rsidP="00005803">
      <w:r w:rsidRPr="00005803">
        <w:t>  right: 11%;</w:t>
      </w:r>
    </w:p>
    <w:p w14:paraId="7A8F7A88" w14:textId="77777777" w:rsidR="00005803" w:rsidRPr="00005803" w:rsidRDefault="00005803" w:rsidP="00005803">
      <w:r w:rsidRPr="00005803">
        <w:t>  bottom: 43px;</w:t>
      </w:r>
    </w:p>
    <w:p w14:paraId="6D5CA8BE" w14:textId="77777777" w:rsidR="00005803" w:rsidRPr="00005803" w:rsidRDefault="00005803" w:rsidP="00005803">
      <w:r w:rsidRPr="00005803">
        <w:t>  color: #80583f;</w:t>
      </w:r>
    </w:p>
    <w:p w14:paraId="16C26C40" w14:textId="77777777" w:rsidR="00005803" w:rsidRPr="00005803" w:rsidRDefault="00005803" w:rsidP="00005803">
      <w:r w:rsidRPr="00005803">
        <w:t>  font-family: var(--serif);</w:t>
      </w:r>
    </w:p>
    <w:p w14:paraId="3BBF8407" w14:textId="77777777" w:rsidR="00005803" w:rsidRPr="00005803" w:rsidRDefault="00005803" w:rsidP="00005803">
      <w:r w:rsidRPr="00005803">
        <w:t>  font-size: 14px;</w:t>
      </w:r>
    </w:p>
    <w:p w14:paraId="3D38E3E6" w14:textId="77777777" w:rsidR="00005803" w:rsidRPr="00005803" w:rsidRDefault="00005803" w:rsidP="00005803">
      <w:r w:rsidRPr="00005803">
        <w:t>  font-style: italic;</w:t>
      </w:r>
    </w:p>
    <w:p w14:paraId="4A8BC2D9" w14:textId="77777777" w:rsidR="00005803" w:rsidRPr="00005803" w:rsidRDefault="00005803" w:rsidP="00005803">
      <w:r w:rsidRPr="00005803">
        <w:t>  line-height: 1.25;</w:t>
      </w:r>
    </w:p>
    <w:p w14:paraId="6EBEE5EE" w14:textId="77777777" w:rsidR="00005803" w:rsidRPr="00005803" w:rsidRDefault="00005803" w:rsidP="00005803">
      <w:r w:rsidRPr="00005803">
        <w:t>  transform: rotate(-7deg);</w:t>
      </w:r>
    </w:p>
    <w:p w14:paraId="2C87D944" w14:textId="77777777" w:rsidR="00005803" w:rsidRPr="00005803" w:rsidRDefault="00005803" w:rsidP="00005803">
      <w:r w:rsidRPr="00005803">
        <w:t>}</w:t>
      </w:r>
    </w:p>
    <w:p w14:paraId="72A6DEA4" w14:textId="77777777" w:rsidR="00005803" w:rsidRPr="00005803" w:rsidRDefault="00005803" w:rsidP="00005803"/>
    <w:p w14:paraId="06B82AB9" w14:textId="77777777" w:rsidR="00005803" w:rsidRPr="00005803" w:rsidRDefault="00005803" w:rsidP="00005803">
      <w:r w:rsidRPr="00005803">
        <w:t>.art-caption span {</w:t>
      </w:r>
    </w:p>
    <w:p w14:paraId="624BB978" w14:textId="77777777" w:rsidR="00005803" w:rsidRPr="00005803" w:rsidRDefault="00005803" w:rsidP="00005803">
      <w:r w:rsidRPr="00005803">
        <w:t>  color: var(--terracotta);</w:t>
      </w:r>
    </w:p>
    <w:p w14:paraId="0E172EA0" w14:textId="77777777" w:rsidR="00005803" w:rsidRPr="00005803" w:rsidRDefault="00005803" w:rsidP="00005803">
      <w:r w:rsidRPr="00005803">
        <w:t>}</w:t>
      </w:r>
    </w:p>
    <w:p w14:paraId="2A647789" w14:textId="77777777" w:rsidR="00005803" w:rsidRPr="00005803" w:rsidRDefault="00005803" w:rsidP="00005803"/>
    <w:p w14:paraId="6B4A7A37" w14:textId="77777777" w:rsidR="00005803" w:rsidRPr="00005803" w:rsidRDefault="00005803" w:rsidP="00005803">
      <w:r w:rsidRPr="00005803">
        <w:t>.books-section {</w:t>
      </w:r>
    </w:p>
    <w:p w14:paraId="233F79B5" w14:textId="77777777" w:rsidR="00005803" w:rsidRPr="00005803" w:rsidRDefault="00005803" w:rsidP="00005803">
      <w:r w:rsidRPr="00005803">
        <w:t>  width: min(1076px, calc(100% - 56px));</w:t>
      </w:r>
    </w:p>
    <w:p w14:paraId="552CD39E" w14:textId="77777777" w:rsidR="00005803" w:rsidRPr="00005803" w:rsidRDefault="00005803" w:rsidP="00005803">
      <w:r w:rsidRPr="00005803">
        <w:t>  margin: 0 auto;</w:t>
      </w:r>
    </w:p>
    <w:p w14:paraId="33BF3D73" w14:textId="77777777" w:rsidR="00005803" w:rsidRPr="00005803" w:rsidRDefault="00005803" w:rsidP="00005803">
      <w:r w:rsidRPr="00005803">
        <w:t>  padding: 59px 0 82px;</w:t>
      </w:r>
    </w:p>
    <w:p w14:paraId="4AA53194" w14:textId="77777777" w:rsidR="00005803" w:rsidRPr="00005803" w:rsidRDefault="00005803" w:rsidP="00005803">
      <w:r w:rsidRPr="00005803">
        <w:t>  border-top: 1px solid var(--line);</w:t>
      </w:r>
    </w:p>
    <w:p w14:paraId="3E6BDB93" w14:textId="77777777" w:rsidR="00005803" w:rsidRPr="00005803" w:rsidRDefault="00005803" w:rsidP="00005803">
      <w:r w:rsidRPr="00005803">
        <w:t>}</w:t>
      </w:r>
    </w:p>
    <w:p w14:paraId="4AD363F4" w14:textId="77777777" w:rsidR="00005803" w:rsidRPr="00005803" w:rsidRDefault="00005803" w:rsidP="00005803"/>
    <w:p w14:paraId="2AAE6168" w14:textId="77777777" w:rsidR="00005803" w:rsidRPr="00005803" w:rsidRDefault="00005803" w:rsidP="00005803">
      <w:r w:rsidRPr="00005803">
        <w:t>.section-heading {</w:t>
      </w:r>
    </w:p>
    <w:p w14:paraId="7EDB9D7B" w14:textId="77777777" w:rsidR="00005803" w:rsidRPr="00005803" w:rsidRDefault="00005803" w:rsidP="00005803">
      <w:r w:rsidRPr="00005803">
        <w:t>  display: flex;</w:t>
      </w:r>
    </w:p>
    <w:p w14:paraId="4A357B8F" w14:textId="77777777" w:rsidR="00005803" w:rsidRPr="00005803" w:rsidRDefault="00005803" w:rsidP="00005803">
      <w:r w:rsidRPr="00005803">
        <w:lastRenderedPageBreak/>
        <w:t>  align-items: end;</w:t>
      </w:r>
    </w:p>
    <w:p w14:paraId="00D1EACE" w14:textId="77777777" w:rsidR="00005803" w:rsidRPr="00005803" w:rsidRDefault="00005803" w:rsidP="00005803">
      <w:r w:rsidRPr="00005803">
        <w:t>  justify-content: space-between;</w:t>
      </w:r>
    </w:p>
    <w:p w14:paraId="102989C0" w14:textId="77777777" w:rsidR="00005803" w:rsidRPr="00005803" w:rsidRDefault="00005803" w:rsidP="00005803">
      <w:r w:rsidRPr="00005803">
        <w:t>  gap: 20px;</w:t>
      </w:r>
    </w:p>
    <w:p w14:paraId="249644F9" w14:textId="77777777" w:rsidR="00005803" w:rsidRPr="00005803" w:rsidRDefault="00005803" w:rsidP="00005803">
      <w:r w:rsidRPr="00005803">
        <w:t>  margin-bottom: 22px;</w:t>
      </w:r>
    </w:p>
    <w:p w14:paraId="33E0C89B" w14:textId="77777777" w:rsidR="00005803" w:rsidRPr="00005803" w:rsidRDefault="00005803" w:rsidP="00005803">
      <w:r w:rsidRPr="00005803">
        <w:t>}</w:t>
      </w:r>
    </w:p>
    <w:p w14:paraId="517CB0B8" w14:textId="77777777" w:rsidR="00005803" w:rsidRPr="00005803" w:rsidRDefault="00005803" w:rsidP="00005803"/>
    <w:p w14:paraId="37947333" w14:textId="77777777" w:rsidR="00005803" w:rsidRPr="00005803" w:rsidRDefault="00005803" w:rsidP="00005803">
      <w:r w:rsidRPr="00005803">
        <w:t>.section-heading .eyebrow {</w:t>
      </w:r>
    </w:p>
    <w:p w14:paraId="55144058" w14:textId="77777777" w:rsidR="00005803" w:rsidRPr="00005803" w:rsidRDefault="00005803" w:rsidP="00005803">
      <w:r w:rsidRPr="00005803">
        <w:t>  margin-bottom: 9px;</w:t>
      </w:r>
    </w:p>
    <w:p w14:paraId="04F5617D" w14:textId="77777777" w:rsidR="00005803" w:rsidRPr="00005803" w:rsidRDefault="00005803" w:rsidP="00005803">
      <w:r w:rsidRPr="00005803">
        <w:t>}</w:t>
      </w:r>
    </w:p>
    <w:p w14:paraId="54A9B301" w14:textId="77777777" w:rsidR="00005803" w:rsidRPr="00005803" w:rsidRDefault="00005803" w:rsidP="00005803"/>
    <w:p w14:paraId="0D4508DB" w14:textId="77777777" w:rsidR="00005803" w:rsidRPr="00005803" w:rsidRDefault="00005803" w:rsidP="00005803">
      <w:r w:rsidRPr="00005803">
        <w:t>h2 {</w:t>
      </w:r>
    </w:p>
    <w:p w14:paraId="2C7164B8" w14:textId="77777777" w:rsidR="00005803" w:rsidRPr="00005803" w:rsidRDefault="00005803" w:rsidP="00005803">
      <w:r w:rsidRPr="00005803">
        <w:t>  font-size: clamp(33px, 4vw, 42px);</w:t>
      </w:r>
    </w:p>
    <w:p w14:paraId="1531B24D" w14:textId="77777777" w:rsidR="00005803" w:rsidRPr="00005803" w:rsidRDefault="00005803" w:rsidP="00005803">
      <w:r w:rsidRPr="00005803">
        <w:t>}</w:t>
      </w:r>
    </w:p>
    <w:p w14:paraId="2E91E414" w14:textId="77777777" w:rsidR="00005803" w:rsidRPr="00005803" w:rsidRDefault="00005803" w:rsidP="00005803"/>
    <w:p w14:paraId="2DE79E45" w14:textId="77777777" w:rsidR="00005803" w:rsidRPr="00005803" w:rsidRDefault="00005803" w:rsidP="00005803">
      <w:r w:rsidRPr="00005803">
        <w:t>.book-count {</w:t>
      </w:r>
    </w:p>
    <w:p w14:paraId="29AF9017" w14:textId="77777777" w:rsidR="00005803" w:rsidRPr="00005803" w:rsidRDefault="00005803" w:rsidP="00005803">
      <w:r w:rsidRPr="00005803">
        <w:t>  margin: 0 0 5px;</w:t>
      </w:r>
    </w:p>
    <w:p w14:paraId="4F377FB9" w14:textId="77777777" w:rsidR="00005803" w:rsidRPr="00005803" w:rsidRDefault="00005803" w:rsidP="00005803">
      <w:r w:rsidRPr="00005803">
        <w:t>  color: var(--muted);</w:t>
      </w:r>
    </w:p>
    <w:p w14:paraId="1F2BACFB" w14:textId="77777777" w:rsidR="00005803" w:rsidRPr="00005803" w:rsidRDefault="00005803" w:rsidP="00005803">
      <w:r w:rsidRPr="00005803">
        <w:t>  font-size: 10px;</w:t>
      </w:r>
    </w:p>
    <w:p w14:paraId="6997EBAD" w14:textId="77777777" w:rsidR="00005803" w:rsidRPr="00005803" w:rsidRDefault="00005803" w:rsidP="00005803">
      <w:r w:rsidRPr="00005803">
        <w:t>}</w:t>
      </w:r>
    </w:p>
    <w:p w14:paraId="04394B88" w14:textId="77777777" w:rsidR="00005803" w:rsidRPr="00005803" w:rsidRDefault="00005803" w:rsidP="00005803"/>
    <w:p w14:paraId="2513414D" w14:textId="77777777" w:rsidR="00005803" w:rsidRPr="00005803" w:rsidRDefault="00005803" w:rsidP="00005803">
      <w:r w:rsidRPr="00005803">
        <w:t>.search-box {</w:t>
      </w:r>
    </w:p>
    <w:p w14:paraId="6EBCF6D8" w14:textId="77777777" w:rsidR="00005803" w:rsidRPr="00005803" w:rsidRDefault="00005803" w:rsidP="00005803">
      <w:r w:rsidRPr="00005803">
        <w:t>  display: flex;</w:t>
      </w:r>
    </w:p>
    <w:p w14:paraId="6256AE6F" w14:textId="77777777" w:rsidR="00005803" w:rsidRPr="00005803" w:rsidRDefault="00005803" w:rsidP="00005803">
      <w:r w:rsidRPr="00005803">
        <w:t>  max-width: 460px;</w:t>
      </w:r>
    </w:p>
    <w:p w14:paraId="326EBCCE" w14:textId="77777777" w:rsidR="00005803" w:rsidRPr="00005803" w:rsidRDefault="00005803" w:rsidP="00005803">
      <w:r w:rsidRPr="00005803">
        <w:t>  height: 46px;</w:t>
      </w:r>
    </w:p>
    <w:p w14:paraId="5D4DF490" w14:textId="77777777" w:rsidR="00005803" w:rsidRPr="00005803" w:rsidRDefault="00005803" w:rsidP="00005803">
      <w:r w:rsidRPr="00005803">
        <w:t>  align-items: center;</w:t>
      </w:r>
    </w:p>
    <w:p w14:paraId="12AC2E54" w14:textId="77777777" w:rsidR="00005803" w:rsidRPr="00005803" w:rsidRDefault="00005803" w:rsidP="00005803">
      <w:r w:rsidRPr="00005803">
        <w:t>  gap: 10px;</w:t>
      </w:r>
    </w:p>
    <w:p w14:paraId="727A0336" w14:textId="77777777" w:rsidR="00005803" w:rsidRPr="00005803" w:rsidRDefault="00005803" w:rsidP="00005803">
      <w:r w:rsidRPr="00005803">
        <w:t>  margin-bottom: 25px;</w:t>
      </w:r>
    </w:p>
    <w:p w14:paraId="4DDA1F62" w14:textId="77777777" w:rsidR="00005803" w:rsidRPr="00005803" w:rsidRDefault="00005803" w:rsidP="00005803">
      <w:r w:rsidRPr="00005803">
        <w:t>  padding: 0 12px;</w:t>
      </w:r>
    </w:p>
    <w:p w14:paraId="43F2DAAD" w14:textId="77777777" w:rsidR="00005803" w:rsidRPr="00005803" w:rsidRDefault="00005803" w:rsidP="00005803">
      <w:r w:rsidRPr="00005803">
        <w:t>  border: 1px solid #e1d7cb;</w:t>
      </w:r>
    </w:p>
    <w:p w14:paraId="56BC0426" w14:textId="77777777" w:rsidR="00005803" w:rsidRPr="00005803" w:rsidRDefault="00005803" w:rsidP="00005803">
      <w:r w:rsidRPr="00005803">
        <w:t>  border-radius: 4px;</w:t>
      </w:r>
    </w:p>
    <w:p w14:paraId="05F815D4" w14:textId="77777777" w:rsidR="00005803" w:rsidRPr="00005803" w:rsidRDefault="00005803" w:rsidP="00005803">
      <w:r w:rsidRPr="00005803">
        <w:t>  background: var(--paper);</w:t>
      </w:r>
    </w:p>
    <w:p w14:paraId="196A0856" w14:textId="77777777" w:rsidR="00005803" w:rsidRPr="00005803" w:rsidRDefault="00005803" w:rsidP="00005803">
      <w:r w:rsidRPr="00005803">
        <w:t>  color: var(--terracotta);</w:t>
      </w:r>
    </w:p>
    <w:p w14:paraId="13CE8610" w14:textId="77777777" w:rsidR="00005803" w:rsidRPr="00005803" w:rsidRDefault="00005803" w:rsidP="00005803">
      <w:r w:rsidRPr="00005803">
        <w:t>}</w:t>
      </w:r>
    </w:p>
    <w:p w14:paraId="74F9DDD7" w14:textId="77777777" w:rsidR="00005803" w:rsidRPr="00005803" w:rsidRDefault="00005803" w:rsidP="00005803"/>
    <w:p w14:paraId="30C06CA1" w14:textId="77777777" w:rsidR="00005803" w:rsidRPr="00005803" w:rsidRDefault="00005803" w:rsidP="00005803">
      <w:r w:rsidRPr="00005803">
        <w:t>.search-box:focus-within {</w:t>
      </w:r>
    </w:p>
    <w:p w14:paraId="61142923" w14:textId="77777777" w:rsidR="00005803" w:rsidRPr="00005803" w:rsidRDefault="00005803" w:rsidP="00005803">
      <w:r w:rsidRPr="00005803">
        <w:t>  border-color: var(--terracotta);</w:t>
      </w:r>
    </w:p>
    <w:p w14:paraId="5D7B1CF3" w14:textId="77777777" w:rsidR="00005803" w:rsidRPr="00005803" w:rsidRDefault="00005803" w:rsidP="00005803">
      <w:r w:rsidRPr="00005803">
        <w:t>  box-shadow: 0 0 0 3px #a9563d18;</w:t>
      </w:r>
    </w:p>
    <w:p w14:paraId="57126C12" w14:textId="77777777" w:rsidR="00005803" w:rsidRPr="00005803" w:rsidRDefault="00005803" w:rsidP="00005803">
      <w:r w:rsidRPr="00005803">
        <w:t>}</w:t>
      </w:r>
    </w:p>
    <w:p w14:paraId="78C8C78D" w14:textId="77777777" w:rsidR="00005803" w:rsidRPr="00005803" w:rsidRDefault="00005803" w:rsidP="00005803"/>
    <w:p w14:paraId="499C6455" w14:textId="77777777" w:rsidR="00005803" w:rsidRPr="00005803" w:rsidRDefault="00005803" w:rsidP="00005803">
      <w:r w:rsidRPr="00005803">
        <w:t>.search-box &gt; span {</w:t>
      </w:r>
    </w:p>
    <w:p w14:paraId="0FC1F151" w14:textId="77777777" w:rsidR="00005803" w:rsidRPr="00005803" w:rsidRDefault="00005803" w:rsidP="00005803">
      <w:r w:rsidRPr="00005803">
        <w:t>  font-size: 23px;</w:t>
      </w:r>
    </w:p>
    <w:p w14:paraId="1E535B23" w14:textId="77777777" w:rsidR="00005803" w:rsidRPr="00005803" w:rsidRDefault="00005803" w:rsidP="00005803">
      <w:r w:rsidRPr="00005803">
        <w:t>  line-height: 1;</w:t>
      </w:r>
    </w:p>
    <w:p w14:paraId="7EDC15B8" w14:textId="77777777" w:rsidR="00005803" w:rsidRPr="00005803" w:rsidRDefault="00005803" w:rsidP="00005803">
      <w:r w:rsidRPr="00005803">
        <w:t>  transform: rotate(-18deg);</w:t>
      </w:r>
    </w:p>
    <w:p w14:paraId="5C3A2309" w14:textId="77777777" w:rsidR="00005803" w:rsidRPr="00005803" w:rsidRDefault="00005803" w:rsidP="00005803">
      <w:r w:rsidRPr="00005803">
        <w:t>}</w:t>
      </w:r>
    </w:p>
    <w:p w14:paraId="3D5EFF64" w14:textId="77777777" w:rsidR="00005803" w:rsidRPr="00005803" w:rsidRDefault="00005803" w:rsidP="00005803"/>
    <w:p w14:paraId="0078611F" w14:textId="77777777" w:rsidR="00005803" w:rsidRPr="00005803" w:rsidRDefault="00005803" w:rsidP="00005803">
      <w:r w:rsidRPr="00005803">
        <w:t>.search-box input {</w:t>
      </w:r>
    </w:p>
    <w:p w14:paraId="253281CF" w14:textId="77777777" w:rsidR="00005803" w:rsidRPr="00005803" w:rsidRDefault="00005803" w:rsidP="00005803">
      <w:r w:rsidRPr="00005803">
        <w:lastRenderedPageBreak/>
        <w:t>  width: 100%;</w:t>
      </w:r>
    </w:p>
    <w:p w14:paraId="1DAAA7BC" w14:textId="77777777" w:rsidR="00005803" w:rsidRPr="00005803" w:rsidRDefault="00005803" w:rsidP="00005803">
      <w:r w:rsidRPr="00005803">
        <w:t>  height: 100%;</w:t>
      </w:r>
    </w:p>
    <w:p w14:paraId="36F1ABDB" w14:textId="77777777" w:rsidR="00005803" w:rsidRPr="00005803" w:rsidRDefault="00005803" w:rsidP="00005803">
      <w:r w:rsidRPr="00005803">
        <w:t>  border: 0;</w:t>
      </w:r>
    </w:p>
    <w:p w14:paraId="705AB680" w14:textId="77777777" w:rsidR="00005803" w:rsidRPr="00005803" w:rsidRDefault="00005803" w:rsidP="00005803">
      <w:r w:rsidRPr="00005803">
        <w:t>  outline: 0;</w:t>
      </w:r>
    </w:p>
    <w:p w14:paraId="63184F06" w14:textId="77777777" w:rsidR="00005803" w:rsidRPr="00005803" w:rsidRDefault="00005803" w:rsidP="00005803">
      <w:r w:rsidRPr="00005803">
        <w:t>  background: transparent;</w:t>
      </w:r>
    </w:p>
    <w:p w14:paraId="369C8334" w14:textId="77777777" w:rsidR="00005803" w:rsidRPr="00005803" w:rsidRDefault="00005803" w:rsidP="00005803">
      <w:r w:rsidRPr="00005803">
        <w:t>  color: var(--ink);</w:t>
      </w:r>
    </w:p>
    <w:p w14:paraId="2D623C8E" w14:textId="77777777" w:rsidR="00005803" w:rsidRPr="00005803" w:rsidRDefault="00005803" w:rsidP="00005803">
      <w:r w:rsidRPr="00005803">
        <w:t>  font-family: var(--sans);</w:t>
      </w:r>
    </w:p>
    <w:p w14:paraId="2CB9E52F" w14:textId="77777777" w:rsidR="00005803" w:rsidRPr="00005803" w:rsidRDefault="00005803" w:rsidP="00005803">
      <w:r w:rsidRPr="00005803">
        <w:t>  font-size: 11px;</w:t>
      </w:r>
    </w:p>
    <w:p w14:paraId="729A0E7E" w14:textId="77777777" w:rsidR="00005803" w:rsidRPr="00005803" w:rsidRDefault="00005803" w:rsidP="00005803">
      <w:r w:rsidRPr="00005803">
        <w:t>}</w:t>
      </w:r>
    </w:p>
    <w:p w14:paraId="1B2AF07C" w14:textId="77777777" w:rsidR="00005803" w:rsidRPr="00005803" w:rsidRDefault="00005803" w:rsidP="00005803"/>
    <w:p w14:paraId="59589080" w14:textId="77777777" w:rsidR="00005803" w:rsidRPr="00005803" w:rsidRDefault="00005803" w:rsidP="00005803">
      <w:r w:rsidRPr="00005803">
        <w:t>.search-box input::placeholder {</w:t>
      </w:r>
    </w:p>
    <w:p w14:paraId="35AC54F8" w14:textId="77777777" w:rsidR="00005803" w:rsidRPr="00005803" w:rsidRDefault="00005803" w:rsidP="00005803">
      <w:r w:rsidRPr="00005803">
        <w:t>  color: #a2978a;</w:t>
      </w:r>
    </w:p>
    <w:p w14:paraId="2F447919" w14:textId="77777777" w:rsidR="00005803" w:rsidRPr="00005803" w:rsidRDefault="00005803" w:rsidP="00005803">
      <w:r w:rsidRPr="00005803">
        <w:t>}</w:t>
      </w:r>
    </w:p>
    <w:p w14:paraId="70E6871A" w14:textId="77777777" w:rsidR="00005803" w:rsidRPr="00005803" w:rsidRDefault="00005803" w:rsidP="00005803"/>
    <w:p w14:paraId="56D9D42C" w14:textId="77777777" w:rsidR="00005803" w:rsidRPr="00005803" w:rsidRDefault="00005803" w:rsidP="00005803">
      <w:r w:rsidRPr="00005803">
        <w:t>.search-box kbd {</w:t>
      </w:r>
    </w:p>
    <w:p w14:paraId="7DAD9331" w14:textId="77777777" w:rsidR="00005803" w:rsidRPr="00005803" w:rsidRDefault="00005803" w:rsidP="00005803">
      <w:r w:rsidRPr="00005803">
        <w:t>  flex: 0 0 auto;</w:t>
      </w:r>
    </w:p>
    <w:p w14:paraId="06F4BEA2" w14:textId="77777777" w:rsidR="00005803" w:rsidRPr="00005803" w:rsidRDefault="00005803" w:rsidP="00005803">
      <w:r w:rsidRPr="00005803">
        <w:t>  color: #a19587;</w:t>
      </w:r>
    </w:p>
    <w:p w14:paraId="7641FBD4" w14:textId="77777777" w:rsidR="00005803" w:rsidRPr="00005803" w:rsidRDefault="00005803" w:rsidP="00005803">
      <w:r w:rsidRPr="00005803">
        <w:t>  font-family: var(--sans);</w:t>
      </w:r>
    </w:p>
    <w:p w14:paraId="5C66EFF2" w14:textId="77777777" w:rsidR="00005803" w:rsidRPr="00005803" w:rsidRDefault="00005803" w:rsidP="00005803">
      <w:r w:rsidRPr="00005803">
        <w:t>  font-size: 7px;</w:t>
      </w:r>
    </w:p>
    <w:p w14:paraId="74100189" w14:textId="77777777" w:rsidR="00005803" w:rsidRPr="00005803" w:rsidRDefault="00005803" w:rsidP="00005803">
      <w:r w:rsidRPr="00005803">
        <w:t>  font-weight: 700;</w:t>
      </w:r>
    </w:p>
    <w:p w14:paraId="2517D0D1" w14:textId="77777777" w:rsidR="00005803" w:rsidRPr="00005803" w:rsidRDefault="00005803" w:rsidP="00005803">
      <w:r w:rsidRPr="00005803">
        <w:t>  letter-spacing: 0.1em;</w:t>
      </w:r>
    </w:p>
    <w:p w14:paraId="1DB2B912" w14:textId="77777777" w:rsidR="00005803" w:rsidRPr="00005803" w:rsidRDefault="00005803" w:rsidP="00005803">
      <w:r w:rsidRPr="00005803">
        <w:t>}</w:t>
      </w:r>
    </w:p>
    <w:p w14:paraId="6C72A487" w14:textId="77777777" w:rsidR="00005803" w:rsidRPr="00005803" w:rsidRDefault="00005803" w:rsidP="00005803"/>
    <w:p w14:paraId="051EC9B4" w14:textId="77777777" w:rsidR="00005803" w:rsidRPr="00005803" w:rsidRDefault="00005803" w:rsidP="00005803">
      <w:r w:rsidRPr="00005803">
        <w:t>.book-grid {</w:t>
      </w:r>
    </w:p>
    <w:p w14:paraId="092CBF35" w14:textId="77777777" w:rsidR="00005803" w:rsidRPr="00005803" w:rsidRDefault="00005803" w:rsidP="00005803">
      <w:r w:rsidRPr="00005803">
        <w:t>  display: grid;</w:t>
      </w:r>
    </w:p>
    <w:p w14:paraId="14B00C4E" w14:textId="77777777" w:rsidR="00005803" w:rsidRPr="00005803" w:rsidRDefault="00005803" w:rsidP="00005803">
      <w:r w:rsidRPr="00005803">
        <w:t>  grid-template-columns: repeat(3, minmax(0, 1fr));</w:t>
      </w:r>
    </w:p>
    <w:p w14:paraId="40D4BAB8" w14:textId="77777777" w:rsidR="00005803" w:rsidRPr="00005803" w:rsidRDefault="00005803" w:rsidP="00005803">
      <w:r w:rsidRPr="00005803">
        <w:t>  gap: 17px;</w:t>
      </w:r>
    </w:p>
    <w:p w14:paraId="3C0BE907" w14:textId="77777777" w:rsidR="00005803" w:rsidRPr="00005803" w:rsidRDefault="00005803" w:rsidP="00005803">
      <w:r w:rsidRPr="00005803">
        <w:t>}</w:t>
      </w:r>
    </w:p>
    <w:p w14:paraId="2FF7969F" w14:textId="77777777" w:rsidR="00005803" w:rsidRPr="00005803" w:rsidRDefault="00005803" w:rsidP="00005803"/>
    <w:p w14:paraId="485A2CE0" w14:textId="77777777" w:rsidR="00005803" w:rsidRPr="00005803" w:rsidRDefault="00005803" w:rsidP="00005803">
      <w:r w:rsidRPr="00005803">
        <w:t>.book-card {</w:t>
      </w:r>
    </w:p>
    <w:p w14:paraId="4678626B" w14:textId="77777777" w:rsidR="00005803" w:rsidRPr="00005803" w:rsidRDefault="00005803" w:rsidP="00005803">
      <w:r w:rsidRPr="00005803">
        <w:t>  display: grid;</w:t>
      </w:r>
    </w:p>
    <w:p w14:paraId="136482EF" w14:textId="77777777" w:rsidR="00005803" w:rsidRPr="00005803" w:rsidRDefault="00005803" w:rsidP="00005803">
      <w:r w:rsidRPr="00005803">
        <w:t>  grid-template-columns: 94px minmax(0, 1fr);</w:t>
      </w:r>
    </w:p>
    <w:p w14:paraId="11FFB90F" w14:textId="77777777" w:rsidR="00005803" w:rsidRPr="00005803" w:rsidRDefault="00005803" w:rsidP="00005803">
      <w:r w:rsidRPr="00005803">
        <w:t>  gap: 15px;</w:t>
      </w:r>
    </w:p>
    <w:p w14:paraId="1A6B2AB3" w14:textId="77777777" w:rsidR="00005803" w:rsidRPr="00005803" w:rsidRDefault="00005803" w:rsidP="00005803">
      <w:r w:rsidRPr="00005803">
        <w:t>  min-height: 164px;</w:t>
      </w:r>
    </w:p>
    <w:p w14:paraId="1C51DBFD" w14:textId="77777777" w:rsidR="00005803" w:rsidRPr="00005803" w:rsidRDefault="00005803" w:rsidP="00005803">
      <w:r w:rsidRPr="00005803">
        <w:t>  padding: 14px;</w:t>
      </w:r>
    </w:p>
    <w:p w14:paraId="0B712CEA" w14:textId="77777777" w:rsidR="00005803" w:rsidRPr="00005803" w:rsidRDefault="00005803" w:rsidP="00005803">
      <w:r w:rsidRPr="00005803">
        <w:t>  border: 1px solid var(--line);</w:t>
      </w:r>
    </w:p>
    <w:p w14:paraId="0FD4C2BC" w14:textId="77777777" w:rsidR="00005803" w:rsidRPr="00005803" w:rsidRDefault="00005803" w:rsidP="00005803">
      <w:r w:rsidRPr="00005803">
        <w:t>  border-radius: 5px;</w:t>
      </w:r>
    </w:p>
    <w:p w14:paraId="703F62D6" w14:textId="77777777" w:rsidR="00005803" w:rsidRPr="00005803" w:rsidRDefault="00005803" w:rsidP="00005803">
      <w:r w:rsidRPr="00005803">
        <w:t>  background: var(--paper);</w:t>
      </w:r>
    </w:p>
    <w:p w14:paraId="4ABFA2F4" w14:textId="77777777" w:rsidR="00005803" w:rsidRPr="00005803" w:rsidRDefault="00005803" w:rsidP="00005803">
      <w:r w:rsidRPr="00005803">
        <w:t>  transition: transform 160ms ease, box-shadow 160ms ease;</w:t>
      </w:r>
    </w:p>
    <w:p w14:paraId="34DB442E" w14:textId="77777777" w:rsidR="00005803" w:rsidRPr="00005803" w:rsidRDefault="00005803" w:rsidP="00005803">
      <w:r w:rsidRPr="00005803">
        <w:t>}</w:t>
      </w:r>
    </w:p>
    <w:p w14:paraId="5AD374DF" w14:textId="77777777" w:rsidR="00005803" w:rsidRPr="00005803" w:rsidRDefault="00005803" w:rsidP="00005803"/>
    <w:p w14:paraId="7D3778E2" w14:textId="77777777" w:rsidR="00005803" w:rsidRPr="00005803" w:rsidRDefault="00005803" w:rsidP="00005803">
      <w:r w:rsidRPr="00005803">
        <w:t>.book-card:hover {</w:t>
      </w:r>
    </w:p>
    <w:p w14:paraId="54256931" w14:textId="77777777" w:rsidR="00005803" w:rsidRPr="00005803" w:rsidRDefault="00005803" w:rsidP="00005803">
      <w:r w:rsidRPr="00005803">
        <w:t>  box-shadow: 0 9px 25px #44311c12;</w:t>
      </w:r>
    </w:p>
    <w:p w14:paraId="3A4156A4" w14:textId="77777777" w:rsidR="00005803" w:rsidRPr="00005803" w:rsidRDefault="00005803" w:rsidP="00005803">
      <w:r w:rsidRPr="00005803">
        <w:t>  transform: translateY(-2px);</w:t>
      </w:r>
    </w:p>
    <w:p w14:paraId="77A5A33F" w14:textId="77777777" w:rsidR="00005803" w:rsidRPr="00005803" w:rsidRDefault="00005803" w:rsidP="00005803">
      <w:r w:rsidRPr="00005803">
        <w:t>}</w:t>
      </w:r>
    </w:p>
    <w:p w14:paraId="2874A7A4" w14:textId="77777777" w:rsidR="00005803" w:rsidRPr="00005803" w:rsidRDefault="00005803" w:rsidP="00005803"/>
    <w:p w14:paraId="1E500CE1" w14:textId="77777777" w:rsidR="00005803" w:rsidRPr="00005803" w:rsidRDefault="00005803" w:rsidP="00005803">
      <w:r w:rsidRPr="00005803">
        <w:lastRenderedPageBreak/>
        <w:t>.book-cover {</w:t>
      </w:r>
    </w:p>
    <w:p w14:paraId="000AE677" w14:textId="77777777" w:rsidR="00005803" w:rsidRPr="00005803" w:rsidRDefault="00005803" w:rsidP="00005803">
      <w:r w:rsidRPr="00005803">
        <w:t>  display: flex;</w:t>
      </w:r>
    </w:p>
    <w:p w14:paraId="3D3804B9" w14:textId="77777777" w:rsidR="00005803" w:rsidRPr="00005803" w:rsidRDefault="00005803" w:rsidP="00005803">
      <w:r w:rsidRPr="00005803">
        <w:t>  min-height: 134px;</w:t>
      </w:r>
    </w:p>
    <w:p w14:paraId="291A0E78" w14:textId="77777777" w:rsidR="00005803" w:rsidRPr="00005803" w:rsidRDefault="00005803" w:rsidP="00005803">
      <w:r w:rsidRPr="00005803">
        <w:t>  flex-direction: column;</w:t>
      </w:r>
    </w:p>
    <w:p w14:paraId="67A9C9DD" w14:textId="77777777" w:rsidR="00005803" w:rsidRPr="00005803" w:rsidRDefault="00005803" w:rsidP="00005803">
      <w:r w:rsidRPr="00005803">
        <w:t>  justify-content: space-between;</w:t>
      </w:r>
    </w:p>
    <w:p w14:paraId="77B20CEE" w14:textId="77777777" w:rsidR="00005803" w:rsidRPr="00005803" w:rsidRDefault="00005803" w:rsidP="00005803">
      <w:r w:rsidRPr="00005803">
        <w:t>  padding: 12px 10px;</w:t>
      </w:r>
    </w:p>
    <w:p w14:paraId="04A70B03" w14:textId="77777777" w:rsidR="00005803" w:rsidRPr="00005803" w:rsidRDefault="00005803" w:rsidP="00005803">
      <w:r w:rsidRPr="00005803">
        <w:t>  border-left: 5px solid #00000020;</w:t>
      </w:r>
    </w:p>
    <w:p w14:paraId="175E3202" w14:textId="77777777" w:rsidR="00005803" w:rsidRPr="00005803" w:rsidRDefault="00005803" w:rsidP="00005803">
      <w:r w:rsidRPr="00005803">
        <w:t>  border-radius: 2px 5px 5px 2px;</w:t>
      </w:r>
    </w:p>
    <w:p w14:paraId="13B127E2" w14:textId="77777777" w:rsidR="00005803" w:rsidRPr="00005803" w:rsidRDefault="00005803" w:rsidP="00005803">
      <w:r w:rsidRPr="00005803">
        <w:t>  box-shadow: 3px 5px 8px #42301c1c;</w:t>
      </w:r>
    </w:p>
    <w:p w14:paraId="0E53C293" w14:textId="77777777" w:rsidR="00005803" w:rsidRPr="00005803" w:rsidRDefault="00005803" w:rsidP="00005803">
      <w:r w:rsidRPr="00005803">
        <w:t>  color: #fffaf0;</w:t>
      </w:r>
    </w:p>
    <w:p w14:paraId="3E5C4118" w14:textId="77777777" w:rsidR="00005803" w:rsidRPr="00005803" w:rsidRDefault="00005803" w:rsidP="00005803">
      <w:r w:rsidRPr="00005803">
        <w:t>  text-shadow: 0 1px 3px #29211b55;</w:t>
      </w:r>
    </w:p>
    <w:p w14:paraId="7439F854" w14:textId="77777777" w:rsidR="00005803" w:rsidRPr="00005803" w:rsidRDefault="00005803" w:rsidP="00005803">
      <w:r w:rsidRPr="00005803">
        <w:t>}</w:t>
      </w:r>
    </w:p>
    <w:p w14:paraId="6EF89AB6" w14:textId="77777777" w:rsidR="00005803" w:rsidRPr="00005803" w:rsidRDefault="00005803" w:rsidP="00005803"/>
    <w:p w14:paraId="52541D0B" w14:textId="77777777" w:rsidR="00005803" w:rsidRPr="00005803" w:rsidRDefault="00005803" w:rsidP="00005803">
      <w:r w:rsidRPr="00005803">
        <w:t>.cover-mark {</w:t>
      </w:r>
    </w:p>
    <w:p w14:paraId="7FEB229B" w14:textId="77777777" w:rsidR="00005803" w:rsidRPr="00005803" w:rsidRDefault="00005803" w:rsidP="00005803">
      <w:r w:rsidRPr="00005803">
        <w:t>  font-size: 10px;</w:t>
      </w:r>
    </w:p>
    <w:p w14:paraId="7A9B9EEC" w14:textId="77777777" w:rsidR="00005803" w:rsidRPr="00005803" w:rsidRDefault="00005803" w:rsidP="00005803">
      <w:r w:rsidRPr="00005803">
        <w:t>  font-weight: 700;</w:t>
      </w:r>
    </w:p>
    <w:p w14:paraId="3F2CC570" w14:textId="77777777" w:rsidR="00005803" w:rsidRPr="00005803" w:rsidRDefault="00005803" w:rsidP="00005803">
      <w:r w:rsidRPr="00005803">
        <w:t>  letter-spacing: 0.13em;</w:t>
      </w:r>
    </w:p>
    <w:p w14:paraId="339F1D59" w14:textId="77777777" w:rsidR="00005803" w:rsidRPr="00005803" w:rsidRDefault="00005803" w:rsidP="00005803">
      <w:r w:rsidRPr="00005803">
        <w:t>}</w:t>
      </w:r>
    </w:p>
    <w:p w14:paraId="7A35B9FE" w14:textId="77777777" w:rsidR="00005803" w:rsidRPr="00005803" w:rsidRDefault="00005803" w:rsidP="00005803"/>
    <w:p w14:paraId="7A2D3D3B" w14:textId="77777777" w:rsidR="00005803" w:rsidRPr="00005803" w:rsidRDefault="00005803" w:rsidP="00005803">
      <w:r w:rsidRPr="00005803">
        <w:t>.cover-title {</w:t>
      </w:r>
    </w:p>
    <w:p w14:paraId="3492F94B" w14:textId="77777777" w:rsidR="00005803" w:rsidRPr="00005803" w:rsidRDefault="00005803" w:rsidP="00005803">
      <w:r w:rsidRPr="00005803">
        <w:t>  font-family: var(--serif);</w:t>
      </w:r>
    </w:p>
    <w:p w14:paraId="05728BA4" w14:textId="77777777" w:rsidR="00005803" w:rsidRPr="00005803" w:rsidRDefault="00005803" w:rsidP="00005803">
      <w:r w:rsidRPr="00005803">
        <w:t>  font-size: 12px;</w:t>
      </w:r>
    </w:p>
    <w:p w14:paraId="1663BA71" w14:textId="77777777" w:rsidR="00005803" w:rsidRPr="00005803" w:rsidRDefault="00005803" w:rsidP="00005803">
      <w:r w:rsidRPr="00005803">
        <w:t>  font-weight: 600;</w:t>
      </w:r>
    </w:p>
    <w:p w14:paraId="0AF44CCF" w14:textId="77777777" w:rsidR="00005803" w:rsidRPr="00005803" w:rsidRDefault="00005803" w:rsidP="00005803">
      <w:r w:rsidRPr="00005803">
        <w:t>  line-height: 1.25;</w:t>
      </w:r>
    </w:p>
    <w:p w14:paraId="593346D0" w14:textId="77777777" w:rsidR="00005803" w:rsidRPr="00005803" w:rsidRDefault="00005803" w:rsidP="00005803">
      <w:r w:rsidRPr="00005803">
        <w:t>}</w:t>
      </w:r>
    </w:p>
    <w:p w14:paraId="1F307A72" w14:textId="77777777" w:rsidR="00005803" w:rsidRPr="00005803" w:rsidRDefault="00005803" w:rsidP="00005803"/>
    <w:p w14:paraId="21D63BEF" w14:textId="77777777" w:rsidR="00005803" w:rsidRPr="00005803" w:rsidRDefault="00005803" w:rsidP="00005803">
      <w:r w:rsidRPr="00005803">
        <w:t>.book-details {</w:t>
      </w:r>
    </w:p>
    <w:p w14:paraId="32C61578" w14:textId="77777777" w:rsidR="00005803" w:rsidRPr="00005803" w:rsidRDefault="00005803" w:rsidP="00005803">
      <w:r w:rsidRPr="00005803">
        <w:t>  display: flex;</w:t>
      </w:r>
    </w:p>
    <w:p w14:paraId="743267AB" w14:textId="77777777" w:rsidR="00005803" w:rsidRPr="00005803" w:rsidRDefault="00005803" w:rsidP="00005803">
      <w:r w:rsidRPr="00005803">
        <w:t>  min-width: 0;</w:t>
      </w:r>
    </w:p>
    <w:p w14:paraId="4CC00B79" w14:textId="77777777" w:rsidR="00005803" w:rsidRPr="00005803" w:rsidRDefault="00005803" w:rsidP="00005803">
      <w:r w:rsidRPr="00005803">
        <w:t>  flex-direction: column;</w:t>
      </w:r>
    </w:p>
    <w:p w14:paraId="7E8500A3" w14:textId="77777777" w:rsidR="00005803" w:rsidRPr="00005803" w:rsidRDefault="00005803" w:rsidP="00005803">
      <w:r w:rsidRPr="00005803">
        <w:t>  align-items: start;</w:t>
      </w:r>
    </w:p>
    <w:p w14:paraId="4F766BB1" w14:textId="77777777" w:rsidR="00005803" w:rsidRPr="00005803" w:rsidRDefault="00005803" w:rsidP="00005803">
      <w:r w:rsidRPr="00005803">
        <w:t>}</w:t>
      </w:r>
    </w:p>
    <w:p w14:paraId="0D0E5685" w14:textId="77777777" w:rsidR="00005803" w:rsidRPr="00005803" w:rsidRDefault="00005803" w:rsidP="00005803"/>
    <w:p w14:paraId="7A19F166" w14:textId="77777777" w:rsidR="00005803" w:rsidRPr="00005803" w:rsidRDefault="00005803" w:rsidP="00005803">
      <w:r w:rsidRPr="00005803">
        <w:t>.book-category {</w:t>
      </w:r>
    </w:p>
    <w:p w14:paraId="504EC207" w14:textId="77777777" w:rsidR="00005803" w:rsidRPr="00005803" w:rsidRDefault="00005803" w:rsidP="00005803">
      <w:r w:rsidRPr="00005803">
        <w:t>  margin-bottom: 7px;</w:t>
      </w:r>
    </w:p>
    <w:p w14:paraId="787656A3" w14:textId="77777777" w:rsidR="00005803" w:rsidRPr="00005803" w:rsidRDefault="00005803" w:rsidP="00005803">
      <w:r w:rsidRPr="00005803">
        <w:t>  color: var(--terracotta);</w:t>
      </w:r>
    </w:p>
    <w:p w14:paraId="6EE6B215" w14:textId="77777777" w:rsidR="00005803" w:rsidRPr="00005803" w:rsidRDefault="00005803" w:rsidP="00005803">
      <w:r w:rsidRPr="00005803">
        <w:t>  font-size: 8px;</w:t>
      </w:r>
    </w:p>
    <w:p w14:paraId="234ACE09" w14:textId="77777777" w:rsidR="00005803" w:rsidRPr="00005803" w:rsidRDefault="00005803" w:rsidP="00005803">
      <w:r w:rsidRPr="00005803">
        <w:t>  font-weight: 700;</w:t>
      </w:r>
    </w:p>
    <w:p w14:paraId="07CEF33C" w14:textId="77777777" w:rsidR="00005803" w:rsidRPr="00005803" w:rsidRDefault="00005803" w:rsidP="00005803">
      <w:r w:rsidRPr="00005803">
        <w:t>  letter-spacing: 0.12em;</w:t>
      </w:r>
    </w:p>
    <w:p w14:paraId="2955EE9C" w14:textId="77777777" w:rsidR="00005803" w:rsidRPr="00005803" w:rsidRDefault="00005803" w:rsidP="00005803">
      <w:r w:rsidRPr="00005803">
        <w:t>  text-transform: uppercase;</w:t>
      </w:r>
    </w:p>
    <w:p w14:paraId="60AF97C8" w14:textId="77777777" w:rsidR="00005803" w:rsidRPr="00005803" w:rsidRDefault="00005803" w:rsidP="00005803">
      <w:r w:rsidRPr="00005803">
        <w:t>}</w:t>
      </w:r>
    </w:p>
    <w:p w14:paraId="4B5ECDF0" w14:textId="77777777" w:rsidR="00005803" w:rsidRPr="00005803" w:rsidRDefault="00005803" w:rsidP="00005803"/>
    <w:p w14:paraId="0F0F5AD0" w14:textId="77777777" w:rsidR="00005803" w:rsidRPr="00005803" w:rsidRDefault="00005803" w:rsidP="00005803">
      <w:r w:rsidRPr="00005803">
        <w:t>.book-details h3 {</w:t>
      </w:r>
    </w:p>
    <w:p w14:paraId="5B1BA33F" w14:textId="77777777" w:rsidR="00005803" w:rsidRPr="00005803" w:rsidRDefault="00005803" w:rsidP="00005803">
      <w:r w:rsidRPr="00005803">
        <w:t>  margin: 0;</w:t>
      </w:r>
    </w:p>
    <w:p w14:paraId="4E527EE1" w14:textId="77777777" w:rsidR="00005803" w:rsidRPr="00005803" w:rsidRDefault="00005803" w:rsidP="00005803">
      <w:r w:rsidRPr="00005803">
        <w:t>  font-family: var(--serif);</w:t>
      </w:r>
    </w:p>
    <w:p w14:paraId="4DDA5328" w14:textId="77777777" w:rsidR="00005803" w:rsidRPr="00005803" w:rsidRDefault="00005803" w:rsidP="00005803">
      <w:r w:rsidRPr="00005803">
        <w:t>  font-size: 15px;</w:t>
      </w:r>
    </w:p>
    <w:p w14:paraId="4BB50211" w14:textId="77777777" w:rsidR="00005803" w:rsidRPr="00005803" w:rsidRDefault="00005803" w:rsidP="00005803">
      <w:r w:rsidRPr="00005803">
        <w:lastRenderedPageBreak/>
        <w:t>  font-weight: 600;</w:t>
      </w:r>
    </w:p>
    <w:p w14:paraId="7A1D2C86" w14:textId="77777777" w:rsidR="00005803" w:rsidRPr="00005803" w:rsidRDefault="00005803" w:rsidP="00005803">
      <w:r w:rsidRPr="00005803">
        <w:t>  line-height: 1.25;</w:t>
      </w:r>
    </w:p>
    <w:p w14:paraId="4C421587" w14:textId="77777777" w:rsidR="00005803" w:rsidRPr="00005803" w:rsidRDefault="00005803" w:rsidP="00005803">
      <w:r w:rsidRPr="00005803">
        <w:t>}</w:t>
      </w:r>
    </w:p>
    <w:p w14:paraId="1E40B7D5" w14:textId="77777777" w:rsidR="00005803" w:rsidRPr="00005803" w:rsidRDefault="00005803" w:rsidP="00005803"/>
    <w:p w14:paraId="33D92D69" w14:textId="77777777" w:rsidR="00005803" w:rsidRPr="00005803" w:rsidRDefault="00005803" w:rsidP="00005803">
      <w:r w:rsidRPr="00005803">
        <w:t>.book-author {</w:t>
      </w:r>
    </w:p>
    <w:p w14:paraId="2DAFF67A" w14:textId="77777777" w:rsidR="00005803" w:rsidRPr="00005803" w:rsidRDefault="00005803" w:rsidP="00005803">
      <w:r w:rsidRPr="00005803">
        <w:t>  margin: 4px 0 0;</w:t>
      </w:r>
    </w:p>
    <w:p w14:paraId="528F7E49" w14:textId="77777777" w:rsidR="00005803" w:rsidRPr="00005803" w:rsidRDefault="00005803" w:rsidP="00005803">
      <w:r w:rsidRPr="00005803">
        <w:t>  color: var(--muted);</w:t>
      </w:r>
    </w:p>
    <w:p w14:paraId="65EC99CC" w14:textId="77777777" w:rsidR="00005803" w:rsidRPr="00005803" w:rsidRDefault="00005803" w:rsidP="00005803">
      <w:r w:rsidRPr="00005803">
        <w:t>  font-size: 10px;</w:t>
      </w:r>
    </w:p>
    <w:p w14:paraId="40D51ACD" w14:textId="77777777" w:rsidR="00005803" w:rsidRPr="00005803" w:rsidRDefault="00005803" w:rsidP="00005803">
      <w:r w:rsidRPr="00005803">
        <w:t>}</w:t>
      </w:r>
    </w:p>
    <w:p w14:paraId="4A71EF55" w14:textId="77777777" w:rsidR="00005803" w:rsidRPr="00005803" w:rsidRDefault="00005803" w:rsidP="00005803"/>
    <w:p w14:paraId="0FF766F3" w14:textId="77777777" w:rsidR="00005803" w:rsidRPr="00005803" w:rsidRDefault="00005803" w:rsidP="00005803">
      <w:r w:rsidRPr="00005803">
        <w:t>.book-description {</w:t>
      </w:r>
    </w:p>
    <w:p w14:paraId="21352E4E" w14:textId="77777777" w:rsidR="00005803" w:rsidRPr="00005803" w:rsidRDefault="00005803" w:rsidP="00005803">
      <w:r w:rsidRPr="00005803">
        <w:t>  display: -webkit-box;</w:t>
      </w:r>
    </w:p>
    <w:p w14:paraId="103E1864" w14:textId="77777777" w:rsidR="00005803" w:rsidRPr="00005803" w:rsidRDefault="00005803" w:rsidP="00005803">
      <w:r w:rsidRPr="00005803">
        <w:t>  overflow: hidden;</w:t>
      </w:r>
    </w:p>
    <w:p w14:paraId="393A74B1" w14:textId="77777777" w:rsidR="00005803" w:rsidRPr="00005803" w:rsidRDefault="00005803" w:rsidP="00005803">
      <w:r w:rsidRPr="00005803">
        <w:t>  margin: 8px 0 0;</w:t>
      </w:r>
    </w:p>
    <w:p w14:paraId="129B8544" w14:textId="77777777" w:rsidR="00005803" w:rsidRPr="00005803" w:rsidRDefault="00005803" w:rsidP="00005803">
      <w:r w:rsidRPr="00005803">
        <w:t>  color: #82786e;</w:t>
      </w:r>
    </w:p>
    <w:p w14:paraId="735448CF" w14:textId="77777777" w:rsidR="00005803" w:rsidRPr="00005803" w:rsidRDefault="00005803" w:rsidP="00005803">
      <w:r w:rsidRPr="00005803">
        <w:t>  font-size: 9px;</w:t>
      </w:r>
    </w:p>
    <w:p w14:paraId="037A1581" w14:textId="77777777" w:rsidR="00005803" w:rsidRPr="00005803" w:rsidRDefault="00005803" w:rsidP="00005803">
      <w:r w:rsidRPr="00005803">
        <w:t>  line-height: 1.5;</w:t>
      </w:r>
    </w:p>
    <w:p w14:paraId="7D97A357" w14:textId="77777777" w:rsidR="00005803" w:rsidRPr="00005803" w:rsidRDefault="00005803" w:rsidP="00005803">
      <w:r w:rsidRPr="00005803">
        <w:t>  -webkit-box-orient: vertical;</w:t>
      </w:r>
    </w:p>
    <w:p w14:paraId="3D624AA0" w14:textId="77777777" w:rsidR="00005803" w:rsidRPr="00005803" w:rsidRDefault="00005803" w:rsidP="00005803">
      <w:r w:rsidRPr="00005803">
        <w:t>  -webkit-line-clamp: 2;</w:t>
      </w:r>
    </w:p>
    <w:p w14:paraId="7ED5A613" w14:textId="77777777" w:rsidR="00005803" w:rsidRPr="00005803" w:rsidRDefault="00005803" w:rsidP="00005803">
      <w:r w:rsidRPr="00005803">
        <w:t>}</w:t>
      </w:r>
    </w:p>
    <w:p w14:paraId="655131D1" w14:textId="77777777" w:rsidR="00005803" w:rsidRPr="00005803" w:rsidRDefault="00005803" w:rsidP="00005803"/>
    <w:p w14:paraId="76F11622" w14:textId="77777777" w:rsidR="00005803" w:rsidRPr="00005803" w:rsidRDefault="00005803" w:rsidP="00005803">
      <w:r w:rsidRPr="00005803">
        <w:t>.book-price {</w:t>
      </w:r>
    </w:p>
    <w:p w14:paraId="19EB162F" w14:textId="77777777" w:rsidR="00005803" w:rsidRPr="00005803" w:rsidRDefault="00005803" w:rsidP="00005803">
      <w:r w:rsidRPr="00005803">
        <w:t>  margin-top: auto;</w:t>
      </w:r>
    </w:p>
    <w:p w14:paraId="6ABEB80D" w14:textId="77777777" w:rsidR="00005803" w:rsidRPr="00005803" w:rsidRDefault="00005803" w:rsidP="00005803">
      <w:r w:rsidRPr="00005803">
        <w:t>  padding-top: 8px;</w:t>
      </w:r>
    </w:p>
    <w:p w14:paraId="31A7C6A8" w14:textId="77777777" w:rsidR="00005803" w:rsidRPr="00005803" w:rsidRDefault="00005803" w:rsidP="00005803">
      <w:r w:rsidRPr="00005803">
        <w:t>  color: var(--ink);</w:t>
      </w:r>
    </w:p>
    <w:p w14:paraId="0C7CDF25" w14:textId="77777777" w:rsidR="00005803" w:rsidRPr="00005803" w:rsidRDefault="00005803" w:rsidP="00005803">
      <w:r w:rsidRPr="00005803">
        <w:t>  font-size: 11px;</w:t>
      </w:r>
    </w:p>
    <w:p w14:paraId="2D894631" w14:textId="77777777" w:rsidR="00005803" w:rsidRPr="00005803" w:rsidRDefault="00005803" w:rsidP="00005803">
      <w:r w:rsidRPr="00005803">
        <w:t>  font-weight: 700;</w:t>
      </w:r>
    </w:p>
    <w:p w14:paraId="06567EAD" w14:textId="77777777" w:rsidR="00005803" w:rsidRPr="00005803" w:rsidRDefault="00005803" w:rsidP="00005803">
      <w:r w:rsidRPr="00005803">
        <w:t>}</w:t>
      </w:r>
    </w:p>
    <w:p w14:paraId="3F466127" w14:textId="77777777" w:rsidR="00005803" w:rsidRPr="00005803" w:rsidRDefault="00005803" w:rsidP="00005803"/>
    <w:p w14:paraId="0A09F8C0" w14:textId="77777777" w:rsidR="00005803" w:rsidRPr="00005803" w:rsidRDefault="00005803" w:rsidP="00005803">
      <w:r w:rsidRPr="00005803">
        <w:t>.state-message {</w:t>
      </w:r>
    </w:p>
    <w:p w14:paraId="3B98A096" w14:textId="77777777" w:rsidR="00005803" w:rsidRPr="00005803" w:rsidRDefault="00005803" w:rsidP="00005803">
      <w:r w:rsidRPr="00005803">
        <w:t>  grid-column: 1 / -1;</w:t>
      </w:r>
    </w:p>
    <w:p w14:paraId="6955753A" w14:textId="77777777" w:rsidR="00005803" w:rsidRPr="00005803" w:rsidRDefault="00005803" w:rsidP="00005803">
      <w:r w:rsidRPr="00005803">
        <w:t>  margin: 8px 0;</w:t>
      </w:r>
    </w:p>
    <w:p w14:paraId="0E7F3101" w14:textId="77777777" w:rsidR="00005803" w:rsidRPr="00005803" w:rsidRDefault="00005803" w:rsidP="00005803">
      <w:r w:rsidRPr="00005803">
        <w:t>  color: var(--muted);</w:t>
      </w:r>
    </w:p>
    <w:p w14:paraId="40879B4D" w14:textId="77777777" w:rsidR="00005803" w:rsidRPr="00005803" w:rsidRDefault="00005803" w:rsidP="00005803">
      <w:r w:rsidRPr="00005803">
        <w:t>  font-size: 12px;</w:t>
      </w:r>
    </w:p>
    <w:p w14:paraId="2D5DABB2" w14:textId="77777777" w:rsidR="00005803" w:rsidRPr="00005803" w:rsidRDefault="00005803" w:rsidP="00005803">
      <w:r w:rsidRPr="00005803">
        <w:t>}</w:t>
      </w:r>
    </w:p>
    <w:p w14:paraId="7D909384" w14:textId="77777777" w:rsidR="00005803" w:rsidRPr="00005803" w:rsidRDefault="00005803" w:rsidP="00005803"/>
    <w:p w14:paraId="2E783693" w14:textId="77777777" w:rsidR="00005803" w:rsidRPr="00005803" w:rsidRDefault="00005803" w:rsidP="00005803">
      <w:r w:rsidRPr="00005803">
        <w:t>.state-message.is-error {</w:t>
      </w:r>
    </w:p>
    <w:p w14:paraId="54D2768C" w14:textId="77777777" w:rsidR="00005803" w:rsidRPr="00005803" w:rsidRDefault="00005803" w:rsidP="00005803">
      <w:r w:rsidRPr="00005803">
        <w:t>  color: #9c392e;</w:t>
      </w:r>
    </w:p>
    <w:p w14:paraId="291ACE33" w14:textId="77777777" w:rsidR="00005803" w:rsidRPr="00005803" w:rsidRDefault="00005803" w:rsidP="00005803">
      <w:r w:rsidRPr="00005803">
        <w:t>}</w:t>
      </w:r>
    </w:p>
    <w:p w14:paraId="04653F3E" w14:textId="77777777" w:rsidR="00005803" w:rsidRPr="00005803" w:rsidRDefault="00005803" w:rsidP="00005803"/>
    <w:p w14:paraId="3B37D04A" w14:textId="77777777" w:rsidR="00005803" w:rsidRPr="00005803" w:rsidRDefault="00005803" w:rsidP="00005803">
      <w:r w:rsidRPr="00005803">
        <w:t>.about-section {</w:t>
      </w:r>
    </w:p>
    <w:p w14:paraId="673E8B82" w14:textId="77777777" w:rsidR="00005803" w:rsidRPr="00005803" w:rsidRDefault="00005803" w:rsidP="00005803">
      <w:r w:rsidRPr="00005803">
        <w:t>  position: relative;</w:t>
      </w:r>
    </w:p>
    <w:p w14:paraId="657AF841" w14:textId="77777777" w:rsidR="00005803" w:rsidRPr="00005803" w:rsidRDefault="00005803" w:rsidP="00005803">
      <w:r w:rsidRPr="00005803">
        <w:t>  overflow: hidden;</w:t>
      </w:r>
    </w:p>
    <w:p w14:paraId="3992C362" w14:textId="77777777" w:rsidR="00005803" w:rsidRPr="00005803" w:rsidRDefault="00005803" w:rsidP="00005803">
      <w:r w:rsidRPr="00005803">
        <w:t>  padding: 62px 24px 67px;</w:t>
      </w:r>
    </w:p>
    <w:p w14:paraId="4E5E6469" w14:textId="77777777" w:rsidR="00005803" w:rsidRPr="00005803" w:rsidRDefault="00005803" w:rsidP="00005803">
      <w:r w:rsidRPr="00005803">
        <w:t>  background: #eee5d8;</w:t>
      </w:r>
    </w:p>
    <w:p w14:paraId="163EF9DF" w14:textId="77777777" w:rsidR="00005803" w:rsidRPr="00005803" w:rsidRDefault="00005803" w:rsidP="00005803">
      <w:r w:rsidRPr="00005803">
        <w:t>  text-align: center;</w:t>
      </w:r>
    </w:p>
    <w:p w14:paraId="09049ECE" w14:textId="77777777" w:rsidR="00005803" w:rsidRPr="00005803" w:rsidRDefault="00005803" w:rsidP="00005803">
      <w:r w:rsidRPr="00005803">
        <w:lastRenderedPageBreak/>
        <w:t>}</w:t>
      </w:r>
    </w:p>
    <w:p w14:paraId="114D008F" w14:textId="77777777" w:rsidR="00005803" w:rsidRPr="00005803" w:rsidRDefault="00005803" w:rsidP="00005803"/>
    <w:p w14:paraId="521B1882" w14:textId="77777777" w:rsidR="00005803" w:rsidRPr="00005803" w:rsidRDefault="00005803" w:rsidP="00005803">
      <w:r w:rsidRPr="00005803">
        <w:t>.about-section .eyebrow {</w:t>
      </w:r>
    </w:p>
    <w:p w14:paraId="748813A8" w14:textId="77777777" w:rsidR="00005803" w:rsidRPr="00005803" w:rsidRDefault="00005803" w:rsidP="00005803">
      <w:r w:rsidRPr="00005803">
        <w:t>  justify-content: center;</w:t>
      </w:r>
    </w:p>
    <w:p w14:paraId="23670B78" w14:textId="77777777" w:rsidR="00005803" w:rsidRPr="00005803" w:rsidRDefault="00005803" w:rsidP="00005803">
      <w:r w:rsidRPr="00005803">
        <w:t>}</w:t>
      </w:r>
    </w:p>
    <w:p w14:paraId="432FC2C0" w14:textId="77777777" w:rsidR="00005803" w:rsidRPr="00005803" w:rsidRDefault="00005803" w:rsidP="00005803"/>
    <w:p w14:paraId="1A4F1685" w14:textId="77777777" w:rsidR="00005803" w:rsidRPr="00005803" w:rsidRDefault="00005803" w:rsidP="00005803">
      <w:r w:rsidRPr="00005803">
        <w:t>.about-section h2 {</w:t>
      </w:r>
    </w:p>
    <w:p w14:paraId="671FACD4" w14:textId="77777777" w:rsidR="00005803" w:rsidRPr="00005803" w:rsidRDefault="00005803" w:rsidP="00005803">
      <w:r w:rsidRPr="00005803">
        <w:t>  font-size: clamp(32px, 4vw, 43px);</w:t>
      </w:r>
    </w:p>
    <w:p w14:paraId="453629EA" w14:textId="77777777" w:rsidR="00005803" w:rsidRPr="00005803" w:rsidRDefault="00005803" w:rsidP="00005803">
      <w:r w:rsidRPr="00005803">
        <w:t>}</w:t>
      </w:r>
    </w:p>
    <w:p w14:paraId="49F2DB3C" w14:textId="77777777" w:rsidR="00005803" w:rsidRPr="00005803" w:rsidRDefault="00005803" w:rsidP="00005803"/>
    <w:p w14:paraId="04D175DA" w14:textId="77777777" w:rsidR="00005803" w:rsidRPr="00005803" w:rsidRDefault="00005803" w:rsidP="00005803">
      <w:r w:rsidRPr="00005803">
        <w:t>.about-section &gt; p:last-child {</w:t>
      </w:r>
    </w:p>
    <w:p w14:paraId="72A2D2A1" w14:textId="77777777" w:rsidR="00005803" w:rsidRPr="00005803" w:rsidRDefault="00005803" w:rsidP="00005803">
      <w:r w:rsidRPr="00005803">
        <w:t>  max-width: 480px;</w:t>
      </w:r>
    </w:p>
    <w:p w14:paraId="6B7771A8" w14:textId="77777777" w:rsidR="00005803" w:rsidRPr="00005803" w:rsidRDefault="00005803" w:rsidP="00005803">
      <w:r w:rsidRPr="00005803">
        <w:t>  margin: 15px auto 0;</w:t>
      </w:r>
    </w:p>
    <w:p w14:paraId="60502DF2" w14:textId="77777777" w:rsidR="00005803" w:rsidRPr="00005803" w:rsidRDefault="00005803" w:rsidP="00005803">
      <w:r w:rsidRPr="00005803">
        <w:t>  color: var(--muted);</w:t>
      </w:r>
    </w:p>
    <w:p w14:paraId="7EFF76C0" w14:textId="77777777" w:rsidR="00005803" w:rsidRPr="00005803" w:rsidRDefault="00005803" w:rsidP="00005803">
      <w:r w:rsidRPr="00005803">
        <w:t>  font-size: 11px;</w:t>
      </w:r>
    </w:p>
    <w:p w14:paraId="297B9BC9" w14:textId="77777777" w:rsidR="00005803" w:rsidRPr="00005803" w:rsidRDefault="00005803" w:rsidP="00005803">
      <w:r w:rsidRPr="00005803">
        <w:t>  line-height: 1.8;</w:t>
      </w:r>
    </w:p>
    <w:p w14:paraId="06144790" w14:textId="77777777" w:rsidR="00005803" w:rsidRPr="00005803" w:rsidRDefault="00005803" w:rsidP="00005803">
      <w:r w:rsidRPr="00005803">
        <w:t>}</w:t>
      </w:r>
    </w:p>
    <w:p w14:paraId="530A151C" w14:textId="77777777" w:rsidR="00005803" w:rsidRPr="00005803" w:rsidRDefault="00005803" w:rsidP="00005803"/>
    <w:p w14:paraId="44D8BD0C" w14:textId="77777777" w:rsidR="00005803" w:rsidRPr="00005803" w:rsidRDefault="00005803" w:rsidP="00005803">
      <w:r w:rsidRPr="00005803">
        <w:t>.about-flower {</w:t>
      </w:r>
    </w:p>
    <w:p w14:paraId="49D94216" w14:textId="77777777" w:rsidR="00005803" w:rsidRPr="00005803" w:rsidRDefault="00005803" w:rsidP="00005803">
      <w:r w:rsidRPr="00005803">
        <w:t>  position: absolute;</w:t>
      </w:r>
    </w:p>
    <w:p w14:paraId="2EC91FD5" w14:textId="77777777" w:rsidR="00005803" w:rsidRPr="00005803" w:rsidRDefault="00005803" w:rsidP="00005803">
      <w:r w:rsidRPr="00005803">
        <w:t>  top: 30px;</w:t>
      </w:r>
    </w:p>
    <w:p w14:paraId="74D7000C" w14:textId="77777777" w:rsidR="00005803" w:rsidRPr="00005803" w:rsidRDefault="00005803" w:rsidP="00005803">
      <w:r w:rsidRPr="00005803">
        <w:t>  right: 12%;</w:t>
      </w:r>
    </w:p>
    <w:p w14:paraId="7729CC1C" w14:textId="77777777" w:rsidR="00005803" w:rsidRPr="00005803" w:rsidRDefault="00005803" w:rsidP="00005803">
      <w:r w:rsidRPr="00005803">
        <w:t>  color: #ba7556;</w:t>
      </w:r>
    </w:p>
    <w:p w14:paraId="198842D7" w14:textId="77777777" w:rsidR="00005803" w:rsidRPr="00005803" w:rsidRDefault="00005803" w:rsidP="00005803">
      <w:r w:rsidRPr="00005803">
        <w:t>  font-size: 55px;</w:t>
      </w:r>
    </w:p>
    <w:p w14:paraId="1B78DE8A" w14:textId="77777777" w:rsidR="00005803" w:rsidRPr="00005803" w:rsidRDefault="00005803" w:rsidP="00005803">
      <w:r w:rsidRPr="00005803">
        <w:t>  opacity: 0.6;</w:t>
      </w:r>
    </w:p>
    <w:p w14:paraId="06FE22F6" w14:textId="77777777" w:rsidR="00005803" w:rsidRPr="00005803" w:rsidRDefault="00005803" w:rsidP="00005803">
      <w:r w:rsidRPr="00005803">
        <w:t>  transform: rotate(12deg);</w:t>
      </w:r>
    </w:p>
    <w:p w14:paraId="5E8FEE23" w14:textId="77777777" w:rsidR="00005803" w:rsidRPr="00005803" w:rsidRDefault="00005803" w:rsidP="00005803">
      <w:r w:rsidRPr="00005803">
        <w:t>}</w:t>
      </w:r>
    </w:p>
    <w:p w14:paraId="52AFAC73" w14:textId="77777777" w:rsidR="00005803" w:rsidRPr="00005803" w:rsidRDefault="00005803" w:rsidP="00005803"/>
    <w:p w14:paraId="38779BA8" w14:textId="77777777" w:rsidR="00005803" w:rsidRPr="00005803" w:rsidRDefault="00005803" w:rsidP="00005803">
      <w:r w:rsidRPr="00005803">
        <w:t>.site-footer {</w:t>
      </w:r>
    </w:p>
    <w:p w14:paraId="5F9B5ABD" w14:textId="77777777" w:rsidR="00005803" w:rsidRPr="00005803" w:rsidRDefault="00005803" w:rsidP="00005803">
      <w:r w:rsidRPr="00005803">
        <w:t>  display: flex;</w:t>
      </w:r>
    </w:p>
    <w:p w14:paraId="65F4F546" w14:textId="77777777" w:rsidR="00005803" w:rsidRPr="00005803" w:rsidRDefault="00005803" w:rsidP="00005803">
      <w:r w:rsidRPr="00005803">
        <w:t>  min-height: 83px;</w:t>
      </w:r>
    </w:p>
    <w:p w14:paraId="01727EDC" w14:textId="77777777" w:rsidR="00005803" w:rsidRPr="00005803" w:rsidRDefault="00005803" w:rsidP="00005803">
      <w:r w:rsidRPr="00005803">
        <w:t>  align-items: center;</w:t>
      </w:r>
    </w:p>
    <w:p w14:paraId="20797E23" w14:textId="77777777" w:rsidR="00005803" w:rsidRPr="00005803" w:rsidRDefault="00005803" w:rsidP="00005803">
      <w:r w:rsidRPr="00005803">
        <w:t>  justify-content: space-between;</w:t>
      </w:r>
    </w:p>
    <w:p w14:paraId="6FE8D1BD" w14:textId="77777777" w:rsidR="00005803" w:rsidRPr="00005803" w:rsidRDefault="00005803" w:rsidP="00005803">
      <w:r w:rsidRPr="00005803">
        <w:t>  gap: 18px;</w:t>
      </w:r>
    </w:p>
    <w:p w14:paraId="51C340E0" w14:textId="77777777" w:rsidR="00005803" w:rsidRPr="00005803" w:rsidRDefault="00005803" w:rsidP="00005803">
      <w:r w:rsidRPr="00005803">
        <w:t>  padding: 14px max(28px, calc((100% - 1076px) / 2));</w:t>
      </w:r>
    </w:p>
    <w:p w14:paraId="4A9CA153" w14:textId="77777777" w:rsidR="00005803" w:rsidRPr="00005803" w:rsidRDefault="00005803" w:rsidP="00005803">
      <w:r w:rsidRPr="00005803">
        <w:t>  border-top: 1px solid var(--line);</w:t>
      </w:r>
    </w:p>
    <w:p w14:paraId="75E5BFB8" w14:textId="77777777" w:rsidR="00005803" w:rsidRPr="00005803" w:rsidRDefault="00005803" w:rsidP="00005803">
      <w:r w:rsidRPr="00005803">
        <w:t>}</w:t>
      </w:r>
    </w:p>
    <w:p w14:paraId="09F8FC7E" w14:textId="77777777" w:rsidR="00005803" w:rsidRPr="00005803" w:rsidRDefault="00005803" w:rsidP="00005803"/>
    <w:p w14:paraId="2FFB30FC" w14:textId="77777777" w:rsidR="00005803" w:rsidRPr="00005803" w:rsidRDefault="00005803" w:rsidP="00005803">
      <w:r w:rsidRPr="00005803">
        <w:t>.footer-brand {</w:t>
      </w:r>
    </w:p>
    <w:p w14:paraId="52930AC3" w14:textId="77777777" w:rsidR="00005803" w:rsidRPr="00005803" w:rsidRDefault="00005803" w:rsidP="00005803">
      <w:r w:rsidRPr="00005803">
        <w:t>  font-size: 16px;</w:t>
      </w:r>
    </w:p>
    <w:p w14:paraId="6E10C529" w14:textId="77777777" w:rsidR="00005803" w:rsidRPr="00005803" w:rsidRDefault="00005803" w:rsidP="00005803">
      <w:r w:rsidRPr="00005803">
        <w:t>}</w:t>
      </w:r>
    </w:p>
    <w:p w14:paraId="1468AC6F" w14:textId="77777777" w:rsidR="00005803" w:rsidRPr="00005803" w:rsidRDefault="00005803" w:rsidP="00005803"/>
    <w:p w14:paraId="0EABDF97" w14:textId="77777777" w:rsidR="00005803" w:rsidRPr="00005803" w:rsidRDefault="00005803" w:rsidP="00005803">
      <w:r w:rsidRPr="00005803">
        <w:t>.footer-brand .brand-icon {</w:t>
      </w:r>
    </w:p>
    <w:p w14:paraId="72AD5F59" w14:textId="77777777" w:rsidR="00005803" w:rsidRPr="00005803" w:rsidRDefault="00005803" w:rsidP="00005803">
      <w:r w:rsidRPr="00005803">
        <w:t>  font-size: 23px;</w:t>
      </w:r>
    </w:p>
    <w:p w14:paraId="002FBBB8" w14:textId="77777777" w:rsidR="00005803" w:rsidRPr="00005803" w:rsidRDefault="00005803" w:rsidP="00005803">
      <w:r w:rsidRPr="00005803">
        <w:t>}</w:t>
      </w:r>
    </w:p>
    <w:p w14:paraId="424121FD" w14:textId="77777777" w:rsidR="00005803" w:rsidRPr="00005803" w:rsidRDefault="00005803" w:rsidP="00005803"/>
    <w:p w14:paraId="57C1BDD4" w14:textId="77777777" w:rsidR="00005803" w:rsidRPr="00005803" w:rsidRDefault="00005803" w:rsidP="00005803">
      <w:r w:rsidRPr="00005803">
        <w:lastRenderedPageBreak/>
        <w:t>.site-footer p,</w:t>
      </w:r>
    </w:p>
    <w:p w14:paraId="3E9C4ADA" w14:textId="77777777" w:rsidR="00005803" w:rsidRPr="00005803" w:rsidRDefault="00005803" w:rsidP="00005803">
      <w:r w:rsidRPr="00005803">
        <w:t>.site-footer &gt; a:last-child {</w:t>
      </w:r>
    </w:p>
    <w:p w14:paraId="0CF06910" w14:textId="77777777" w:rsidR="00005803" w:rsidRPr="00005803" w:rsidRDefault="00005803" w:rsidP="00005803">
      <w:r w:rsidRPr="00005803">
        <w:t>  color: var(--muted);</w:t>
      </w:r>
    </w:p>
    <w:p w14:paraId="7DFB3272" w14:textId="77777777" w:rsidR="00005803" w:rsidRPr="00005803" w:rsidRDefault="00005803" w:rsidP="00005803">
      <w:r w:rsidRPr="00005803">
        <w:t>  font-size: 9px;</w:t>
      </w:r>
    </w:p>
    <w:p w14:paraId="28CB42FD" w14:textId="77777777" w:rsidR="00005803" w:rsidRPr="00005803" w:rsidRDefault="00005803" w:rsidP="00005803">
      <w:r w:rsidRPr="00005803">
        <w:t>}</w:t>
      </w:r>
    </w:p>
    <w:p w14:paraId="18D5BC41" w14:textId="77777777" w:rsidR="00005803" w:rsidRPr="00005803" w:rsidRDefault="00005803" w:rsidP="00005803"/>
    <w:p w14:paraId="5AA3C302" w14:textId="77777777" w:rsidR="00005803" w:rsidRPr="00005803" w:rsidRDefault="00005803" w:rsidP="00005803">
      <w:r w:rsidRPr="00005803">
        <w:t>@media (max-width: 850px) {</w:t>
      </w:r>
    </w:p>
    <w:p w14:paraId="577D02CF" w14:textId="77777777" w:rsidR="00005803" w:rsidRPr="00005803" w:rsidRDefault="00005803" w:rsidP="00005803">
      <w:r w:rsidRPr="00005803">
        <w:t>  .book-grid {</w:t>
      </w:r>
    </w:p>
    <w:p w14:paraId="71E1AC4B" w14:textId="77777777" w:rsidR="00005803" w:rsidRPr="00005803" w:rsidRDefault="00005803" w:rsidP="00005803">
      <w:r w:rsidRPr="00005803">
        <w:t>    grid-template-columns: repeat(2, minmax(0, 1fr));</w:t>
      </w:r>
    </w:p>
    <w:p w14:paraId="799BA511" w14:textId="77777777" w:rsidR="00005803" w:rsidRPr="00005803" w:rsidRDefault="00005803" w:rsidP="00005803">
      <w:r w:rsidRPr="00005803">
        <w:t>  }</w:t>
      </w:r>
    </w:p>
    <w:p w14:paraId="631865B3" w14:textId="77777777" w:rsidR="00005803" w:rsidRPr="00005803" w:rsidRDefault="00005803" w:rsidP="00005803"/>
    <w:p w14:paraId="3A026CDA" w14:textId="77777777" w:rsidR="00005803" w:rsidRPr="00005803" w:rsidRDefault="00005803" w:rsidP="00005803">
      <w:r w:rsidRPr="00005803">
        <w:t>  .hero {</w:t>
      </w:r>
    </w:p>
    <w:p w14:paraId="0A16C575" w14:textId="77777777" w:rsidR="00005803" w:rsidRPr="00005803" w:rsidRDefault="00005803" w:rsidP="00005803">
      <w:r w:rsidRPr="00005803">
        <w:t>    gap: 25px;</w:t>
      </w:r>
    </w:p>
    <w:p w14:paraId="26A1E050" w14:textId="77777777" w:rsidR="00005803" w:rsidRPr="00005803" w:rsidRDefault="00005803" w:rsidP="00005803">
      <w:r w:rsidRPr="00005803">
        <w:t>  }</w:t>
      </w:r>
    </w:p>
    <w:p w14:paraId="2B27297E" w14:textId="77777777" w:rsidR="00005803" w:rsidRPr="00005803" w:rsidRDefault="00005803" w:rsidP="00005803"/>
    <w:p w14:paraId="186F84BE" w14:textId="77777777" w:rsidR="00005803" w:rsidRPr="00005803" w:rsidRDefault="00005803" w:rsidP="00005803">
      <w:r w:rsidRPr="00005803">
        <w:t>  .hero-art {</w:t>
      </w:r>
    </w:p>
    <w:p w14:paraId="094428D2" w14:textId="77777777" w:rsidR="00005803" w:rsidRPr="00005803" w:rsidRDefault="00005803" w:rsidP="00005803">
      <w:r w:rsidRPr="00005803">
        <w:t>    min-height: 320px;</w:t>
      </w:r>
    </w:p>
    <w:p w14:paraId="16DEB1D2" w14:textId="77777777" w:rsidR="00005803" w:rsidRPr="00005803" w:rsidRDefault="00005803" w:rsidP="00005803">
      <w:r w:rsidRPr="00005803">
        <w:t>  }</w:t>
      </w:r>
    </w:p>
    <w:p w14:paraId="78587B3C" w14:textId="77777777" w:rsidR="00005803" w:rsidRPr="00005803" w:rsidRDefault="00005803" w:rsidP="00005803"/>
    <w:p w14:paraId="757CA49B" w14:textId="77777777" w:rsidR="00005803" w:rsidRPr="00005803" w:rsidRDefault="00005803" w:rsidP="00005803">
      <w:r w:rsidRPr="00005803">
        <w:t>  .book-card {</w:t>
      </w:r>
    </w:p>
    <w:p w14:paraId="49C3B93B" w14:textId="77777777" w:rsidR="00005803" w:rsidRPr="00005803" w:rsidRDefault="00005803" w:rsidP="00005803">
      <w:r w:rsidRPr="00005803">
        <w:t>    grid-template-columns: 82px minmax(0, 1fr);</w:t>
      </w:r>
    </w:p>
    <w:p w14:paraId="74A5EE10" w14:textId="77777777" w:rsidR="00005803" w:rsidRPr="00005803" w:rsidRDefault="00005803" w:rsidP="00005803">
      <w:r w:rsidRPr="00005803">
        <w:t>    gap: 12px;</w:t>
      </w:r>
    </w:p>
    <w:p w14:paraId="1CAACFA7" w14:textId="77777777" w:rsidR="00005803" w:rsidRPr="00005803" w:rsidRDefault="00005803" w:rsidP="00005803">
      <w:r w:rsidRPr="00005803">
        <w:t>    padding: 12px;</w:t>
      </w:r>
    </w:p>
    <w:p w14:paraId="5FED0C9D" w14:textId="77777777" w:rsidR="00005803" w:rsidRPr="00005803" w:rsidRDefault="00005803" w:rsidP="00005803">
      <w:r w:rsidRPr="00005803">
        <w:t>  }</w:t>
      </w:r>
    </w:p>
    <w:p w14:paraId="2409BFCC" w14:textId="77777777" w:rsidR="00005803" w:rsidRPr="00005803" w:rsidRDefault="00005803" w:rsidP="00005803"/>
    <w:p w14:paraId="250FCA01" w14:textId="77777777" w:rsidR="00005803" w:rsidRPr="00005803" w:rsidRDefault="00005803" w:rsidP="00005803">
      <w:r w:rsidRPr="00005803">
        <w:t>  .book-cover {</w:t>
      </w:r>
    </w:p>
    <w:p w14:paraId="69C55A7C" w14:textId="77777777" w:rsidR="00005803" w:rsidRPr="00005803" w:rsidRDefault="00005803" w:rsidP="00005803">
      <w:r w:rsidRPr="00005803">
        <w:t>    min-height: 130px;</w:t>
      </w:r>
    </w:p>
    <w:p w14:paraId="532D23E2" w14:textId="77777777" w:rsidR="00005803" w:rsidRPr="00005803" w:rsidRDefault="00005803" w:rsidP="00005803">
      <w:r w:rsidRPr="00005803">
        <w:t>  }</w:t>
      </w:r>
    </w:p>
    <w:p w14:paraId="05C670F8" w14:textId="77777777" w:rsidR="00005803" w:rsidRPr="00005803" w:rsidRDefault="00005803" w:rsidP="00005803">
      <w:r w:rsidRPr="00005803">
        <w:t>}</w:t>
      </w:r>
    </w:p>
    <w:p w14:paraId="28E881BC" w14:textId="77777777" w:rsidR="00005803" w:rsidRPr="00005803" w:rsidRDefault="00005803" w:rsidP="00005803"/>
    <w:p w14:paraId="7AC5C024" w14:textId="77777777" w:rsidR="00005803" w:rsidRPr="00005803" w:rsidRDefault="00005803" w:rsidP="00005803">
      <w:r w:rsidRPr="00005803">
        <w:t>@media (max-width: 620px) {</w:t>
      </w:r>
    </w:p>
    <w:p w14:paraId="0F6923C9" w14:textId="77777777" w:rsidR="00005803" w:rsidRPr="00005803" w:rsidRDefault="00005803" w:rsidP="00005803">
      <w:r w:rsidRPr="00005803">
        <w:t>  .site-header,</w:t>
      </w:r>
    </w:p>
    <w:p w14:paraId="4F8E8F7D" w14:textId="77777777" w:rsidR="00005803" w:rsidRPr="00005803" w:rsidRDefault="00005803" w:rsidP="00005803">
      <w:r w:rsidRPr="00005803">
        <w:t>  .hero,</w:t>
      </w:r>
    </w:p>
    <w:p w14:paraId="2B239477" w14:textId="77777777" w:rsidR="00005803" w:rsidRPr="00005803" w:rsidRDefault="00005803" w:rsidP="00005803">
      <w:r w:rsidRPr="00005803">
        <w:t>  .books-section {</w:t>
      </w:r>
    </w:p>
    <w:p w14:paraId="0F035BD8" w14:textId="77777777" w:rsidR="00005803" w:rsidRPr="00005803" w:rsidRDefault="00005803" w:rsidP="00005803">
      <w:r w:rsidRPr="00005803">
        <w:t>    width: min(100% - 36px, 500px);</w:t>
      </w:r>
    </w:p>
    <w:p w14:paraId="0EE7334E" w14:textId="77777777" w:rsidR="00005803" w:rsidRPr="00005803" w:rsidRDefault="00005803" w:rsidP="00005803">
      <w:r w:rsidRPr="00005803">
        <w:t>  }</w:t>
      </w:r>
    </w:p>
    <w:p w14:paraId="56A7F5E6" w14:textId="77777777" w:rsidR="00005803" w:rsidRPr="00005803" w:rsidRDefault="00005803" w:rsidP="00005803"/>
    <w:p w14:paraId="04916C19" w14:textId="77777777" w:rsidR="00005803" w:rsidRPr="00005803" w:rsidRDefault="00005803" w:rsidP="00005803">
      <w:r w:rsidRPr="00005803">
        <w:t>  .site-header {</w:t>
      </w:r>
    </w:p>
    <w:p w14:paraId="59ECB201" w14:textId="77777777" w:rsidR="00005803" w:rsidRPr="00005803" w:rsidRDefault="00005803" w:rsidP="00005803">
      <w:r w:rsidRPr="00005803">
        <w:t>    min-height: 70px;</w:t>
      </w:r>
    </w:p>
    <w:p w14:paraId="6875AFAC" w14:textId="77777777" w:rsidR="00005803" w:rsidRPr="00005803" w:rsidRDefault="00005803" w:rsidP="00005803">
      <w:r w:rsidRPr="00005803">
        <w:t>  }</w:t>
      </w:r>
    </w:p>
    <w:p w14:paraId="05E13520" w14:textId="77777777" w:rsidR="00005803" w:rsidRPr="00005803" w:rsidRDefault="00005803" w:rsidP="00005803"/>
    <w:p w14:paraId="2BBFC5B9" w14:textId="77777777" w:rsidR="00005803" w:rsidRPr="00005803" w:rsidRDefault="00005803" w:rsidP="00005803">
      <w:r w:rsidRPr="00005803">
        <w:t>  .site-header nav {</w:t>
      </w:r>
    </w:p>
    <w:p w14:paraId="77110D6A" w14:textId="77777777" w:rsidR="00005803" w:rsidRPr="00005803" w:rsidRDefault="00005803" w:rsidP="00005803">
      <w:r w:rsidRPr="00005803">
        <w:t>    gap: 0;</w:t>
      </w:r>
    </w:p>
    <w:p w14:paraId="643C9916" w14:textId="77777777" w:rsidR="00005803" w:rsidRPr="00005803" w:rsidRDefault="00005803" w:rsidP="00005803">
      <w:r w:rsidRPr="00005803">
        <w:t>  }</w:t>
      </w:r>
    </w:p>
    <w:p w14:paraId="03C9CB52" w14:textId="77777777" w:rsidR="00005803" w:rsidRPr="00005803" w:rsidRDefault="00005803" w:rsidP="00005803"/>
    <w:p w14:paraId="6F89B299" w14:textId="77777777" w:rsidR="00005803" w:rsidRPr="00005803" w:rsidRDefault="00005803" w:rsidP="00005803">
      <w:r w:rsidRPr="00005803">
        <w:t>  .nav-note {</w:t>
      </w:r>
    </w:p>
    <w:p w14:paraId="10957F10" w14:textId="77777777" w:rsidR="00005803" w:rsidRPr="00005803" w:rsidRDefault="00005803" w:rsidP="00005803">
      <w:r w:rsidRPr="00005803">
        <w:lastRenderedPageBreak/>
        <w:t>    display: none;</w:t>
      </w:r>
    </w:p>
    <w:p w14:paraId="52383671" w14:textId="77777777" w:rsidR="00005803" w:rsidRPr="00005803" w:rsidRDefault="00005803" w:rsidP="00005803">
      <w:r w:rsidRPr="00005803">
        <w:t>  }</w:t>
      </w:r>
    </w:p>
    <w:p w14:paraId="518D7EA4" w14:textId="77777777" w:rsidR="00005803" w:rsidRPr="00005803" w:rsidRDefault="00005803" w:rsidP="00005803"/>
    <w:p w14:paraId="3C404181" w14:textId="77777777" w:rsidR="00005803" w:rsidRPr="00005803" w:rsidRDefault="00005803" w:rsidP="00005803">
      <w:r w:rsidRPr="00005803">
        <w:t>  .hero {</w:t>
      </w:r>
    </w:p>
    <w:p w14:paraId="081DC93C" w14:textId="77777777" w:rsidR="00005803" w:rsidRPr="00005803" w:rsidRDefault="00005803" w:rsidP="00005803">
      <w:r w:rsidRPr="00005803">
        <w:t>    grid-template-columns: 1fr;</w:t>
      </w:r>
    </w:p>
    <w:p w14:paraId="79BDAE54" w14:textId="77777777" w:rsidR="00005803" w:rsidRPr="00005803" w:rsidRDefault="00005803" w:rsidP="00005803">
      <w:r w:rsidRPr="00005803">
        <w:t>    gap: 28px;</w:t>
      </w:r>
    </w:p>
    <w:p w14:paraId="7CD5BACF" w14:textId="77777777" w:rsidR="00005803" w:rsidRPr="00005803" w:rsidRDefault="00005803" w:rsidP="00005803">
      <w:r w:rsidRPr="00005803">
        <w:t>    padding: 34px 0 48px;</w:t>
      </w:r>
    </w:p>
    <w:p w14:paraId="2E6C7F6D" w14:textId="77777777" w:rsidR="00005803" w:rsidRPr="00005803" w:rsidRDefault="00005803" w:rsidP="00005803">
      <w:r w:rsidRPr="00005803">
        <w:t>  }</w:t>
      </w:r>
    </w:p>
    <w:p w14:paraId="1361458D" w14:textId="77777777" w:rsidR="00005803" w:rsidRPr="00005803" w:rsidRDefault="00005803" w:rsidP="00005803"/>
    <w:p w14:paraId="15B5FA9B" w14:textId="77777777" w:rsidR="00005803" w:rsidRPr="00005803" w:rsidRDefault="00005803" w:rsidP="00005803">
      <w:r w:rsidRPr="00005803">
        <w:t>  .hero-copy {</w:t>
      </w:r>
    </w:p>
    <w:p w14:paraId="015BD19F" w14:textId="77777777" w:rsidR="00005803" w:rsidRPr="00005803" w:rsidRDefault="00005803" w:rsidP="00005803">
      <w:r w:rsidRPr="00005803">
        <w:t>    padding-left: 0;</w:t>
      </w:r>
    </w:p>
    <w:p w14:paraId="3A8574EA" w14:textId="77777777" w:rsidR="00005803" w:rsidRPr="00005803" w:rsidRDefault="00005803" w:rsidP="00005803">
      <w:r w:rsidRPr="00005803">
        <w:t>  }</w:t>
      </w:r>
    </w:p>
    <w:p w14:paraId="2CE2F8AC" w14:textId="77777777" w:rsidR="00005803" w:rsidRPr="00005803" w:rsidRDefault="00005803" w:rsidP="00005803"/>
    <w:p w14:paraId="1A6A9E40" w14:textId="77777777" w:rsidR="00005803" w:rsidRPr="00005803" w:rsidRDefault="00005803" w:rsidP="00005803">
      <w:r w:rsidRPr="00005803">
        <w:t>  .hero-art {</w:t>
      </w:r>
    </w:p>
    <w:p w14:paraId="0745C6D5" w14:textId="77777777" w:rsidR="00005803" w:rsidRPr="00005803" w:rsidRDefault="00005803" w:rsidP="00005803">
      <w:r w:rsidRPr="00005803">
        <w:t>    min-height: 300px;</w:t>
      </w:r>
    </w:p>
    <w:p w14:paraId="1AE99B18" w14:textId="77777777" w:rsidR="00005803" w:rsidRPr="00005803" w:rsidRDefault="00005803" w:rsidP="00005803">
      <w:r w:rsidRPr="00005803">
        <w:t>  }</w:t>
      </w:r>
    </w:p>
    <w:p w14:paraId="0EEFA6A9" w14:textId="77777777" w:rsidR="00005803" w:rsidRPr="00005803" w:rsidRDefault="00005803" w:rsidP="00005803"/>
    <w:p w14:paraId="1AD96B0D" w14:textId="77777777" w:rsidR="00005803" w:rsidRPr="00005803" w:rsidRDefault="00005803" w:rsidP="00005803">
      <w:r w:rsidRPr="00005803">
        <w:t>  .section-heading {</w:t>
      </w:r>
    </w:p>
    <w:p w14:paraId="21EC9A68" w14:textId="77777777" w:rsidR="00005803" w:rsidRPr="00005803" w:rsidRDefault="00005803" w:rsidP="00005803">
      <w:r w:rsidRPr="00005803">
        <w:t>    align-items: start;</w:t>
      </w:r>
    </w:p>
    <w:p w14:paraId="0CEC429A" w14:textId="77777777" w:rsidR="00005803" w:rsidRPr="00005803" w:rsidRDefault="00005803" w:rsidP="00005803">
      <w:r w:rsidRPr="00005803">
        <w:t>    flex-direction: column;</w:t>
      </w:r>
    </w:p>
    <w:p w14:paraId="5EC3D7F9" w14:textId="77777777" w:rsidR="00005803" w:rsidRPr="00005803" w:rsidRDefault="00005803" w:rsidP="00005803">
      <w:r w:rsidRPr="00005803">
        <w:t>    gap: 6px;</w:t>
      </w:r>
    </w:p>
    <w:p w14:paraId="1A4156FB" w14:textId="77777777" w:rsidR="00005803" w:rsidRPr="00005803" w:rsidRDefault="00005803" w:rsidP="00005803">
      <w:r w:rsidRPr="00005803">
        <w:t>  }</w:t>
      </w:r>
    </w:p>
    <w:p w14:paraId="57B2A7C2" w14:textId="77777777" w:rsidR="00005803" w:rsidRPr="00005803" w:rsidRDefault="00005803" w:rsidP="00005803"/>
    <w:p w14:paraId="7BDAAFBD" w14:textId="77777777" w:rsidR="00005803" w:rsidRPr="00005803" w:rsidRDefault="00005803" w:rsidP="00005803">
      <w:r w:rsidRPr="00005803">
        <w:t>  .books-section {</w:t>
      </w:r>
    </w:p>
    <w:p w14:paraId="0F94E5F1" w14:textId="77777777" w:rsidR="00005803" w:rsidRPr="00005803" w:rsidRDefault="00005803" w:rsidP="00005803">
      <w:r w:rsidRPr="00005803">
        <w:t>    padding: 48px 0 58px;</w:t>
      </w:r>
    </w:p>
    <w:p w14:paraId="5E4600D3" w14:textId="77777777" w:rsidR="00005803" w:rsidRPr="00005803" w:rsidRDefault="00005803" w:rsidP="00005803">
      <w:r w:rsidRPr="00005803">
        <w:t>  }</w:t>
      </w:r>
    </w:p>
    <w:p w14:paraId="3E9A9A49" w14:textId="77777777" w:rsidR="00005803" w:rsidRPr="00005803" w:rsidRDefault="00005803" w:rsidP="00005803"/>
    <w:p w14:paraId="4C1DB11E" w14:textId="77777777" w:rsidR="00005803" w:rsidRPr="00005803" w:rsidRDefault="00005803" w:rsidP="00005803">
      <w:r w:rsidRPr="00005803">
        <w:t>  .book-grid {</w:t>
      </w:r>
    </w:p>
    <w:p w14:paraId="2A20BA7F" w14:textId="77777777" w:rsidR="00005803" w:rsidRPr="00005803" w:rsidRDefault="00005803" w:rsidP="00005803">
      <w:r w:rsidRPr="00005803">
        <w:t>    grid-template-columns: 1fr;</w:t>
      </w:r>
    </w:p>
    <w:p w14:paraId="449F5182" w14:textId="77777777" w:rsidR="00005803" w:rsidRPr="00005803" w:rsidRDefault="00005803" w:rsidP="00005803">
      <w:r w:rsidRPr="00005803">
        <w:t>    gap: 11px;</w:t>
      </w:r>
    </w:p>
    <w:p w14:paraId="2F06CAFC" w14:textId="77777777" w:rsidR="00005803" w:rsidRPr="00005803" w:rsidRDefault="00005803" w:rsidP="00005803">
      <w:r w:rsidRPr="00005803">
        <w:t>  }</w:t>
      </w:r>
    </w:p>
    <w:p w14:paraId="32A5E875" w14:textId="77777777" w:rsidR="00005803" w:rsidRPr="00005803" w:rsidRDefault="00005803" w:rsidP="00005803"/>
    <w:p w14:paraId="21D3B236" w14:textId="77777777" w:rsidR="00005803" w:rsidRPr="00005803" w:rsidRDefault="00005803" w:rsidP="00005803">
      <w:r w:rsidRPr="00005803">
        <w:t>  .book-card {</w:t>
      </w:r>
    </w:p>
    <w:p w14:paraId="51689610" w14:textId="77777777" w:rsidR="00005803" w:rsidRPr="00005803" w:rsidRDefault="00005803" w:rsidP="00005803">
      <w:r w:rsidRPr="00005803">
        <w:t>    grid-template-columns: 86px minmax(0, 1fr);</w:t>
      </w:r>
    </w:p>
    <w:p w14:paraId="3451B27D" w14:textId="77777777" w:rsidR="00005803" w:rsidRPr="00005803" w:rsidRDefault="00005803" w:rsidP="00005803">
      <w:r w:rsidRPr="00005803">
        <w:t>  }</w:t>
      </w:r>
    </w:p>
    <w:p w14:paraId="3D39349C" w14:textId="77777777" w:rsidR="00005803" w:rsidRPr="00005803" w:rsidRDefault="00005803" w:rsidP="00005803"/>
    <w:p w14:paraId="56A41E49" w14:textId="77777777" w:rsidR="00005803" w:rsidRPr="00005803" w:rsidRDefault="00005803" w:rsidP="00005803">
      <w:r w:rsidRPr="00005803">
        <w:t>  .book-cover {</w:t>
      </w:r>
    </w:p>
    <w:p w14:paraId="712AB9A6" w14:textId="77777777" w:rsidR="00005803" w:rsidRPr="00005803" w:rsidRDefault="00005803" w:rsidP="00005803">
      <w:r w:rsidRPr="00005803">
        <w:t>    min-height: 135px;</w:t>
      </w:r>
    </w:p>
    <w:p w14:paraId="0F20FB10" w14:textId="77777777" w:rsidR="00005803" w:rsidRPr="00005803" w:rsidRDefault="00005803" w:rsidP="00005803">
      <w:r w:rsidRPr="00005803">
        <w:t>  }</w:t>
      </w:r>
    </w:p>
    <w:p w14:paraId="7F4C3BB2" w14:textId="77777777" w:rsidR="00005803" w:rsidRPr="00005803" w:rsidRDefault="00005803" w:rsidP="00005803"/>
    <w:p w14:paraId="2A9B2648" w14:textId="77777777" w:rsidR="00005803" w:rsidRPr="00005803" w:rsidRDefault="00005803" w:rsidP="00005803">
      <w:r w:rsidRPr="00005803">
        <w:t>  .about-flower {</w:t>
      </w:r>
    </w:p>
    <w:p w14:paraId="1D18737F" w14:textId="77777777" w:rsidR="00005803" w:rsidRPr="00005803" w:rsidRDefault="00005803" w:rsidP="00005803">
      <w:r w:rsidRPr="00005803">
        <w:t>    right: 5%;</w:t>
      </w:r>
    </w:p>
    <w:p w14:paraId="4E1392B9" w14:textId="77777777" w:rsidR="00005803" w:rsidRPr="00005803" w:rsidRDefault="00005803" w:rsidP="00005803">
      <w:r w:rsidRPr="00005803">
        <w:t>    font-size: 37px;</w:t>
      </w:r>
    </w:p>
    <w:p w14:paraId="5FF096E6" w14:textId="77777777" w:rsidR="00005803" w:rsidRPr="00005803" w:rsidRDefault="00005803" w:rsidP="00005803">
      <w:r w:rsidRPr="00005803">
        <w:t>  }</w:t>
      </w:r>
    </w:p>
    <w:p w14:paraId="2BD9F1A3" w14:textId="77777777" w:rsidR="00005803" w:rsidRPr="00005803" w:rsidRDefault="00005803" w:rsidP="00005803"/>
    <w:p w14:paraId="6317CC42" w14:textId="77777777" w:rsidR="00005803" w:rsidRPr="00005803" w:rsidRDefault="00005803" w:rsidP="00005803">
      <w:r w:rsidRPr="00005803">
        <w:t>  .site-footer {</w:t>
      </w:r>
    </w:p>
    <w:p w14:paraId="2303FC36" w14:textId="77777777" w:rsidR="00005803" w:rsidRPr="00005803" w:rsidRDefault="00005803" w:rsidP="00005803">
      <w:r w:rsidRPr="00005803">
        <w:lastRenderedPageBreak/>
        <w:t>    flex-wrap: wrap;</w:t>
      </w:r>
    </w:p>
    <w:p w14:paraId="6AEF5D3C" w14:textId="77777777" w:rsidR="00005803" w:rsidRPr="00005803" w:rsidRDefault="00005803" w:rsidP="00005803">
      <w:r w:rsidRPr="00005803">
        <w:t>    gap: 8px;</w:t>
      </w:r>
    </w:p>
    <w:p w14:paraId="7BD8BAC8" w14:textId="77777777" w:rsidR="00005803" w:rsidRPr="00005803" w:rsidRDefault="00005803" w:rsidP="00005803">
      <w:r w:rsidRPr="00005803">
        <w:t>    padding: 18px;</w:t>
      </w:r>
    </w:p>
    <w:p w14:paraId="448291C1" w14:textId="77777777" w:rsidR="00005803" w:rsidRPr="00005803" w:rsidRDefault="00005803" w:rsidP="00005803">
      <w:r w:rsidRPr="00005803">
        <w:t>  }</w:t>
      </w:r>
    </w:p>
    <w:p w14:paraId="601E5FC5" w14:textId="77777777" w:rsidR="00005803" w:rsidRPr="00005803" w:rsidRDefault="00005803" w:rsidP="00005803"/>
    <w:p w14:paraId="084CED6C" w14:textId="77777777" w:rsidR="00005803" w:rsidRPr="00005803" w:rsidRDefault="00005803" w:rsidP="00005803">
      <w:r w:rsidRPr="00005803">
        <w:t>  .site-footer p {</w:t>
      </w:r>
    </w:p>
    <w:p w14:paraId="0A3D0E72" w14:textId="77777777" w:rsidR="00005803" w:rsidRPr="00005803" w:rsidRDefault="00005803" w:rsidP="00005803">
      <w:r w:rsidRPr="00005803">
        <w:t>    order: 1;</w:t>
      </w:r>
    </w:p>
    <w:p w14:paraId="635FE675" w14:textId="77777777" w:rsidR="00005803" w:rsidRPr="00005803" w:rsidRDefault="00005803" w:rsidP="00005803">
      <w:r w:rsidRPr="00005803">
        <w:t>    width: 100%;</w:t>
      </w:r>
    </w:p>
    <w:p w14:paraId="7118F56F" w14:textId="77777777" w:rsidR="00005803" w:rsidRPr="00005803" w:rsidRDefault="00005803" w:rsidP="00005803">
      <w:r w:rsidRPr="00005803">
        <w:t>    margin: 0;</w:t>
      </w:r>
    </w:p>
    <w:p w14:paraId="658CA8D8" w14:textId="77777777" w:rsidR="00005803" w:rsidRPr="00005803" w:rsidRDefault="00005803" w:rsidP="00005803">
      <w:r w:rsidRPr="00005803">
        <w:t>  }</w:t>
      </w:r>
    </w:p>
    <w:p w14:paraId="60365AAE" w14:textId="77777777" w:rsidR="00005803" w:rsidRPr="00005803" w:rsidRDefault="00005803" w:rsidP="00005803">
      <w:r w:rsidRPr="00005803">
        <w:t>}</w:t>
      </w:r>
    </w:p>
    <w:p w14:paraId="2041BADA" w14:textId="77777777" w:rsidR="00005803" w:rsidRPr="00005803" w:rsidRDefault="00005803" w:rsidP="00005803"/>
    <w:p w14:paraId="14A9F76B" w14:textId="77777777" w:rsidR="00005803" w:rsidRPr="00005803" w:rsidRDefault="00005803" w:rsidP="00005803">
      <w:r w:rsidRPr="00005803">
        <w:t>@media (prefers-reduced-motion: reduce) {</w:t>
      </w:r>
    </w:p>
    <w:p w14:paraId="57857C84" w14:textId="77777777" w:rsidR="00005803" w:rsidRPr="00005803" w:rsidRDefault="00005803" w:rsidP="00005803">
      <w:r w:rsidRPr="00005803">
        <w:t>  *,</w:t>
      </w:r>
    </w:p>
    <w:p w14:paraId="3706BA15" w14:textId="77777777" w:rsidR="00005803" w:rsidRPr="00005803" w:rsidRDefault="00005803" w:rsidP="00005803">
      <w:r w:rsidRPr="00005803">
        <w:t>  *::before,</w:t>
      </w:r>
    </w:p>
    <w:p w14:paraId="181D8136" w14:textId="77777777" w:rsidR="00005803" w:rsidRPr="00005803" w:rsidRDefault="00005803" w:rsidP="00005803">
      <w:r w:rsidRPr="00005803">
        <w:t>  *::after {</w:t>
      </w:r>
    </w:p>
    <w:p w14:paraId="3EF2B654" w14:textId="77777777" w:rsidR="00005803" w:rsidRPr="00005803" w:rsidRDefault="00005803" w:rsidP="00005803">
      <w:r w:rsidRPr="00005803">
        <w:t>    scroll-behavior: auto !important;</w:t>
      </w:r>
    </w:p>
    <w:p w14:paraId="004999D3" w14:textId="77777777" w:rsidR="00005803" w:rsidRPr="00005803" w:rsidRDefault="00005803" w:rsidP="00005803">
      <w:r w:rsidRPr="00005803">
        <w:t>    transition-duration: 0.01ms !important;</w:t>
      </w:r>
    </w:p>
    <w:p w14:paraId="229ED6F2" w14:textId="77777777" w:rsidR="00005803" w:rsidRPr="00005803" w:rsidRDefault="00005803" w:rsidP="00005803">
      <w:r w:rsidRPr="00005803">
        <w:t>  }</w:t>
      </w:r>
    </w:p>
    <w:p w14:paraId="42A8CA99" w14:textId="77777777" w:rsidR="00005803" w:rsidRPr="00005803" w:rsidRDefault="00005803" w:rsidP="00005803">
      <w:r w:rsidRPr="00005803">
        <w:t>}</w:t>
      </w:r>
    </w:p>
    <w:p w14:paraId="607118C9" w14:textId="77777777" w:rsidR="00005803" w:rsidRPr="00005803" w:rsidRDefault="00005803" w:rsidP="00005803"/>
    <w:p w14:paraId="773431CB" w14:textId="77C76D3A" w:rsidR="00005803" w:rsidRDefault="00005803" w:rsidP="00F3643D">
      <w:pPr>
        <w:rPr>
          <w:b/>
          <w:bCs/>
        </w:rPr>
      </w:pPr>
      <w:r>
        <w:rPr>
          <w:b/>
          <w:bCs/>
        </w:rPr>
        <w:t>(app.js)</w:t>
      </w:r>
    </w:p>
    <w:p w14:paraId="0B8E13D2" w14:textId="77777777" w:rsidR="001C7AA7" w:rsidRPr="001C7AA7" w:rsidRDefault="001C7AA7" w:rsidP="001C7AA7">
      <w:r w:rsidRPr="001C7AA7">
        <w:t>const bookGrid = document.querySelector("#book-grid");</w:t>
      </w:r>
    </w:p>
    <w:p w14:paraId="649B18FB" w14:textId="77777777" w:rsidR="001C7AA7" w:rsidRPr="001C7AA7" w:rsidRDefault="001C7AA7" w:rsidP="001C7AA7">
      <w:r w:rsidRPr="001C7AA7">
        <w:t>const searchInput = document.querySelector("#book-search");</w:t>
      </w:r>
    </w:p>
    <w:p w14:paraId="2D1A5024" w14:textId="77777777" w:rsidR="001C7AA7" w:rsidRPr="001C7AA7" w:rsidRDefault="001C7AA7" w:rsidP="001C7AA7">
      <w:r w:rsidRPr="001C7AA7">
        <w:t>const bookCount = document.querySelector("#book-count");</w:t>
      </w:r>
    </w:p>
    <w:p w14:paraId="658151B0" w14:textId="77777777" w:rsidR="001C7AA7" w:rsidRPr="001C7AA7" w:rsidRDefault="001C7AA7" w:rsidP="001C7AA7"/>
    <w:p w14:paraId="2D27BA42" w14:textId="77777777" w:rsidR="001C7AA7" w:rsidRPr="001C7AA7" w:rsidRDefault="001C7AA7" w:rsidP="001C7AA7">
      <w:r w:rsidRPr="001C7AA7">
        <w:t>let allBooks = [];</w:t>
      </w:r>
    </w:p>
    <w:p w14:paraId="68215057" w14:textId="77777777" w:rsidR="001C7AA7" w:rsidRPr="001C7AA7" w:rsidRDefault="001C7AA7" w:rsidP="001C7AA7"/>
    <w:p w14:paraId="6113F5B1" w14:textId="77777777" w:rsidR="001C7AA7" w:rsidRPr="001C7AA7" w:rsidRDefault="001C7AA7" w:rsidP="001C7AA7">
      <w:r w:rsidRPr="001C7AA7">
        <w:t>function renderBooks(query = "") {</w:t>
      </w:r>
    </w:p>
    <w:p w14:paraId="55C56A35" w14:textId="77777777" w:rsidR="001C7AA7" w:rsidRPr="001C7AA7" w:rsidRDefault="001C7AA7" w:rsidP="001C7AA7">
      <w:r w:rsidRPr="001C7AA7">
        <w:t>  const normalizedQuery = query.trim().toLocaleLowerCase();</w:t>
      </w:r>
    </w:p>
    <w:p w14:paraId="1188441B" w14:textId="77777777" w:rsidR="001C7AA7" w:rsidRPr="001C7AA7" w:rsidRDefault="001C7AA7" w:rsidP="001C7AA7">
      <w:r w:rsidRPr="001C7AA7">
        <w:t>  const visibleBooks = allBooks.filter((book) =&gt;</w:t>
      </w:r>
    </w:p>
    <w:p w14:paraId="33A972E9" w14:textId="77777777" w:rsidR="001C7AA7" w:rsidRPr="001C7AA7" w:rsidRDefault="001C7AA7" w:rsidP="001C7AA7">
      <w:r w:rsidRPr="001C7AA7">
        <w:t>    book.title.toLocaleLowerCase().includes(normalizedQuery),</w:t>
      </w:r>
    </w:p>
    <w:p w14:paraId="06AA29D8" w14:textId="77777777" w:rsidR="001C7AA7" w:rsidRPr="001C7AA7" w:rsidRDefault="001C7AA7" w:rsidP="001C7AA7">
      <w:r w:rsidRPr="001C7AA7">
        <w:t>  );</w:t>
      </w:r>
    </w:p>
    <w:p w14:paraId="4913E4BD" w14:textId="77777777" w:rsidR="001C7AA7" w:rsidRPr="001C7AA7" w:rsidRDefault="001C7AA7" w:rsidP="001C7AA7"/>
    <w:p w14:paraId="1B3AF304" w14:textId="77777777" w:rsidR="001C7AA7" w:rsidRPr="001C7AA7" w:rsidRDefault="001C7AA7" w:rsidP="001C7AA7">
      <w:r w:rsidRPr="001C7AA7">
        <w:t>  bookGrid.replaceChildren();</w:t>
      </w:r>
    </w:p>
    <w:p w14:paraId="3F899773" w14:textId="77777777" w:rsidR="001C7AA7" w:rsidRPr="001C7AA7" w:rsidRDefault="001C7AA7" w:rsidP="001C7AA7">
      <w:r w:rsidRPr="001C7AA7">
        <w:t>  bookCount.textContent = `${visibleBooks.length} ${</w:t>
      </w:r>
    </w:p>
    <w:p w14:paraId="1C83FD0F" w14:textId="77777777" w:rsidR="001C7AA7" w:rsidRPr="001C7AA7" w:rsidRDefault="001C7AA7" w:rsidP="001C7AA7">
      <w:r w:rsidRPr="001C7AA7">
        <w:t>    visibleBooks.length === 1 ? "book" : "books"</w:t>
      </w:r>
    </w:p>
    <w:p w14:paraId="0E8FD99B" w14:textId="77777777" w:rsidR="001C7AA7" w:rsidRPr="001C7AA7" w:rsidRDefault="001C7AA7" w:rsidP="001C7AA7">
      <w:r w:rsidRPr="001C7AA7">
        <w:t>  } ${normalizedQuery ? "found" : "on the shelves"}`;</w:t>
      </w:r>
    </w:p>
    <w:p w14:paraId="3F9BC8C7" w14:textId="77777777" w:rsidR="001C7AA7" w:rsidRPr="001C7AA7" w:rsidRDefault="001C7AA7" w:rsidP="001C7AA7"/>
    <w:p w14:paraId="56726058" w14:textId="77777777" w:rsidR="001C7AA7" w:rsidRPr="001C7AA7" w:rsidRDefault="001C7AA7" w:rsidP="001C7AA7">
      <w:r w:rsidRPr="001C7AA7">
        <w:t>  if (visibleBooks.length === 0) {</w:t>
      </w:r>
    </w:p>
    <w:p w14:paraId="7CE6F8F1" w14:textId="77777777" w:rsidR="001C7AA7" w:rsidRPr="001C7AA7" w:rsidRDefault="001C7AA7" w:rsidP="001C7AA7">
      <w:r w:rsidRPr="001C7AA7">
        <w:t>    const emptyMessage = document.createElement("p");</w:t>
      </w:r>
    </w:p>
    <w:p w14:paraId="43E921BF" w14:textId="77777777" w:rsidR="001C7AA7" w:rsidRPr="001C7AA7" w:rsidRDefault="001C7AA7" w:rsidP="001C7AA7">
      <w:r w:rsidRPr="001C7AA7">
        <w:t>    emptyMessage.className = "state-message";</w:t>
      </w:r>
    </w:p>
    <w:p w14:paraId="61C08150" w14:textId="77777777" w:rsidR="001C7AA7" w:rsidRPr="001C7AA7" w:rsidRDefault="001C7AA7" w:rsidP="001C7AA7">
      <w:r w:rsidRPr="001C7AA7">
        <w:t>    emptyMessage.textContent = "No titles match that search. Try another title.";</w:t>
      </w:r>
    </w:p>
    <w:p w14:paraId="312DCD9A" w14:textId="77777777" w:rsidR="001C7AA7" w:rsidRPr="001C7AA7" w:rsidRDefault="001C7AA7" w:rsidP="001C7AA7">
      <w:r w:rsidRPr="001C7AA7">
        <w:t>    bookGrid.append(emptyMessage);</w:t>
      </w:r>
    </w:p>
    <w:p w14:paraId="45356A3B" w14:textId="77777777" w:rsidR="001C7AA7" w:rsidRPr="001C7AA7" w:rsidRDefault="001C7AA7" w:rsidP="001C7AA7">
      <w:r w:rsidRPr="001C7AA7">
        <w:t>    return;</w:t>
      </w:r>
    </w:p>
    <w:p w14:paraId="2D3938BE" w14:textId="77777777" w:rsidR="001C7AA7" w:rsidRPr="001C7AA7" w:rsidRDefault="001C7AA7" w:rsidP="001C7AA7">
      <w:r w:rsidRPr="001C7AA7">
        <w:t>  }</w:t>
      </w:r>
    </w:p>
    <w:p w14:paraId="0742ACAA" w14:textId="77777777" w:rsidR="001C7AA7" w:rsidRPr="001C7AA7" w:rsidRDefault="001C7AA7" w:rsidP="001C7AA7"/>
    <w:p w14:paraId="23E6AEDB" w14:textId="77777777" w:rsidR="001C7AA7" w:rsidRPr="001C7AA7" w:rsidRDefault="001C7AA7" w:rsidP="001C7AA7">
      <w:r w:rsidRPr="001C7AA7">
        <w:t>  for (const book of visibleBooks) {</w:t>
      </w:r>
    </w:p>
    <w:p w14:paraId="63CECAC4" w14:textId="77777777" w:rsidR="001C7AA7" w:rsidRPr="001C7AA7" w:rsidRDefault="001C7AA7" w:rsidP="001C7AA7">
      <w:r w:rsidRPr="001C7AA7">
        <w:t>    const card = document.createElement("article");</w:t>
      </w:r>
    </w:p>
    <w:p w14:paraId="0F45BEC9" w14:textId="77777777" w:rsidR="001C7AA7" w:rsidRPr="001C7AA7" w:rsidRDefault="001C7AA7" w:rsidP="001C7AA7">
      <w:r w:rsidRPr="001C7AA7">
        <w:t>    card.className = "book-card";</w:t>
      </w:r>
    </w:p>
    <w:p w14:paraId="01B4E8FC" w14:textId="77777777" w:rsidR="001C7AA7" w:rsidRPr="001C7AA7" w:rsidRDefault="001C7AA7" w:rsidP="001C7AA7"/>
    <w:p w14:paraId="145AB55C" w14:textId="77777777" w:rsidR="001C7AA7" w:rsidRPr="001C7AA7" w:rsidRDefault="001C7AA7" w:rsidP="001C7AA7">
      <w:r w:rsidRPr="001C7AA7">
        <w:t>    const cover = document.createElement("div");</w:t>
      </w:r>
    </w:p>
    <w:p w14:paraId="76EC4B89" w14:textId="77777777" w:rsidR="001C7AA7" w:rsidRPr="001C7AA7" w:rsidRDefault="001C7AA7" w:rsidP="001C7AA7">
      <w:r w:rsidRPr="001C7AA7">
        <w:t>    cover.className = "book-cover";</w:t>
      </w:r>
    </w:p>
    <w:p w14:paraId="621AB1B1" w14:textId="77777777" w:rsidR="001C7AA7" w:rsidRPr="001C7AA7" w:rsidRDefault="001C7AA7" w:rsidP="001C7AA7">
      <w:r w:rsidRPr="001C7AA7">
        <w:t>    cover.style.backgroundColor = book.cover_color;</w:t>
      </w:r>
    </w:p>
    <w:p w14:paraId="351FB4EF" w14:textId="77777777" w:rsidR="001C7AA7" w:rsidRPr="001C7AA7" w:rsidRDefault="001C7AA7" w:rsidP="001C7AA7"/>
    <w:p w14:paraId="1C6D024D" w14:textId="77777777" w:rsidR="001C7AA7" w:rsidRPr="001C7AA7" w:rsidRDefault="001C7AA7" w:rsidP="001C7AA7">
      <w:r w:rsidRPr="001C7AA7">
        <w:t>    const coverMark = document.createElement("span");</w:t>
      </w:r>
    </w:p>
    <w:p w14:paraId="1CFE16C5" w14:textId="77777777" w:rsidR="001C7AA7" w:rsidRPr="001C7AA7" w:rsidRDefault="001C7AA7" w:rsidP="001C7AA7">
      <w:r w:rsidRPr="001C7AA7">
        <w:t>    coverMark.className = "cover-mark";</w:t>
      </w:r>
    </w:p>
    <w:p w14:paraId="5ABC5264" w14:textId="77777777" w:rsidR="001C7AA7" w:rsidRPr="001C7AA7" w:rsidRDefault="001C7AA7" w:rsidP="001C7AA7">
      <w:r w:rsidRPr="001C7AA7">
        <w:t>    coverMark.textContent = "</w:t>
      </w:r>
      <w:r w:rsidRPr="001C7AA7">
        <w:rPr>
          <w:rFonts w:ascii="Segoe UI Symbol" w:hAnsi="Segoe UI Symbol" w:cs="Segoe UI Symbol"/>
        </w:rPr>
        <w:t>✳</w:t>
      </w:r>
      <w:r w:rsidRPr="001C7AA7">
        <w:t>";</w:t>
      </w:r>
    </w:p>
    <w:p w14:paraId="05B1A378" w14:textId="77777777" w:rsidR="001C7AA7" w:rsidRPr="001C7AA7" w:rsidRDefault="001C7AA7" w:rsidP="001C7AA7">
      <w:r w:rsidRPr="001C7AA7">
        <w:t>    const coverTitle = document.createElement("span");</w:t>
      </w:r>
    </w:p>
    <w:p w14:paraId="0AD8DD9B" w14:textId="77777777" w:rsidR="001C7AA7" w:rsidRPr="001C7AA7" w:rsidRDefault="001C7AA7" w:rsidP="001C7AA7">
      <w:r w:rsidRPr="001C7AA7">
        <w:t>    coverTitle.className = "cover-title";</w:t>
      </w:r>
    </w:p>
    <w:p w14:paraId="3CBA40D3" w14:textId="77777777" w:rsidR="001C7AA7" w:rsidRPr="001C7AA7" w:rsidRDefault="001C7AA7" w:rsidP="001C7AA7">
      <w:r w:rsidRPr="001C7AA7">
        <w:t>    coverTitle.textContent = book.title;</w:t>
      </w:r>
    </w:p>
    <w:p w14:paraId="5055BD5C" w14:textId="77777777" w:rsidR="001C7AA7" w:rsidRPr="001C7AA7" w:rsidRDefault="001C7AA7" w:rsidP="001C7AA7">
      <w:r w:rsidRPr="001C7AA7">
        <w:t>    cover.append(coverMark, coverTitle);</w:t>
      </w:r>
    </w:p>
    <w:p w14:paraId="044E630B" w14:textId="77777777" w:rsidR="001C7AA7" w:rsidRPr="001C7AA7" w:rsidRDefault="001C7AA7" w:rsidP="001C7AA7">
      <w:r w:rsidRPr="001C7AA7">
        <w:t>    cover.setAttribute("aria-hidden", "true");</w:t>
      </w:r>
    </w:p>
    <w:p w14:paraId="4E3A50B2" w14:textId="77777777" w:rsidR="001C7AA7" w:rsidRPr="001C7AA7" w:rsidRDefault="001C7AA7" w:rsidP="001C7AA7"/>
    <w:p w14:paraId="2E36A33E" w14:textId="77777777" w:rsidR="001C7AA7" w:rsidRPr="001C7AA7" w:rsidRDefault="001C7AA7" w:rsidP="001C7AA7">
      <w:r w:rsidRPr="001C7AA7">
        <w:t>    const details = document.createElement("div");</w:t>
      </w:r>
    </w:p>
    <w:p w14:paraId="01214E8E" w14:textId="77777777" w:rsidR="001C7AA7" w:rsidRPr="001C7AA7" w:rsidRDefault="001C7AA7" w:rsidP="001C7AA7">
      <w:r w:rsidRPr="001C7AA7">
        <w:t>    details.className = "book-details";</w:t>
      </w:r>
    </w:p>
    <w:p w14:paraId="75CF4692" w14:textId="77777777" w:rsidR="001C7AA7" w:rsidRPr="001C7AA7" w:rsidRDefault="001C7AA7" w:rsidP="001C7AA7"/>
    <w:p w14:paraId="2BD33698" w14:textId="77777777" w:rsidR="001C7AA7" w:rsidRPr="001C7AA7" w:rsidRDefault="001C7AA7" w:rsidP="001C7AA7">
      <w:r w:rsidRPr="001C7AA7">
        <w:t>    const category = document.createElement("span");</w:t>
      </w:r>
    </w:p>
    <w:p w14:paraId="60E22548" w14:textId="77777777" w:rsidR="001C7AA7" w:rsidRPr="001C7AA7" w:rsidRDefault="001C7AA7" w:rsidP="001C7AA7">
      <w:r w:rsidRPr="001C7AA7">
        <w:t>    category.className = "book-category";</w:t>
      </w:r>
    </w:p>
    <w:p w14:paraId="5EBD209C" w14:textId="77777777" w:rsidR="001C7AA7" w:rsidRPr="001C7AA7" w:rsidRDefault="001C7AA7" w:rsidP="001C7AA7">
      <w:r w:rsidRPr="001C7AA7">
        <w:t>    category.textContent = book.category;</w:t>
      </w:r>
    </w:p>
    <w:p w14:paraId="1898D844" w14:textId="77777777" w:rsidR="001C7AA7" w:rsidRPr="001C7AA7" w:rsidRDefault="001C7AA7" w:rsidP="001C7AA7">
      <w:r w:rsidRPr="001C7AA7">
        <w:t>    const title = document.createElement("h3");</w:t>
      </w:r>
    </w:p>
    <w:p w14:paraId="3AAD6924" w14:textId="77777777" w:rsidR="001C7AA7" w:rsidRPr="001C7AA7" w:rsidRDefault="001C7AA7" w:rsidP="001C7AA7">
      <w:r w:rsidRPr="001C7AA7">
        <w:t>    title.textContent = book.title;</w:t>
      </w:r>
    </w:p>
    <w:p w14:paraId="29A76C03" w14:textId="77777777" w:rsidR="001C7AA7" w:rsidRPr="001C7AA7" w:rsidRDefault="001C7AA7" w:rsidP="001C7AA7">
      <w:r w:rsidRPr="001C7AA7">
        <w:t>    const author = document.createElement("p");</w:t>
      </w:r>
    </w:p>
    <w:p w14:paraId="16E77214" w14:textId="77777777" w:rsidR="001C7AA7" w:rsidRPr="001C7AA7" w:rsidRDefault="001C7AA7" w:rsidP="001C7AA7">
      <w:r w:rsidRPr="001C7AA7">
        <w:t>    author.className = "book-author";</w:t>
      </w:r>
    </w:p>
    <w:p w14:paraId="48102B94" w14:textId="77777777" w:rsidR="001C7AA7" w:rsidRPr="001C7AA7" w:rsidRDefault="001C7AA7" w:rsidP="001C7AA7">
      <w:r w:rsidRPr="001C7AA7">
        <w:t>    author.textContent = `by ${book.author}`;</w:t>
      </w:r>
    </w:p>
    <w:p w14:paraId="2F649D17" w14:textId="77777777" w:rsidR="001C7AA7" w:rsidRPr="001C7AA7" w:rsidRDefault="001C7AA7" w:rsidP="001C7AA7">
      <w:r w:rsidRPr="001C7AA7">
        <w:t>    const description = document.createElement("p");</w:t>
      </w:r>
    </w:p>
    <w:p w14:paraId="41EB4A68" w14:textId="77777777" w:rsidR="001C7AA7" w:rsidRPr="001C7AA7" w:rsidRDefault="001C7AA7" w:rsidP="001C7AA7">
      <w:r w:rsidRPr="001C7AA7">
        <w:t>    description.className = "book-description";</w:t>
      </w:r>
    </w:p>
    <w:p w14:paraId="7A924375" w14:textId="77777777" w:rsidR="001C7AA7" w:rsidRPr="001C7AA7" w:rsidRDefault="001C7AA7" w:rsidP="001C7AA7">
      <w:r w:rsidRPr="001C7AA7">
        <w:t>    description.textContent = book.description;</w:t>
      </w:r>
    </w:p>
    <w:p w14:paraId="5832CAE0" w14:textId="77777777" w:rsidR="001C7AA7" w:rsidRPr="001C7AA7" w:rsidRDefault="001C7AA7" w:rsidP="001C7AA7">
      <w:r w:rsidRPr="001C7AA7">
        <w:t>    const price = document.createElement("span");</w:t>
      </w:r>
    </w:p>
    <w:p w14:paraId="2F9DD874" w14:textId="77777777" w:rsidR="001C7AA7" w:rsidRPr="001C7AA7" w:rsidRDefault="001C7AA7" w:rsidP="001C7AA7">
      <w:r w:rsidRPr="001C7AA7">
        <w:t>    price.className = "book-price";</w:t>
      </w:r>
    </w:p>
    <w:p w14:paraId="5585B541" w14:textId="77777777" w:rsidR="001C7AA7" w:rsidRPr="001C7AA7" w:rsidRDefault="001C7AA7" w:rsidP="001C7AA7">
      <w:r w:rsidRPr="001C7AA7">
        <w:t>    price.textContent = new Intl.NumberFormat("en-US", {</w:t>
      </w:r>
    </w:p>
    <w:p w14:paraId="058753A9" w14:textId="77777777" w:rsidR="001C7AA7" w:rsidRPr="001C7AA7" w:rsidRDefault="001C7AA7" w:rsidP="001C7AA7">
      <w:r w:rsidRPr="001C7AA7">
        <w:t>      style: "currency",</w:t>
      </w:r>
    </w:p>
    <w:p w14:paraId="33A13417" w14:textId="77777777" w:rsidR="001C7AA7" w:rsidRPr="001C7AA7" w:rsidRDefault="001C7AA7" w:rsidP="001C7AA7">
      <w:r w:rsidRPr="001C7AA7">
        <w:t>      currency: "USD",</w:t>
      </w:r>
    </w:p>
    <w:p w14:paraId="4A582AF3" w14:textId="77777777" w:rsidR="001C7AA7" w:rsidRPr="001C7AA7" w:rsidRDefault="001C7AA7" w:rsidP="001C7AA7">
      <w:r w:rsidRPr="001C7AA7">
        <w:t>    }).format(book.price);</w:t>
      </w:r>
    </w:p>
    <w:p w14:paraId="337488E4" w14:textId="77777777" w:rsidR="001C7AA7" w:rsidRPr="001C7AA7" w:rsidRDefault="001C7AA7" w:rsidP="001C7AA7"/>
    <w:p w14:paraId="18B459CA" w14:textId="77777777" w:rsidR="001C7AA7" w:rsidRPr="001C7AA7" w:rsidRDefault="001C7AA7" w:rsidP="001C7AA7">
      <w:r w:rsidRPr="001C7AA7">
        <w:t>    details.append(category, title, author, description, price);</w:t>
      </w:r>
    </w:p>
    <w:p w14:paraId="59E54E62" w14:textId="77777777" w:rsidR="001C7AA7" w:rsidRPr="001C7AA7" w:rsidRDefault="001C7AA7" w:rsidP="001C7AA7">
      <w:r w:rsidRPr="001C7AA7">
        <w:t>    card.append(cover, details);</w:t>
      </w:r>
    </w:p>
    <w:p w14:paraId="4CFCE1B0" w14:textId="77777777" w:rsidR="001C7AA7" w:rsidRPr="001C7AA7" w:rsidRDefault="001C7AA7" w:rsidP="001C7AA7">
      <w:r w:rsidRPr="001C7AA7">
        <w:t>    bookGrid.append(card);</w:t>
      </w:r>
    </w:p>
    <w:p w14:paraId="1C6AFFD8" w14:textId="77777777" w:rsidR="001C7AA7" w:rsidRPr="001C7AA7" w:rsidRDefault="001C7AA7" w:rsidP="001C7AA7">
      <w:r w:rsidRPr="001C7AA7">
        <w:t>  }</w:t>
      </w:r>
    </w:p>
    <w:p w14:paraId="4FE5D251" w14:textId="77777777" w:rsidR="001C7AA7" w:rsidRPr="001C7AA7" w:rsidRDefault="001C7AA7" w:rsidP="001C7AA7">
      <w:r w:rsidRPr="001C7AA7">
        <w:t>}</w:t>
      </w:r>
    </w:p>
    <w:p w14:paraId="3EC246E4" w14:textId="77777777" w:rsidR="001C7AA7" w:rsidRPr="001C7AA7" w:rsidRDefault="001C7AA7" w:rsidP="001C7AA7"/>
    <w:p w14:paraId="3E266E06" w14:textId="77777777" w:rsidR="001C7AA7" w:rsidRPr="001C7AA7" w:rsidRDefault="001C7AA7" w:rsidP="001C7AA7">
      <w:r w:rsidRPr="001C7AA7">
        <w:t>async function loadBooks() {</w:t>
      </w:r>
    </w:p>
    <w:p w14:paraId="6357A3CF" w14:textId="77777777" w:rsidR="001C7AA7" w:rsidRPr="001C7AA7" w:rsidRDefault="001C7AA7" w:rsidP="001C7AA7">
      <w:r w:rsidRPr="001C7AA7">
        <w:lastRenderedPageBreak/>
        <w:t>  try {</w:t>
      </w:r>
    </w:p>
    <w:p w14:paraId="34342EEA" w14:textId="77777777" w:rsidR="001C7AA7" w:rsidRPr="001C7AA7" w:rsidRDefault="001C7AA7" w:rsidP="001C7AA7">
      <w:r w:rsidRPr="001C7AA7">
        <w:t>    const response = await fetch("/books");</w:t>
      </w:r>
    </w:p>
    <w:p w14:paraId="50F8A45E" w14:textId="77777777" w:rsidR="001C7AA7" w:rsidRPr="001C7AA7" w:rsidRDefault="001C7AA7" w:rsidP="001C7AA7">
      <w:r w:rsidRPr="001C7AA7">
        <w:t>    if (!response.ok) {</w:t>
      </w:r>
    </w:p>
    <w:p w14:paraId="6DC6906C" w14:textId="77777777" w:rsidR="001C7AA7" w:rsidRPr="001C7AA7" w:rsidRDefault="001C7AA7" w:rsidP="001C7AA7">
      <w:r w:rsidRPr="001C7AA7">
        <w:t>      throw new Error(`Book list request failed (${response.status}).`);</w:t>
      </w:r>
    </w:p>
    <w:p w14:paraId="759F7D1C" w14:textId="77777777" w:rsidR="001C7AA7" w:rsidRPr="001C7AA7" w:rsidRDefault="001C7AA7" w:rsidP="001C7AA7">
      <w:r w:rsidRPr="001C7AA7">
        <w:t>    }</w:t>
      </w:r>
    </w:p>
    <w:p w14:paraId="028FA15F" w14:textId="77777777" w:rsidR="001C7AA7" w:rsidRPr="001C7AA7" w:rsidRDefault="001C7AA7" w:rsidP="001C7AA7">
      <w:r w:rsidRPr="001C7AA7">
        <w:t>    allBooks = await response.json();</w:t>
      </w:r>
    </w:p>
    <w:p w14:paraId="5B2E7946" w14:textId="77777777" w:rsidR="001C7AA7" w:rsidRPr="001C7AA7" w:rsidRDefault="001C7AA7" w:rsidP="001C7AA7">
      <w:r w:rsidRPr="001C7AA7">
        <w:t>    renderBooks(searchInput.value);</w:t>
      </w:r>
    </w:p>
    <w:p w14:paraId="20EF6261" w14:textId="77777777" w:rsidR="001C7AA7" w:rsidRPr="001C7AA7" w:rsidRDefault="001C7AA7" w:rsidP="001C7AA7">
      <w:r w:rsidRPr="001C7AA7">
        <w:t>  } catch (error) {</w:t>
      </w:r>
    </w:p>
    <w:p w14:paraId="1A9DD598" w14:textId="77777777" w:rsidR="001C7AA7" w:rsidRPr="001C7AA7" w:rsidRDefault="001C7AA7" w:rsidP="001C7AA7">
      <w:r w:rsidRPr="001C7AA7">
        <w:t>    console.error("Unable to load books:", error);</w:t>
      </w:r>
    </w:p>
    <w:p w14:paraId="3417DE18" w14:textId="77777777" w:rsidR="001C7AA7" w:rsidRPr="001C7AA7" w:rsidRDefault="001C7AA7" w:rsidP="001C7AA7">
      <w:r w:rsidRPr="001C7AA7">
        <w:t>    bookCount.textContent = "Books are unavailable";</w:t>
      </w:r>
    </w:p>
    <w:p w14:paraId="12B00933" w14:textId="77777777" w:rsidR="001C7AA7" w:rsidRPr="001C7AA7" w:rsidRDefault="001C7AA7" w:rsidP="001C7AA7">
      <w:r w:rsidRPr="001C7AA7">
        <w:t>    bookGrid.replaceChildren();</w:t>
      </w:r>
    </w:p>
    <w:p w14:paraId="065DB223" w14:textId="77777777" w:rsidR="001C7AA7" w:rsidRPr="001C7AA7" w:rsidRDefault="001C7AA7" w:rsidP="001C7AA7">
      <w:r w:rsidRPr="001C7AA7">
        <w:t>    const errorMessage = document.createElement("p");</w:t>
      </w:r>
    </w:p>
    <w:p w14:paraId="53879C90" w14:textId="77777777" w:rsidR="001C7AA7" w:rsidRPr="001C7AA7" w:rsidRDefault="001C7AA7" w:rsidP="001C7AA7">
      <w:r w:rsidRPr="001C7AA7">
        <w:t>    errorMessage.className = "state-message is-error";</w:t>
      </w:r>
    </w:p>
    <w:p w14:paraId="148E34D4" w14:textId="77777777" w:rsidR="001C7AA7" w:rsidRPr="001C7AA7" w:rsidRDefault="001C7AA7" w:rsidP="001C7AA7">
      <w:r w:rsidRPr="001C7AA7">
        <w:t>    errorMessage.textContent = "We couldn’t load the books. Please refresh to try again.";</w:t>
      </w:r>
    </w:p>
    <w:p w14:paraId="2E8D6DCD" w14:textId="77777777" w:rsidR="001C7AA7" w:rsidRPr="001C7AA7" w:rsidRDefault="001C7AA7" w:rsidP="001C7AA7">
      <w:r w:rsidRPr="001C7AA7">
        <w:t>    bookGrid.append(errorMessage);</w:t>
      </w:r>
    </w:p>
    <w:p w14:paraId="02BA2193" w14:textId="77777777" w:rsidR="001C7AA7" w:rsidRPr="001C7AA7" w:rsidRDefault="001C7AA7" w:rsidP="001C7AA7">
      <w:r w:rsidRPr="001C7AA7">
        <w:t>  }</w:t>
      </w:r>
    </w:p>
    <w:p w14:paraId="39A6BE8C" w14:textId="77777777" w:rsidR="001C7AA7" w:rsidRPr="001C7AA7" w:rsidRDefault="001C7AA7" w:rsidP="001C7AA7">
      <w:r w:rsidRPr="001C7AA7">
        <w:t>}</w:t>
      </w:r>
    </w:p>
    <w:p w14:paraId="4CE8D8E7" w14:textId="77777777" w:rsidR="001C7AA7" w:rsidRPr="001C7AA7" w:rsidRDefault="001C7AA7" w:rsidP="001C7AA7"/>
    <w:p w14:paraId="1BD5F0CF" w14:textId="77777777" w:rsidR="001C7AA7" w:rsidRPr="001C7AA7" w:rsidRDefault="001C7AA7" w:rsidP="001C7AA7">
      <w:r w:rsidRPr="001C7AA7">
        <w:t>searchInput.addEventListener("input", () =&gt; renderBooks(searchInput.value));</w:t>
      </w:r>
    </w:p>
    <w:p w14:paraId="7983F556" w14:textId="77777777" w:rsidR="001C7AA7" w:rsidRPr="001C7AA7" w:rsidRDefault="001C7AA7" w:rsidP="001C7AA7"/>
    <w:p w14:paraId="5667D0AA" w14:textId="77777777" w:rsidR="001C7AA7" w:rsidRPr="001C7AA7" w:rsidRDefault="001C7AA7" w:rsidP="001C7AA7">
      <w:r w:rsidRPr="001C7AA7">
        <w:t>loadBooks();</w:t>
      </w:r>
    </w:p>
    <w:p w14:paraId="67BCDD4D" w14:textId="77777777" w:rsidR="001C7AA7" w:rsidRPr="001C7AA7" w:rsidRDefault="001C7AA7" w:rsidP="001C7AA7"/>
    <w:p w14:paraId="42D681FD" w14:textId="35142B39" w:rsidR="00005803" w:rsidRDefault="001C7AA7" w:rsidP="00F3643D">
      <w:pPr>
        <w:rPr>
          <w:b/>
          <w:bCs/>
        </w:rPr>
      </w:pPr>
      <w:r>
        <w:rPr>
          <w:b/>
          <w:bCs/>
        </w:rPr>
        <w:t>OUTPUT</w:t>
      </w:r>
    </w:p>
    <w:p w14:paraId="45A15488" w14:textId="4A303819" w:rsidR="001C7AA7" w:rsidRPr="001C7AA7" w:rsidRDefault="0083337F" w:rsidP="00F3643D">
      <w:r w:rsidRPr="0083337F">
        <w:drawing>
          <wp:inline distT="0" distB="0" distL="0" distR="0" wp14:anchorId="36E4E190" wp14:editId="02C0D2AD">
            <wp:extent cx="5943600" cy="4114165"/>
            <wp:effectExtent l="0" t="0" r="0" b="635"/>
            <wp:docPr id="508263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2637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E6A76" w14:textId="51E7BCAF" w:rsidR="00F3643D" w:rsidRDefault="003020B8" w:rsidP="00F3643D">
      <w:pPr>
        <w:rPr>
          <w:b/>
          <w:bCs/>
        </w:rPr>
      </w:pPr>
      <w:r w:rsidRPr="003020B8">
        <w:rPr>
          <w:b/>
          <w:bCs/>
        </w:rPr>
        <w:lastRenderedPageBreak/>
        <w:t>Bug, Cause, Fix &amp; Test Record</w:t>
      </w:r>
    </w:p>
    <w:p w14:paraId="0B84AACE" w14:textId="2FE61C0C" w:rsidR="003020B8" w:rsidRPr="003020B8" w:rsidRDefault="003020B8" w:rsidP="003020B8">
      <w:pPr>
        <w:spacing w:line="278" w:lineRule="auto"/>
      </w:pPr>
      <w:r w:rsidRPr="003020B8">
        <w:rPr>
          <w:b/>
          <w:bCs/>
        </w:rPr>
        <w:t>Bug Encountered:</w:t>
      </w:r>
      <w:r w:rsidRPr="003020B8">
        <w:t xml:space="preserve"> When typing uppercase characters into the search bar, the filter failed to match lowercase titles in the book catalog.</w:t>
      </w:r>
    </w:p>
    <w:p w14:paraId="7B995D86" w14:textId="78E30D1F" w:rsidR="003020B8" w:rsidRPr="003020B8" w:rsidRDefault="003020B8" w:rsidP="003020B8">
      <w:pPr>
        <w:spacing w:line="278" w:lineRule="auto"/>
      </w:pPr>
      <w:r w:rsidRPr="003020B8">
        <w:rPr>
          <w:b/>
          <w:bCs/>
        </w:rPr>
        <w:t>Cause:</w:t>
      </w:r>
      <w:r w:rsidRPr="003020B8">
        <w:t xml:space="preserve"> Case sensitivity mismatch between the user search input and book title strings.</w:t>
      </w:r>
    </w:p>
    <w:p w14:paraId="45A5E2D4" w14:textId="2385241C" w:rsidR="003020B8" w:rsidRPr="003020B8" w:rsidRDefault="003020B8" w:rsidP="003020B8">
      <w:pPr>
        <w:spacing w:line="278" w:lineRule="auto"/>
      </w:pPr>
      <w:r w:rsidRPr="003020B8">
        <w:rPr>
          <w:b/>
          <w:bCs/>
        </w:rPr>
        <w:t>Fix:</w:t>
      </w:r>
      <w:r w:rsidRPr="003020B8">
        <w:t xml:space="preserve"> Converted both strings to lowercase using .toLowerCase() during the client-side .filter() execution.</w:t>
      </w:r>
    </w:p>
    <w:p w14:paraId="07FBB051" w14:textId="25610DE0" w:rsidR="003020B8" w:rsidRPr="003020B8" w:rsidRDefault="003020B8" w:rsidP="003020B8">
      <w:pPr>
        <w:spacing w:line="278" w:lineRule="auto"/>
      </w:pPr>
      <w:r w:rsidRPr="003020B8">
        <w:rPr>
          <w:b/>
          <w:bCs/>
        </w:rPr>
        <w:t>Test Result:</w:t>
      </w:r>
      <w:r w:rsidRPr="003020B8">
        <w:t xml:space="preserve"> Live search successfully filters books dynamically as the user types, regardless of casing. Tested individual book lookup via GET /books/2, successfully returning details for </w:t>
      </w:r>
      <w:r w:rsidRPr="003020B8">
        <w:rPr>
          <w:i/>
          <w:iCs/>
        </w:rPr>
        <w:t>Clean Code</w:t>
      </w:r>
      <w:r w:rsidRPr="003020B8">
        <w:t>.</w:t>
      </w:r>
    </w:p>
    <w:p w14:paraId="5D16875D" w14:textId="77777777" w:rsidR="003020B8" w:rsidRPr="003020B8" w:rsidRDefault="003020B8" w:rsidP="00F3643D"/>
    <w:sectPr w:rsidR="003020B8" w:rsidRPr="003020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393E2D4C" id="_x0000_i1025" style="width:0;height:1.5pt" o:hralign="center" o:bullet="t" o:hrstd="t" o:hr="t" fillcolor="#a0a0a0" stroked="f"/>
    </w:pict>
  </w:numPicBullet>
  <w:abstractNum w:abstractNumId="0" w15:restartNumberingAfterBreak="0">
    <w:nsid w:val="FFFFFF88"/>
    <w:multiLevelType w:val="singleLevel"/>
    <w:tmpl w:val="6212AD2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401E4CB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C611CB2"/>
    <w:multiLevelType w:val="multilevel"/>
    <w:tmpl w:val="1C2C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63B9B"/>
    <w:multiLevelType w:val="multilevel"/>
    <w:tmpl w:val="E4E4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F4585"/>
    <w:multiLevelType w:val="multilevel"/>
    <w:tmpl w:val="9B0E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D5EED"/>
    <w:multiLevelType w:val="multilevel"/>
    <w:tmpl w:val="C6B22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847F62"/>
    <w:multiLevelType w:val="multilevel"/>
    <w:tmpl w:val="5A5E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C4431C"/>
    <w:multiLevelType w:val="multilevel"/>
    <w:tmpl w:val="7662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2E7A4E"/>
    <w:multiLevelType w:val="hybridMultilevel"/>
    <w:tmpl w:val="8D9292F2"/>
    <w:lvl w:ilvl="0" w:tplc="DB40DC0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6E8DFC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F9675D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3B0BA3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5D8010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FF67AC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23A499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C7A384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E58FE3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360A4969"/>
    <w:multiLevelType w:val="multilevel"/>
    <w:tmpl w:val="07F46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A214A5"/>
    <w:multiLevelType w:val="multilevel"/>
    <w:tmpl w:val="4234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654C8E"/>
    <w:multiLevelType w:val="multilevel"/>
    <w:tmpl w:val="4E68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C33C71"/>
    <w:multiLevelType w:val="multilevel"/>
    <w:tmpl w:val="FAE4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AD1A60"/>
    <w:multiLevelType w:val="multilevel"/>
    <w:tmpl w:val="0232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6E5BDB"/>
    <w:multiLevelType w:val="multilevel"/>
    <w:tmpl w:val="49468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DA44F6"/>
    <w:multiLevelType w:val="multilevel"/>
    <w:tmpl w:val="8CC6F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2E33B7"/>
    <w:multiLevelType w:val="multilevel"/>
    <w:tmpl w:val="FFFFFFFF"/>
    <w:lvl w:ilvl="0">
      <w:start w:val="1"/>
      <w:numFmt w:val="decimal"/>
      <w:lvlText w:val="%1-"/>
      <w:lvlJc w:val="left"/>
      <w:pPr>
        <w:ind w:left="198" w:hanging="198"/>
      </w:pPr>
      <w:rPr>
        <w:rFonts w:ascii="Calibri" w:eastAsia="Times New Roman" w:hAnsi="Calibri" w:cs="Calibri"/>
        <w:b w:val="0"/>
        <w:i w:val="0"/>
        <w:color w:val="000000"/>
        <w:sz w:val="16"/>
        <w:szCs w:val="16"/>
        <w:u w:val="none"/>
        <w:vertAlign w:val="baseline"/>
      </w:rPr>
    </w:lvl>
    <w:lvl w:ilvl="1">
      <w:start w:val="1"/>
      <w:numFmt w:val="lowerLetter"/>
      <w:lvlText w:val="%2"/>
      <w:lvlJc w:val="left"/>
      <w:pPr>
        <w:ind w:left="1204" w:hanging="1204"/>
      </w:pPr>
      <w:rPr>
        <w:rFonts w:ascii="Calibri" w:eastAsia="Times New Roman" w:hAnsi="Calibri" w:cs="Calibri"/>
        <w:b w:val="0"/>
        <w:i w:val="0"/>
        <w:color w:val="000000"/>
        <w:sz w:val="16"/>
        <w:szCs w:val="16"/>
        <w:u w:val="none"/>
        <w:vertAlign w:val="baseline"/>
      </w:rPr>
    </w:lvl>
    <w:lvl w:ilvl="2">
      <w:start w:val="1"/>
      <w:numFmt w:val="lowerRoman"/>
      <w:lvlText w:val="%3"/>
      <w:lvlJc w:val="left"/>
      <w:pPr>
        <w:ind w:left="1924" w:hanging="1924"/>
      </w:pPr>
      <w:rPr>
        <w:rFonts w:ascii="Calibri" w:eastAsia="Times New Roman" w:hAnsi="Calibri" w:cs="Calibri"/>
        <w:b w:val="0"/>
        <w:i w:val="0"/>
        <w:color w:val="000000"/>
        <w:sz w:val="16"/>
        <w:szCs w:val="16"/>
        <w:u w:val="none"/>
        <w:vertAlign w:val="baseline"/>
      </w:rPr>
    </w:lvl>
    <w:lvl w:ilvl="3">
      <w:start w:val="1"/>
      <w:numFmt w:val="decimal"/>
      <w:lvlText w:val="%4"/>
      <w:lvlJc w:val="left"/>
      <w:pPr>
        <w:ind w:left="2644" w:hanging="2644"/>
      </w:pPr>
      <w:rPr>
        <w:rFonts w:ascii="Calibri" w:eastAsia="Times New Roman" w:hAnsi="Calibri" w:cs="Calibri"/>
        <w:b w:val="0"/>
        <w:i w:val="0"/>
        <w:color w:val="000000"/>
        <w:sz w:val="16"/>
        <w:szCs w:val="16"/>
        <w:u w:val="none"/>
        <w:vertAlign w:val="baseline"/>
      </w:rPr>
    </w:lvl>
    <w:lvl w:ilvl="4">
      <w:start w:val="1"/>
      <w:numFmt w:val="lowerLetter"/>
      <w:lvlText w:val="%5"/>
      <w:lvlJc w:val="left"/>
      <w:pPr>
        <w:ind w:left="3364" w:hanging="3364"/>
      </w:pPr>
      <w:rPr>
        <w:rFonts w:ascii="Calibri" w:eastAsia="Times New Roman" w:hAnsi="Calibri" w:cs="Calibri"/>
        <w:b w:val="0"/>
        <w:i w:val="0"/>
        <w:color w:val="000000"/>
        <w:sz w:val="16"/>
        <w:szCs w:val="16"/>
        <w:u w:val="none"/>
        <w:vertAlign w:val="baseline"/>
      </w:rPr>
    </w:lvl>
    <w:lvl w:ilvl="5">
      <w:start w:val="1"/>
      <w:numFmt w:val="lowerRoman"/>
      <w:lvlText w:val="%6"/>
      <w:lvlJc w:val="left"/>
      <w:pPr>
        <w:ind w:left="4084" w:hanging="4084"/>
      </w:pPr>
      <w:rPr>
        <w:rFonts w:ascii="Calibri" w:eastAsia="Times New Roman" w:hAnsi="Calibri" w:cs="Calibri"/>
        <w:b w:val="0"/>
        <w:i w:val="0"/>
        <w:color w:val="000000"/>
        <w:sz w:val="16"/>
        <w:szCs w:val="16"/>
        <w:u w:val="none"/>
        <w:vertAlign w:val="baseline"/>
      </w:rPr>
    </w:lvl>
    <w:lvl w:ilvl="6">
      <w:start w:val="1"/>
      <w:numFmt w:val="decimal"/>
      <w:lvlText w:val="%7"/>
      <w:lvlJc w:val="left"/>
      <w:pPr>
        <w:ind w:left="4804" w:hanging="4804"/>
      </w:pPr>
      <w:rPr>
        <w:rFonts w:ascii="Calibri" w:eastAsia="Times New Roman" w:hAnsi="Calibri" w:cs="Calibri"/>
        <w:b w:val="0"/>
        <w:i w:val="0"/>
        <w:color w:val="000000"/>
        <w:sz w:val="16"/>
        <w:szCs w:val="16"/>
        <w:u w:val="none"/>
        <w:vertAlign w:val="baseline"/>
      </w:rPr>
    </w:lvl>
    <w:lvl w:ilvl="7">
      <w:start w:val="1"/>
      <w:numFmt w:val="lowerLetter"/>
      <w:lvlText w:val="%8"/>
      <w:lvlJc w:val="left"/>
      <w:pPr>
        <w:ind w:left="5524" w:hanging="5524"/>
      </w:pPr>
      <w:rPr>
        <w:rFonts w:ascii="Calibri" w:eastAsia="Times New Roman" w:hAnsi="Calibri" w:cs="Calibri"/>
        <w:b w:val="0"/>
        <w:i w:val="0"/>
        <w:color w:val="000000"/>
        <w:sz w:val="16"/>
        <w:szCs w:val="16"/>
        <w:u w:val="none"/>
        <w:vertAlign w:val="baseline"/>
      </w:rPr>
    </w:lvl>
    <w:lvl w:ilvl="8">
      <w:start w:val="1"/>
      <w:numFmt w:val="lowerRoman"/>
      <w:lvlText w:val="%9"/>
      <w:lvlJc w:val="left"/>
      <w:pPr>
        <w:ind w:left="6244" w:hanging="6244"/>
      </w:pPr>
      <w:rPr>
        <w:rFonts w:ascii="Calibri" w:eastAsia="Times New Roman" w:hAnsi="Calibri" w:cs="Calibri"/>
        <w:b w:val="0"/>
        <w:i w:val="0"/>
        <w:color w:val="000000"/>
        <w:sz w:val="16"/>
        <w:szCs w:val="16"/>
        <w:u w:val="none"/>
        <w:vertAlign w:val="baseline"/>
      </w:rPr>
    </w:lvl>
  </w:abstractNum>
  <w:abstractNum w:abstractNumId="17" w15:restartNumberingAfterBreak="0">
    <w:nsid w:val="643811C4"/>
    <w:multiLevelType w:val="multilevel"/>
    <w:tmpl w:val="5F52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163BAE"/>
    <w:multiLevelType w:val="multilevel"/>
    <w:tmpl w:val="84CC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493B53"/>
    <w:multiLevelType w:val="multilevel"/>
    <w:tmpl w:val="469E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A60005"/>
    <w:multiLevelType w:val="multilevel"/>
    <w:tmpl w:val="DBB0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3967221">
    <w:abstractNumId w:val="12"/>
  </w:num>
  <w:num w:numId="2" w16cid:durableId="304243536">
    <w:abstractNumId w:val="13"/>
  </w:num>
  <w:num w:numId="3" w16cid:durableId="1075393742">
    <w:abstractNumId w:val="11"/>
  </w:num>
  <w:num w:numId="4" w16cid:durableId="836388039">
    <w:abstractNumId w:val="18"/>
  </w:num>
  <w:num w:numId="5" w16cid:durableId="258418057">
    <w:abstractNumId w:val="9"/>
  </w:num>
  <w:num w:numId="6" w16cid:durableId="1257792447">
    <w:abstractNumId w:val="7"/>
  </w:num>
  <w:num w:numId="7" w16cid:durableId="760376401">
    <w:abstractNumId w:val="19"/>
  </w:num>
  <w:num w:numId="8" w16cid:durableId="869613232">
    <w:abstractNumId w:val="6"/>
  </w:num>
  <w:num w:numId="9" w16cid:durableId="599214731">
    <w:abstractNumId w:val="4"/>
  </w:num>
  <w:num w:numId="10" w16cid:durableId="645739611">
    <w:abstractNumId w:val="20"/>
  </w:num>
  <w:num w:numId="11" w16cid:durableId="689602074">
    <w:abstractNumId w:val="16"/>
  </w:num>
  <w:num w:numId="12" w16cid:durableId="1612779124">
    <w:abstractNumId w:val="8"/>
  </w:num>
  <w:num w:numId="13" w16cid:durableId="1918593878">
    <w:abstractNumId w:val="3"/>
  </w:num>
  <w:num w:numId="14" w16cid:durableId="956376861">
    <w:abstractNumId w:val="2"/>
  </w:num>
  <w:num w:numId="15" w16cid:durableId="960769789">
    <w:abstractNumId w:val="10"/>
  </w:num>
  <w:num w:numId="16" w16cid:durableId="1642348990">
    <w:abstractNumId w:val="17"/>
  </w:num>
  <w:num w:numId="17" w16cid:durableId="386219818">
    <w:abstractNumId w:val="1"/>
  </w:num>
  <w:num w:numId="18" w16cid:durableId="673075278">
    <w:abstractNumId w:val="0"/>
  </w:num>
  <w:num w:numId="19" w16cid:durableId="45690940">
    <w:abstractNumId w:val="14"/>
  </w:num>
  <w:num w:numId="20" w16cid:durableId="1165052347">
    <w:abstractNumId w:val="5"/>
  </w:num>
  <w:num w:numId="21" w16cid:durableId="4714843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C90"/>
    <w:rsid w:val="00005803"/>
    <w:rsid w:val="000435EF"/>
    <w:rsid w:val="00044C90"/>
    <w:rsid w:val="00086C68"/>
    <w:rsid w:val="000A729F"/>
    <w:rsid w:val="000D4D24"/>
    <w:rsid w:val="000E6BE0"/>
    <w:rsid w:val="00100D82"/>
    <w:rsid w:val="00115061"/>
    <w:rsid w:val="00121110"/>
    <w:rsid w:val="001534EC"/>
    <w:rsid w:val="001A78A1"/>
    <w:rsid w:val="001C5599"/>
    <w:rsid w:val="001C7AA7"/>
    <w:rsid w:val="00233C4B"/>
    <w:rsid w:val="00292F3D"/>
    <w:rsid w:val="003020B8"/>
    <w:rsid w:val="00310042"/>
    <w:rsid w:val="00344A61"/>
    <w:rsid w:val="0038255E"/>
    <w:rsid w:val="0040738B"/>
    <w:rsid w:val="0043196C"/>
    <w:rsid w:val="00440FFD"/>
    <w:rsid w:val="00471520"/>
    <w:rsid w:val="0048693C"/>
    <w:rsid w:val="00495FD5"/>
    <w:rsid w:val="00516AE3"/>
    <w:rsid w:val="005343CA"/>
    <w:rsid w:val="00542025"/>
    <w:rsid w:val="00552CDB"/>
    <w:rsid w:val="005B3A7E"/>
    <w:rsid w:val="005F76F7"/>
    <w:rsid w:val="0060599F"/>
    <w:rsid w:val="00622746"/>
    <w:rsid w:val="00625D49"/>
    <w:rsid w:val="00644CC0"/>
    <w:rsid w:val="00677133"/>
    <w:rsid w:val="006F4F7B"/>
    <w:rsid w:val="00703D14"/>
    <w:rsid w:val="0073795D"/>
    <w:rsid w:val="007C74D2"/>
    <w:rsid w:val="007D6D86"/>
    <w:rsid w:val="007E5897"/>
    <w:rsid w:val="008064EF"/>
    <w:rsid w:val="008224A9"/>
    <w:rsid w:val="0083337F"/>
    <w:rsid w:val="00867EF4"/>
    <w:rsid w:val="008A307E"/>
    <w:rsid w:val="008B4AAF"/>
    <w:rsid w:val="00963A96"/>
    <w:rsid w:val="009B2EA6"/>
    <w:rsid w:val="009D7D2B"/>
    <w:rsid w:val="00A0135A"/>
    <w:rsid w:val="00A06F3D"/>
    <w:rsid w:val="00A46E9A"/>
    <w:rsid w:val="00A50B73"/>
    <w:rsid w:val="00AE2BAD"/>
    <w:rsid w:val="00B51E1B"/>
    <w:rsid w:val="00B637F1"/>
    <w:rsid w:val="00B855B9"/>
    <w:rsid w:val="00BA3A4C"/>
    <w:rsid w:val="00BD2302"/>
    <w:rsid w:val="00BD4AEC"/>
    <w:rsid w:val="00BE2067"/>
    <w:rsid w:val="00BE33D9"/>
    <w:rsid w:val="00BE7CC1"/>
    <w:rsid w:val="00BE7FBF"/>
    <w:rsid w:val="00CA6CEA"/>
    <w:rsid w:val="00CB21F0"/>
    <w:rsid w:val="00CC30F9"/>
    <w:rsid w:val="00CC32D1"/>
    <w:rsid w:val="00CE6FDF"/>
    <w:rsid w:val="00D04F76"/>
    <w:rsid w:val="00D1730C"/>
    <w:rsid w:val="00D62A47"/>
    <w:rsid w:val="00DB1965"/>
    <w:rsid w:val="00DF4E74"/>
    <w:rsid w:val="00E158EA"/>
    <w:rsid w:val="00E411A6"/>
    <w:rsid w:val="00E51A42"/>
    <w:rsid w:val="00E61CCA"/>
    <w:rsid w:val="00E72617"/>
    <w:rsid w:val="00E970A6"/>
    <w:rsid w:val="00EE192E"/>
    <w:rsid w:val="00F22147"/>
    <w:rsid w:val="00F3643D"/>
    <w:rsid w:val="00F37146"/>
    <w:rsid w:val="00F47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DB486"/>
  <w15:chartTrackingRefBased/>
  <w15:docId w15:val="{4333EEB2-BD7A-413B-A642-E0E4E45A8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520"/>
    <w:pPr>
      <w:spacing w:after="0" w:line="240" w:lineRule="auto"/>
    </w:pPr>
    <w:rPr>
      <w:rFonts w:ascii="Times New Roman" w:eastAsia="Times New Roman" w:hAnsi="Times New Roman" w:cs="Times New Roman"/>
      <w:kern w:val="0"/>
      <w:lang w:val="en-I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4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4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C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C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C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C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C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C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C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4C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C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C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C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C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C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C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C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C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C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C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C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C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C90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E970A6"/>
    <w:pPr>
      <w:numPr>
        <w:numId w:val="17"/>
      </w:numPr>
      <w:tabs>
        <w:tab w:val="clear" w:pos="360"/>
      </w:tabs>
      <w:spacing w:after="200" w:line="276" w:lineRule="auto"/>
      <w:contextualSpacing/>
    </w:pPr>
    <w:rPr>
      <w:rFonts w:ascii="Calibri" w:eastAsiaTheme="minorEastAsia" w:hAnsi="Calibri"/>
      <w:sz w:val="21"/>
      <w:szCs w:val="22"/>
    </w:rPr>
  </w:style>
  <w:style w:type="table" w:styleId="TableGrid">
    <w:name w:val="Table Grid"/>
    <w:basedOn w:val="TableNormal"/>
    <w:uiPriority w:val="59"/>
    <w:rsid w:val="00E970A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Number">
    <w:name w:val="List Number"/>
    <w:basedOn w:val="Normal"/>
    <w:uiPriority w:val="99"/>
    <w:unhideWhenUsed/>
    <w:rsid w:val="00E61CCA"/>
    <w:pPr>
      <w:numPr>
        <w:numId w:val="18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rial" w:eastAsiaTheme="minorEastAsia" w:hAnsi="Arial"/>
      <w:sz w:val="21"/>
      <w:szCs w:val="22"/>
    </w:rPr>
  </w:style>
  <w:style w:type="paragraph" w:customStyle="1" w:styleId="msonormal0">
    <w:name w:val="msonormal"/>
    <w:basedOn w:val="Normal"/>
    <w:rsid w:val="00292F3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72</Pages>
  <Words>10688</Words>
  <Characters>60922</Characters>
  <Application>Microsoft Office Word</Application>
  <DocSecurity>0</DocSecurity>
  <Lines>507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 Durai</dc:creator>
  <cp:keywords/>
  <dc:description/>
  <cp:lastModifiedBy>Aastha Labh</cp:lastModifiedBy>
  <cp:revision>47</cp:revision>
  <dcterms:created xsi:type="dcterms:W3CDTF">2026-10-15T06:26:00Z</dcterms:created>
  <dcterms:modified xsi:type="dcterms:W3CDTF">2026-10-15T07:32:00Z</dcterms:modified>
</cp:coreProperties>
</file>